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A738" w14:textId="77777777" w:rsidR="002C3C97" w:rsidRPr="00D06F2B" w:rsidRDefault="002C3C97" w:rsidP="00C95F05">
      <w:pPr>
        <w:pStyle w:val="ENVIRONNEMENTTECHNIQUE"/>
      </w:pPr>
    </w:p>
    <w:sectPr w:rsidR="002C3C97" w:rsidRPr="00D06F2B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7E49" w14:textId="77777777" w:rsidR="002354E0" w:rsidRDefault="002354E0">
      <w:r>
        <w:separator/>
      </w:r>
    </w:p>
  </w:endnote>
  <w:endnote w:type="continuationSeparator" w:id="0">
    <w:p w14:paraId="7DA34640" w14:textId="77777777" w:rsidR="002354E0" w:rsidRDefault="0023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3CEF" w14:textId="77777777" w:rsidR="00EA76DC" w:rsidRDefault="00EA76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46D3" w14:textId="51DEC39D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569B46D4" w14:textId="02BDF54A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5" w14:textId="61297502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6" w14:textId="332E4C40" w:rsidR="00BD44C8" w:rsidRDefault="00CD040D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CEF5" w14:textId="77777777" w:rsidR="00EA76DC" w:rsidRDefault="00EA76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E69D9" w14:textId="77777777" w:rsidR="002354E0" w:rsidRDefault="002354E0">
      <w:r>
        <w:separator/>
      </w:r>
    </w:p>
  </w:footnote>
  <w:footnote w:type="continuationSeparator" w:id="0">
    <w:p w14:paraId="61838239" w14:textId="77777777" w:rsidR="002354E0" w:rsidRDefault="00235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1B20" w14:textId="77777777" w:rsidR="00EA76DC" w:rsidRDefault="00EA76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46D2" w14:textId="40E7418F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66C5AA18" wp14:editId="481B3E00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UTIGROUP_XXX</w:t>
    </w:r>
  </w:p>
  <w:p w14:paraId="3B77B980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74FE6" w14:textId="77777777" w:rsidR="00EA76DC" w:rsidRDefault="00EA76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354E0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3107"/>
    <w:rsid w:val="00384A96"/>
    <w:rsid w:val="003862E3"/>
    <w:rsid w:val="003972F4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7204"/>
    <w:rsid w:val="00660C04"/>
    <w:rsid w:val="0066218E"/>
    <w:rsid w:val="0066581F"/>
    <w:rsid w:val="00667452"/>
    <w:rsid w:val="00674FDE"/>
    <w:rsid w:val="006922C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93BF4"/>
    <w:rsid w:val="00C95F05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9B465A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ind w:left="714" w:hanging="357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C95F05"/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C95F05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steeve rodriguez</cp:lastModifiedBy>
  <cp:revision>8</cp:revision>
  <cp:lastPrinted>2018-08-21T14:15:00Z</cp:lastPrinted>
  <dcterms:created xsi:type="dcterms:W3CDTF">2025-01-31T00:06:00Z</dcterms:created>
  <dcterms:modified xsi:type="dcterms:W3CDTF">2025-07-03T09:26:00Z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