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CE98C" w14:textId="77777777" w:rsidR="002C3C97" w:rsidRPr="00D06F2B" w:rsidRDefault="002C3C97" w:rsidP="0051671C">
      <w:pPr>
        <w:pStyle w:val="TITRELISTETACHES"/>
      </w:pPr>
    </w:p>
    <w:p w14:paraId="4F08702F" w14:textId="77777777" w:rsidR="00911F9E" w:rsidRDefault="00000000">
      <w:pPr>
        <w:pStyle w:val="POSTERECHERCHE"/>
      </w:pPr>
      <w:r>
        <w:t xml:space="preserve"> </w:t>
      </w:r>
    </w:p>
    <w:p w14:paraId="11C48A20" w14:textId="77777777" w:rsidR="00911F9E" w:rsidRDefault="00000000">
      <w:pPr>
        <w:pStyle w:val="SEPARATION"/>
      </w:pPr>
      <w:r>
        <w:t>DOMAINE D'INTERVENTION</w:t>
      </w:r>
    </w:p>
    <w:p w14:paraId="6FA43C93" w14:textId="77777777" w:rsidR="00E70A88" w:rsidRDefault="00E70A88" w:rsidP="00E70A88">
      <w:pPr>
        <w:pStyle w:val="PARCOURS"/>
      </w:pPr>
      <w:r>
        <w:t>Je suis une personne dynamique et motivée ayant suivi une formation de spécialisation en monétique à l’ENSICAEN qui me permet de rapidement comprendre les missions qui me sont confiées.</w:t>
      </w:r>
    </w:p>
    <w:p w14:paraId="3BF3B94E" w14:textId="0AB4BF9A" w:rsidR="00911F9E" w:rsidRDefault="00E70A88" w:rsidP="00E70A88">
      <w:pPr>
        <w:pStyle w:val="PARCOURS"/>
      </w:pPr>
      <w:r>
        <w:t xml:space="preserve">Je sais faire preuve d’esprit d’équipe, je possède une aisance relationnelle et de l’autonomie pour mener à bien des projets et prendre le recul nécessaire pour fournir des prestations de haut </w:t>
      </w:r>
      <w:proofErr w:type="spellStart"/>
      <w:r>
        <w:t>nive</w:t>
      </w:r>
      <w:proofErr w:type="spellEnd"/>
      <w:r w:rsidR="00000000">
        <w:t>.</w:t>
      </w:r>
    </w:p>
    <w:p w14:paraId="1018AA59" w14:textId="77777777" w:rsidR="00911F9E" w:rsidRDefault="00000000">
      <w:pPr>
        <w:pStyle w:val="SEPARATION"/>
      </w:pPr>
      <w:r>
        <w:t>CONNAISSANCES FONCTIONNELLES</w:t>
      </w:r>
    </w:p>
    <w:p w14:paraId="1D4BD6F9" w14:textId="77777777" w:rsidR="00911F9E" w:rsidRDefault="00000000">
      <w:pPr>
        <w:pStyle w:val="LISTETACHES"/>
      </w:pPr>
      <w:r>
        <w:t>Analyse et rédaction des spécifications fonctionnelles détaillées</w:t>
      </w:r>
    </w:p>
    <w:p w14:paraId="0182E29B" w14:textId="77777777" w:rsidR="00911F9E" w:rsidRDefault="00000000">
      <w:pPr>
        <w:pStyle w:val="LISTETACHES"/>
      </w:pPr>
      <w:r>
        <w:t xml:space="preserve">Rédaction des User stories/Epics et alimentation du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de la solution</w:t>
      </w:r>
    </w:p>
    <w:p w14:paraId="153C071D" w14:textId="77777777" w:rsidR="00911F9E" w:rsidRDefault="00000000">
      <w:pPr>
        <w:pStyle w:val="LISTETACHES"/>
      </w:pPr>
      <w:r>
        <w:t>Mise en place de la stratégie de recette</w:t>
      </w:r>
    </w:p>
    <w:p w14:paraId="3AE99CDB" w14:textId="77777777" w:rsidR="00911F9E" w:rsidRDefault="00000000">
      <w:pPr>
        <w:pStyle w:val="LISTETACHES"/>
      </w:pPr>
      <w:r>
        <w:t>Rédaction et exécution des plans de tests</w:t>
      </w:r>
    </w:p>
    <w:p w14:paraId="2F33612D" w14:textId="77777777" w:rsidR="00911F9E" w:rsidRDefault="00000000">
      <w:pPr>
        <w:pStyle w:val="LISTETACHES"/>
      </w:pPr>
      <w:r>
        <w:t>Préparation des environnements de tests</w:t>
      </w:r>
    </w:p>
    <w:p w14:paraId="6420487F" w14:textId="77777777" w:rsidR="00E70A88" w:rsidRPr="00E70A88" w:rsidRDefault="00E70A88" w:rsidP="00E70A88">
      <w:pPr>
        <w:pStyle w:val="LISTETACHES"/>
      </w:pPr>
      <w:r w:rsidRPr="00E70A88">
        <w:t>Analyse et archivage de logs, PV de recette et d’homologation</w:t>
      </w:r>
    </w:p>
    <w:p w14:paraId="5CC18113" w14:textId="77777777" w:rsidR="00E70A88" w:rsidRPr="00E70A88" w:rsidRDefault="00E70A88" w:rsidP="00E70A88">
      <w:pPr>
        <w:pStyle w:val="LISTETACHES"/>
      </w:pPr>
      <w:r w:rsidRPr="00E70A88">
        <w:t>Mesure de performance</w:t>
      </w:r>
    </w:p>
    <w:p w14:paraId="0681A9AC" w14:textId="77777777" w:rsidR="00E70A88" w:rsidRPr="00E70A88" w:rsidRDefault="00E70A88" w:rsidP="00E70A88">
      <w:pPr>
        <w:pStyle w:val="LISTETACHES"/>
      </w:pPr>
      <w:r w:rsidRPr="00E70A88">
        <w:t>Rédaction de fiche applicative</w:t>
      </w:r>
    </w:p>
    <w:p w14:paraId="3756D0F3" w14:textId="77777777" w:rsidR="00E70A88" w:rsidRPr="00E70A88" w:rsidRDefault="00E70A88" w:rsidP="00E70A88">
      <w:pPr>
        <w:pStyle w:val="LISTETACHES"/>
      </w:pPr>
      <w:r w:rsidRPr="00E70A88">
        <w:t>Analyse et interprétation de données cartes</w:t>
      </w:r>
    </w:p>
    <w:p w14:paraId="6123D4CF" w14:textId="46D2D1DF" w:rsidR="00911F9E" w:rsidRDefault="00911F9E"/>
    <w:p w14:paraId="36A804C2" w14:textId="77777777" w:rsidR="00911F9E" w:rsidRDefault="00000000">
      <w:pPr>
        <w:pStyle w:val="SEPARATION"/>
      </w:pPr>
      <w:r>
        <w:t>CONNAISSANCES TECHNIQUES</w:t>
      </w:r>
    </w:p>
    <w:p w14:paraId="66CB4E1B" w14:textId="77777777" w:rsidR="00911F9E" w:rsidRDefault="00000000">
      <w:pPr>
        <w:pStyle w:val="LISTETACHES"/>
      </w:pPr>
      <w:proofErr w:type="gramStart"/>
      <w:r>
        <w:t>Outils:</w:t>
      </w:r>
      <w:proofErr w:type="gramEnd"/>
      <w:r>
        <w:t xml:space="preserve"> </w:t>
      </w:r>
      <w:proofErr w:type="spellStart"/>
      <w:r>
        <w:t>KaNest</w:t>
      </w:r>
      <w:proofErr w:type="spellEnd"/>
      <w:r>
        <w:t xml:space="preserve">®-File, </w:t>
      </w:r>
      <w:proofErr w:type="spellStart"/>
      <w:r>
        <w:t>KaNest</w:t>
      </w:r>
      <w:proofErr w:type="spellEnd"/>
      <w:r>
        <w:t xml:space="preserve"> ICC®, VISUCARD, JIRA, SQL </w:t>
      </w:r>
      <w:proofErr w:type="spellStart"/>
      <w:r>
        <w:t>Developer</w:t>
      </w:r>
      <w:proofErr w:type="spellEnd"/>
      <w:r>
        <w:t xml:space="preserve">, </w:t>
      </w:r>
      <w:proofErr w:type="spellStart"/>
      <w:r>
        <w:t>Dbeaver</w:t>
      </w:r>
      <w:proofErr w:type="spellEnd"/>
      <w:r>
        <w:t xml:space="preserve">, </w:t>
      </w:r>
      <w:proofErr w:type="spellStart"/>
      <w:r>
        <w:t>Putty</w:t>
      </w:r>
      <w:proofErr w:type="spellEnd"/>
      <w:r>
        <w:t xml:space="preserve">, </w:t>
      </w:r>
      <w:proofErr w:type="spellStart"/>
      <w:r>
        <w:t>WinSCP</w:t>
      </w:r>
      <w:proofErr w:type="spellEnd"/>
      <w:r>
        <w:t xml:space="preserve">, ALM (QC et Octane), </w:t>
      </w:r>
      <w:proofErr w:type="spellStart"/>
      <w:r>
        <w:t>Easy</w:t>
      </w:r>
      <w:proofErr w:type="spellEnd"/>
      <w:r>
        <w:t xml:space="preserve"> Vista, Ultra </w:t>
      </w:r>
      <w:proofErr w:type="spellStart"/>
      <w:r>
        <w:t>edit</w:t>
      </w:r>
      <w:proofErr w:type="spellEnd"/>
    </w:p>
    <w:p w14:paraId="20805487" w14:textId="77777777" w:rsidR="00911F9E" w:rsidRDefault="00000000">
      <w:pPr>
        <w:pStyle w:val="LISTETACHES"/>
      </w:pPr>
      <w:proofErr w:type="gramStart"/>
      <w:r>
        <w:t>Méthodologies:</w:t>
      </w:r>
      <w:proofErr w:type="gramEnd"/>
      <w:r>
        <w:t xml:space="preserve"> Agile</w:t>
      </w:r>
    </w:p>
    <w:p w14:paraId="223CAFC5" w14:textId="2BE7FC39" w:rsidR="00E70A88" w:rsidRDefault="00E70A88">
      <w:pPr>
        <w:pStyle w:val="LISTETACHES"/>
      </w:pPr>
      <w:r w:rsidRPr="00E70A88">
        <w:t>Connaissance des technologies et standards dans le domaine des transactions et du paiement : EMV, ISO 8583, ISO 7816, PCI DSS</w:t>
      </w:r>
    </w:p>
    <w:p w14:paraId="7637760A" w14:textId="77777777" w:rsidR="00911F9E" w:rsidRDefault="00000000">
      <w:r>
        <w:t xml:space="preserve"> </w:t>
      </w:r>
    </w:p>
    <w:p w14:paraId="48B843E9" w14:textId="77777777" w:rsidR="00911F9E" w:rsidRDefault="00000000">
      <w:pPr>
        <w:pStyle w:val="SEPARATION"/>
      </w:pPr>
      <w:r>
        <w:t>DIPLOMES</w:t>
      </w:r>
    </w:p>
    <w:p w14:paraId="6012193C" w14:textId="77777777" w:rsidR="00911F9E" w:rsidRDefault="00000000">
      <w:pPr>
        <w:pStyle w:val="LISTETACHES"/>
      </w:pPr>
      <w:r>
        <w:t>2019-</w:t>
      </w:r>
      <w:proofErr w:type="gramStart"/>
      <w:r>
        <w:t>2020:</w:t>
      </w:r>
      <w:proofErr w:type="gramEnd"/>
      <w:r>
        <w:t xml:space="preserve"> Mastère Monétique et Transactions Sécurisées - ENSICAEN</w:t>
      </w:r>
    </w:p>
    <w:p w14:paraId="239A4484" w14:textId="1A03DD45" w:rsidR="00911F9E" w:rsidRDefault="00000000" w:rsidP="00E70A88">
      <w:pPr>
        <w:pStyle w:val="LISTETACHES"/>
      </w:pPr>
      <w:r>
        <w:t>2016-</w:t>
      </w:r>
      <w:proofErr w:type="gramStart"/>
      <w:r>
        <w:t>2018:</w:t>
      </w:r>
      <w:proofErr w:type="gramEnd"/>
      <w:r>
        <w:t xml:space="preserve"> Master 2 en génie électrique et informatique Industrielle - </w:t>
      </w:r>
    </w:p>
    <w:p w14:paraId="70433EF0" w14:textId="77777777" w:rsidR="00911F9E" w:rsidRDefault="00000000">
      <w:r>
        <w:t xml:space="preserve"> </w:t>
      </w:r>
    </w:p>
    <w:p w14:paraId="5ED265DC" w14:textId="77777777" w:rsidR="00911F9E" w:rsidRDefault="00000000">
      <w:pPr>
        <w:pStyle w:val="SEPARATION"/>
      </w:pPr>
      <w:r>
        <w:t>LANGUES</w:t>
      </w:r>
    </w:p>
    <w:p w14:paraId="6EECD297" w14:textId="099F1615" w:rsidR="00911F9E" w:rsidRDefault="00000000" w:rsidP="00E70A88">
      <w:pPr>
        <w:pStyle w:val="LANGUE"/>
      </w:pPr>
      <w:proofErr w:type="gramStart"/>
      <w:r>
        <w:t>Français:</w:t>
      </w:r>
      <w:proofErr w:type="gramEnd"/>
      <w:r>
        <w:t xml:space="preserve"> langue maternelle</w:t>
      </w:r>
    </w:p>
    <w:p w14:paraId="0E57D8C7" w14:textId="77777777" w:rsidR="00911F9E" w:rsidRDefault="00000000">
      <w:pPr>
        <w:pStyle w:val="LANGUE"/>
      </w:pPr>
      <w:proofErr w:type="gramStart"/>
      <w:r>
        <w:t>Anglais:</w:t>
      </w:r>
      <w:proofErr w:type="gramEnd"/>
      <w:r>
        <w:t xml:space="preserve"> intermédiaire</w:t>
      </w:r>
    </w:p>
    <w:p w14:paraId="5B240FC0" w14:textId="77777777" w:rsidR="00911F9E" w:rsidRDefault="00000000">
      <w:pPr>
        <w:pStyle w:val="LANGUE"/>
      </w:pPr>
      <w:r>
        <w:t xml:space="preserve"> </w:t>
      </w:r>
    </w:p>
    <w:p w14:paraId="117D2134" w14:textId="77777777" w:rsidR="00911F9E" w:rsidRDefault="00000000">
      <w:pPr>
        <w:pStyle w:val="SEPARATION"/>
      </w:pPr>
      <w:r>
        <w:t>EXPERIENCES PROFESSIONNELLES</w:t>
      </w:r>
    </w:p>
    <w:p w14:paraId="086F8350" w14:textId="77777777" w:rsidR="00911F9E" w:rsidRDefault="00000000">
      <w:r>
        <w:t xml:space="preserve"> </w:t>
      </w:r>
    </w:p>
    <w:p w14:paraId="390D491D" w14:textId="77777777" w:rsidR="00911F9E" w:rsidRDefault="00000000">
      <w:pPr>
        <w:pStyle w:val="ENTREPRISEDATE"/>
      </w:pPr>
      <w:r>
        <w:t>LCL (Novembre 2023 - Actuel)</w:t>
      </w:r>
    </w:p>
    <w:p w14:paraId="4DBAA817" w14:textId="77777777" w:rsidR="00911F9E" w:rsidRDefault="00000000">
      <w:r>
        <w:t xml:space="preserve"> </w:t>
      </w:r>
    </w:p>
    <w:p w14:paraId="0CCF49EF" w14:textId="77777777" w:rsidR="00911F9E" w:rsidRDefault="00000000">
      <w:pPr>
        <w:pStyle w:val="POSTEOCCUPE"/>
      </w:pPr>
      <w:r>
        <w:t xml:space="preserve">Business </w:t>
      </w:r>
      <w:proofErr w:type="spellStart"/>
      <w:r>
        <w:t>Analyst</w:t>
      </w:r>
      <w:proofErr w:type="spellEnd"/>
      <w:r>
        <w:t xml:space="preserve"> projet EPE et Migration de VIP</w:t>
      </w:r>
    </w:p>
    <w:p w14:paraId="4BB2054F" w14:textId="3F36CF3B" w:rsidR="00E70A88" w:rsidRDefault="00E70A88" w:rsidP="00E70A88">
      <w:pPr>
        <w:pStyle w:val="CONTEXTEPROJET"/>
      </w:pPr>
      <w:r>
        <w:t>Contexte</w:t>
      </w:r>
    </w:p>
    <w:p w14:paraId="7ABD4FF9" w14:textId="2095137C" w:rsidR="00E70A88" w:rsidRDefault="00E70A88" w:rsidP="00E70A88">
      <w:pPr>
        <w:pStyle w:val="LISTEPROJET"/>
      </w:pPr>
      <w:r w:rsidRPr="00E70A88">
        <w:t xml:space="preserve">Rôle de </w:t>
      </w:r>
      <w:proofErr w:type="spellStart"/>
      <w:r w:rsidRPr="00E70A88">
        <w:t>product</w:t>
      </w:r>
      <w:proofErr w:type="spellEnd"/>
      <w:r w:rsidRPr="00E70A88">
        <w:t xml:space="preserve"> </w:t>
      </w:r>
      <w:proofErr w:type="spellStart"/>
      <w:r w:rsidRPr="00E70A88">
        <w:t>owner</w:t>
      </w:r>
      <w:proofErr w:type="spellEnd"/>
      <w:r w:rsidRPr="00E70A88">
        <w:t xml:space="preserve"> sur le développement d’un RPA</w:t>
      </w:r>
      <w:r>
        <w:t>.</w:t>
      </w:r>
    </w:p>
    <w:p w14:paraId="0754058F" w14:textId="77777777" w:rsidR="00911F9E" w:rsidRDefault="00000000">
      <w:r>
        <w:t xml:space="preserve"> </w:t>
      </w:r>
    </w:p>
    <w:p w14:paraId="3D65E71C" w14:textId="77777777" w:rsidR="00911F9E" w:rsidRDefault="00000000">
      <w:pPr>
        <w:pStyle w:val="DETAILSTACHES"/>
      </w:pPr>
      <w:r>
        <w:t xml:space="preserve">Détail des </w:t>
      </w:r>
      <w:proofErr w:type="gramStart"/>
      <w:r>
        <w:t>tâches:</w:t>
      </w:r>
      <w:proofErr w:type="gramEnd"/>
    </w:p>
    <w:p w14:paraId="096004CD" w14:textId="77777777" w:rsidR="00911F9E" w:rsidRDefault="00000000">
      <w:pPr>
        <w:pStyle w:val="LISTETACHES"/>
      </w:pPr>
      <w:r>
        <w:t>Création des User Story</w:t>
      </w:r>
    </w:p>
    <w:p w14:paraId="43A4E7F7" w14:textId="77777777" w:rsidR="00911F9E" w:rsidRDefault="00000000">
      <w:pPr>
        <w:pStyle w:val="LISTETACHES"/>
      </w:pPr>
      <w:r>
        <w:lastRenderedPageBreak/>
        <w:t>Rédaction de plan de test et de cahier de recette</w:t>
      </w:r>
    </w:p>
    <w:p w14:paraId="2863D11D" w14:textId="77777777" w:rsidR="00911F9E" w:rsidRDefault="00000000">
      <w:pPr>
        <w:pStyle w:val="LISTETACHES"/>
      </w:pPr>
      <w:r>
        <w:t>Création et modification des jeux de données au format Minos</w:t>
      </w:r>
    </w:p>
    <w:p w14:paraId="185A0BF8" w14:textId="77777777" w:rsidR="00911F9E" w:rsidRDefault="00000000">
      <w:pPr>
        <w:pStyle w:val="LISTETACHES"/>
      </w:pPr>
      <w:r>
        <w:t>Exécution des tests</w:t>
      </w:r>
    </w:p>
    <w:p w14:paraId="5189F90B" w14:textId="77777777" w:rsidR="00911F9E" w:rsidRDefault="00000000">
      <w:pPr>
        <w:pStyle w:val="LISTETACHES"/>
      </w:pPr>
      <w:proofErr w:type="spellStart"/>
      <w:r>
        <w:t>Reporting</w:t>
      </w:r>
      <w:proofErr w:type="spellEnd"/>
      <w:r>
        <w:t xml:space="preserve"> de l’exécution des tests sur Octane ALM</w:t>
      </w:r>
    </w:p>
    <w:p w14:paraId="3523ED91" w14:textId="77777777" w:rsidR="00911F9E" w:rsidRDefault="00000000">
      <w:pPr>
        <w:pStyle w:val="LISTETACHES"/>
      </w:pPr>
      <w:r>
        <w:t>Présentation de l’évolution de la recette au métier sur une base hebdomadaire</w:t>
      </w:r>
    </w:p>
    <w:p w14:paraId="3E5DB3F6" w14:textId="77777777" w:rsidR="00911F9E" w:rsidRDefault="00000000">
      <w:pPr>
        <w:pStyle w:val="LISTETACHES"/>
      </w:pPr>
      <w:r>
        <w:t xml:space="preserve">Remontée des anomalies et suivi de leur résolution sur </w:t>
      </w:r>
      <w:proofErr w:type="spellStart"/>
      <w:r>
        <w:t>easy</w:t>
      </w:r>
      <w:proofErr w:type="spellEnd"/>
      <w:r>
        <w:t xml:space="preserve"> Vista</w:t>
      </w:r>
    </w:p>
    <w:p w14:paraId="2BCDA781" w14:textId="77777777" w:rsidR="00911F9E" w:rsidRDefault="00000000">
      <w:pPr>
        <w:pStyle w:val="LISTETACHES"/>
      </w:pPr>
      <w:r>
        <w:t>Participation aux rituels agile</w:t>
      </w:r>
    </w:p>
    <w:p w14:paraId="0B9FD01D" w14:textId="77777777" w:rsidR="00911F9E" w:rsidRDefault="00000000">
      <w:r>
        <w:t xml:space="preserve"> </w:t>
      </w:r>
    </w:p>
    <w:p w14:paraId="0CFFB09F" w14:textId="77777777" w:rsidR="00911F9E" w:rsidRDefault="00000000">
      <w:r>
        <w:t xml:space="preserve"> </w:t>
      </w:r>
    </w:p>
    <w:p w14:paraId="48276D32" w14:textId="77777777" w:rsidR="00911F9E" w:rsidRDefault="00000000">
      <w:pPr>
        <w:pStyle w:val="ENTREPRISEDATE"/>
      </w:pPr>
      <w:r>
        <w:t>CNAM (Octobre 2022 - Juin 2023)</w:t>
      </w:r>
    </w:p>
    <w:p w14:paraId="2B95022A" w14:textId="77777777" w:rsidR="00911F9E" w:rsidRDefault="00000000">
      <w:r>
        <w:t xml:space="preserve"> </w:t>
      </w:r>
    </w:p>
    <w:p w14:paraId="0E80C76C" w14:textId="77777777" w:rsidR="00911F9E" w:rsidRDefault="00000000">
      <w:pPr>
        <w:pStyle w:val="POSTEOCCUPE"/>
      </w:pPr>
      <w:r>
        <w:t>Business Analyste projet OIJ et ARPEGE</w:t>
      </w:r>
    </w:p>
    <w:p w14:paraId="6A668860" w14:textId="6E0139AA" w:rsidR="00911F9E" w:rsidRDefault="00000000">
      <w:r>
        <w:t xml:space="preserve"> </w:t>
      </w:r>
    </w:p>
    <w:p w14:paraId="7A8AAE9A" w14:textId="77777777" w:rsidR="00911F9E" w:rsidRDefault="00000000">
      <w:pPr>
        <w:pStyle w:val="DETAILSTACHES"/>
      </w:pPr>
      <w:r>
        <w:t xml:space="preserve">Détail des </w:t>
      </w:r>
      <w:proofErr w:type="gramStart"/>
      <w:r>
        <w:t>tâches:</w:t>
      </w:r>
      <w:proofErr w:type="gramEnd"/>
    </w:p>
    <w:p w14:paraId="35594115" w14:textId="77777777" w:rsidR="00911F9E" w:rsidRDefault="00000000">
      <w:pPr>
        <w:pStyle w:val="LISTETACHES"/>
      </w:pPr>
      <w:r>
        <w:t>Rédaction des spécifications fonctionnelles détaillées</w:t>
      </w:r>
    </w:p>
    <w:p w14:paraId="3C229546" w14:textId="77777777" w:rsidR="00911F9E" w:rsidRDefault="00000000">
      <w:pPr>
        <w:pStyle w:val="LISTETACHES"/>
      </w:pPr>
      <w:r>
        <w:t>Stratégie de tests</w:t>
      </w:r>
    </w:p>
    <w:p w14:paraId="15C585AF" w14:textId="77777777" w:rsidR="00911F9E" w:rsidRDefault="00000000">
      <w:pPr>
        <w:pStyle w:val="LISTETACHES"/>
      </w:pPr>
      <w:r>
        <w:t>Exécution des tests sur l’IHM de test</w:t>
      </w:r>
    </w:p>
    <w:p w14:paraId="55A64997" w14:textId="77777777" w:rsidR="00911F9E" w:rsidRDefault="00000000">
      <w:pPr>
        <w:pStyle w:val="LISTETACHES"/>
      </w:pPr>
      <w:r>
        <w:t>Création et modification des jeux de donnés en format XML</w:t>
      </w:r>
    </w:p>
    <w:p w14:paraId="6761F67A" w14:textId="77777777" w:rsidR="00911F9E" w:rsidRDefault="00000000">
      <w:pPr>
        <w:pStyle w:val="LISTETACHES"/>
      </w:pPr>
      <w:r>
        <w:t>Rédaction et exécution des cas de tests sur Micro Focus ALM</w:t>
      </w:r>
    </w:p>
    <w:p w14:paraId="3439913E" w14:textId="77777777" w:rsidR="00911F9E" w:rsidRDefault="00000000">
      <w:pPr>
        <w:pStyle w:val="LISTETACHES"/>
      </w:pPr>
      <w:r>
        <w:t>Exécution des tests en ligne de commande Linux</w:t>
      </w:r>
    </w:p>
    <w:p w14:paraId="1F85D915" w14:textId="77777777" w:rsidR="00911F9E" w:rsidRDefault="00000000">
      <w:pPr>
        <w:pStyle w:val="LISTETACHES"/>
      </w:pPr>
      <w:r>
        <w:t>Remontée des anomalies et suivi de leur résolution sur ALM QC</w:t>
      </w:r>
    </w:p>
    <w:p w14:paraId="6CE5C122" w14:textId="77777777" w:rsidR="00911F9E" w:rsidRDefault="00000000">
      <w:r>
        <w:t xml:space="preserve"> </w:t>
      </w:r>
    </w:p>
    <w:p w14:paraId="452F32A2" w14:textId="77777777" w:rsidR="00911F9E" w:rsidRDefault="00000000">
      <w:r>
        <w:t xml:space="preserve"> </w:t>
      </w:r>
    </w:p>
    <w:p w14:paraId="3EB63F4D" w14:textId="77777777" w:rsidR="00911F9E" w:rsidRDefault="00000000">
      <w:pPr>
        <w:pStyle w:val="ENTREPRISEDATE"/>
      </w:pPr>
      <w:r>
        <w:t>STET (Juin 2021 - Avril 2022)</w:t>
      </w:r>
    </w:p>
    <w:p w14:paraId="70A74DA1" w14:textId="77777777" w:rsidR="00911F9E" w:rsidRDefault="00000000">
      <w:r>
        <w:t xml:space="preserve"> </w:t>
      </w:r>
    </w:p>
    <w:p w14:paraId="5D59FF77" w14:textId="77777777" w:rsidR="00911F9E" w:rsidRDefault="00000000">
      <w:pPr>
        <w:pStyle w:val="POSTEOCCUPE"/>
      </w:pPr>
      <w:r>
        <w:t xml:space="preserve">QA testeur projet Instant </w:t>
      </w:r>
      <w:proofErr w:type="spellStart"/>
      <w:r>
        <w:t>Payment</w:t>
      </w:r>
      <w:proofErr w:type="spellEnd"/>
    </w:p>
    <w:p w14:paraId="60AA5A4F" w14:textId="77777777" w:rsidR="00911F9E" w:rsidRDefault="00000000">
      <w:r>
        <w:t xml:space="preserve"> </w:t>
      </w:r>
    </w:p>
    <w:p w14:paraId="02577FFD" w14:textId="77777777" w:rsidR="00911F9E" w:rsidRDefault="00000000">
      <w:pPr>
        <w:pStyle w:val="DETAILSTACHES"/>
      </w:pPr>
      <w:r>
        <w:t xml:space="preserve">Détail des </w:t>
      </w:r>
      <w:proofErr w:type="gramStart"/>
      <w:r>
        <w:t>tâches:</w:t>
      </w:r>
      <w:proofErr w:type="gramEnd"/>
    </w:p>
    <w:p w14:paraId="71D5C6FA" w14:textId="77777777" w:rsidR="00911F9E" w:rsidRDefault="00000000">
      <w:pPr>
        <w:pStyle w:val="LISTETACHES"/>
      </w:pPr>
      <w:r>
        <w:t>Rédaction, maintenance du patrimoine de tests</w:t>
      </w:r>
    </w:p>
    <w:p w14:paraId="313F5C42" w14:textId="77777777" w:rsidR="00911F9E" w:rsidRDefault="00000000">
      <w:pPr>
        <w:pStyle w:val="LISTETACHES"/>
      </w:pPr>
      <w:r>
        <w:t>Analyse fonctionnelle (de STET et ISO20022)</w:t>
      </w:r>
    </w:p>
    <w:p w14:paraId="66C32F0F" w14:textId="77777777" w:rsidR="00911F9E" w:rsidRDefault="00000000">
      <w:pPr>
        <w:pStyle w:val="LISTETACHES"/>
      </w:pPr>
      <w:r>
        <w:t>Rédaction des stratégies de recette</w:t>
      </w:r>
    </w:p>
    <w:p w14:paraId="68F13F8B" w14:textId="77777777" w:rsidR="00911F9E" w:rsidRDefault="00000000">
      <w:pPr>
        <w:pStyle w:val="LISTETACHES"/>
      </w:pPr>
      <w:r>
        <w:t xml:space="preserve">Création/modification/suppression/exécution des scripts de test sur </w:t>
      </w:r>
      <w:proofErr w:type="spellStart"/>
      <w:r>
        <w:t>KaNest</w:t>
      </w:r>
      <w:proofErr w:type="spellEnd"/>
    </w:p>
    <w:p w14:paraId="0A1FA352" w14:textId="77777777" w:rsidR="00911F9E" w:rsidRDefault="00000000">
      <w:pPr>
        <w:pStyle w:val="LISTETACHES"/>
      </w:pPr>
      <w:r>
        <w:t xml:space="preserve">Installation et maintenance du logiciel </w:t>
      </w:r>
      <w:proofErr w:type="spellStart"/>
      <w:r>
        <w:t>KaNest</w:t>
      </w:r>
      <w:proofErr w:type="spellEnd"/>
      <w:r>
        <w:t xml:space="preserve"> sur tous les postes du service</w:t>
      </w:r>
    </w:p>
    <w:p w14:paraId="7AC942DF" w14:textId="77777777" w:rsidR="00911F9E" w:rsidRDefault="00000000">
      <w:pPr>
        <w:pStyle w:val="LISTETACHES"/>
      </w:pPr>
      <w:r>
        <w:t>Remontée des bugs et suivi de leur résolution</w:t>
      </w:r>
    </w:p>
    <w:p w14:paraId="16176D29" w14:textId="77777777" w:rsidR="00911F9E" w:rsidRDefault="00000000">
      <w:pPr>
        <w:pStyle w:val="LISTETACHES"/>
      </w:pPr>
      <w:r>
        <w:t>Exécution des tests en ligne de commande Linux</w:t>
      </w:r>
    </w:p>
    <w:p w14:paraId="1BC37305" w14:textId="77777777" w:rsidR="00911F9E" w:rsidRDefault="00000000">
      <w:pPr>
        <w:pStyle w:val="LISTETACHES"/>
      </w:pPr>
      <w:r>
        <w:t>Réalisation des tests de non régressions</w:t>
      </w:r>
    </w:p>
    <w:p w14:paraId="34205857" w14:textId="77777777" w:rsidR="00911F9E" w:rsidRDefault="00000000">
      <w:pPr>
        <w:pStyle w:val="LISTETACHES"/>
      </w:pPr>
      <w:r>
        <w:t>Support à la production</w:t>
      </w:r>
    </w:p>
    <w:p w14:paraId="57E9CD0F" w14:textId="77777777" w:rsidR="00911F9E" w:rsidRDefault="00000000">
      <w:r>
        <w:t xml:space="preserve"> </w:t>
      </w:r>
    </w:p>
    <w:p w14:paraId="3F6C8EEB" w14:textId="77777777" w:rsidR="00911F9E" w:rsidRDefault="00000000">
      <w:r>
        <w:t xml:space="preserve"> </w:t>
      </w:r>
    </w:p>
    <w:p w14:paraId="42B39860" w14:textId="77777777" w:rsidR="00911F9E" w:rsidRDefault="00000000">
      <w:pPr>
        <w:pStyle w:val="ENTREPRISEDATE"/>
      </w:pPr>
      <w:proofErr w:type="spellStart"/>
      <w:r>
        <w:t>Galitt</w:t>
      </w:r>
      <w:proofErr w:type="spellEnd"/>
      <w:r>
        <w:t xml:space="preserve"> (Mars 2021 - Mai 2021)</w:t>
      </w:r>
    </w:p>
    <w:p w14:paraId="7EE96DE4" w14:textId="77777777" w:rsidR="00911F9E" w:rsidRDefault="00000000">
      <w:r>
        <w:t xml:space="preserve"> </w:t>
      </w:r>
    </w:p>
    <w:p w14:paraId="00D57E13" w14:textId="77777777" w:rsidR="00E70A88" w:rsidRDefault="00000000">
      <w:pPr>
        <w:pStyle w:val="POSTEOCCUPE"/>
      </w:pPr>
      <w:r>
        <w:t xml:space="preserve">QA Testeur </w:t>
      </w:r>
    </w:p>
    <w:p w14:paraId="61E37D14" w14:textId="77777777" w:rsidR="00E70A88" w:rsidRDefault="00E70A88" w:rsidP="00E70A88">
      <w:pPr>
        <w:pStyle w:val="CONTEXTEPROJET"/>
      </w:pPr>
    </w:p>
    <w:p w14:paraId="7864CD5E" w14:textId="026B1A7A" w:rsidR="00E70A88" w:rsidRDefault="00E70A88" w:rsidP="00E70A88">
      <w:pPr>
        <w:pStyle w:val="CONTEXTEPROJET"/>
      </w:pPr>
      <w:r>
        <w:t>C</w:t>
      </w:r>
      <w:r w:rsidR="00000000">
        <w:t xml:space="preserve">ontexte </w:t>
      </w:r>
    </w:p>
    <w:p w14:paraId="4ACDA795" w14:textId="60C5D6BE" w:rsidR="00911F9E" w:rsidRDefault="00911F9E"/>
    <w:p w14:paraId="4EA2D898" w14:textId="333CCD10" w:rsidR="00911F9E" w:rsidRDefault="00E70A88">
      <w:pPr>
        <w:pStyle w:val="CONTEXTEPROJET"/>
      </w:pPr>
      <w:r>
        <w:t>Contexte</w:t>
      </w:r>
    </w:p>
    <w:p w14:paraId="585C1469" w14:textId="29AD7086" w:rsidR="00911F9E" w:rsidRDefault="00000000" w:rsidP="00E70A88">
      <w:pPr>
        <w:pStyle w:val="LISTEPROJET"/>
      </w:pPr>
      <w:proofErr w:type="spellStart"/>
      <w:r>
        <w:t>SEPAmail</w:t>
      </w:r>
      <w:proofErr w:type="spellEnd"/>
      <w:r>
        <w:t xml:space="preserve"> et DDT</w:t>
      </w:r>
      <w:r w:rsidR="00E70A88">
        <w:t xml:space="preserve">, </w:t>
      </w:r>
      <w:r w:rsidR="00E70A88">
        <w:t>test et homologation</w:t>
      </w:r>
    </w:p>
    <w:p w14:paraId="5F87EE23" w14:textId="77777777" w:rsidR="00911F9E" w:rsidRDefault="00000000">
      <w:r>
        <w:t xml:space="preserve"> </w:t>
      </w:r>
    </w:p>
    <w:p w14:paraId="7CC7A76D" w14:textId="77777777" w:rsidR="00911F9E" w:rsidRDefault="00000000">
      <w:pPr>
        <w:pStyle w:val="DETAILSTACHES"/>
      </w:pPr>
      <w:r>
        <w:t xml:space="preserve">Détail des </w:t>
      </w:r>
      <w:proofErr w:type="gramStart"/>
      <w:r>
        <w:t>tâches:</w:t>
      </w:r>
      <w:proofErr w:type="gramEnd"/>
    </w:p>
    <w:p w14:paraId="126F0453" w14:textId="77777777" w:rsidR="00911F9E" w:rsidRDefault="00000000">
      <w:pPr>
        <w:pStyle w:val="LISTETACHES"/>
      </w:pPr>
      <w:r>
        <w:t>Prise en charge des banques candidates</w:t>
      </w:r>
    </w:p>
    <w:p w14:paraId="4805A437" w14:textId="77777777" w:rsidR="00911F9E" w:rsidRDefault="00000000">
      <w:pPr>
        <w:pStyle w:val="LISTETACHES"/>
      </w:pPr>
      <w:r>
        <w:t>Accompagnement des candidats dans les différentes étapes de l’homologation</w:t>
      </w:r>
    </w:p>
    <w:p w14:paraId="1B79B770" w14:textId="77777777" w:rsidR="00911F9E" w:rsidRDefault="00000000">
      <w:pPr>
        <w:pStyle w:val="LISTETACHES"/>
      </w:pPr>
      <w:r>
        <w:t>Exécution des tests d’homologation en collaboration avec les candidats</w:t>
      </w:r>
    </w:p>
    <w:p w14:paraId="277EF4EB" w14:textId="77777777" w:rsidR="00911F9E" w:rsidRDefault="00000000">
      <w:pPr>
        <w:pStyle w:val="LISTETACHES"/>
      </w:pPr>
      <w:r>
        <w:t>Support technique et fonctionnel aux candidats</w:t>
      </w:r>
    </w:p>
    <w:p w14:paraId="4C869BCF" w14:textId="77777777" w:rsidR="00911F9E" w:rsidRDefault="00000000">
      <w:pPr>
        <w:pStyle w:val="LISTETACHES"/>
      </w:pPr>
      <w:r>
        <w:t>Rédaction des rapports de test</w:t>
      </w:r>
    </w:p>
    <w:p w14:paraId="63143621" w14:textId="77777777" w:rsidR="00911F9E" w:rsidRDefault="00000000">
      <w:r>
        <w:t xml:space="preserve"> </w:t>
      </w:r>
    </w:p>
    <w:p w14:paraId="196D7957" w14:textId="77777777" w:rsidR="00911F9E" w:rsidRDefault="00000000">
      <w:r>
        <w:t xml:space="preserve"> </w:t>
      </w:r>
    </w:p>
    <w:p w14:paraId="17D4C0EB" w14:textId="77777777" w:rsidR="00911F9E" w:rsidRDefault="00000000">
      <w:pPr>
        <w:pStyle w:val="ENTREPRISEDATE"/>
      </w:pPr>
      <w:proofErr w:type="spellStart"/>
      <w:r>
        <w:t>Galitt</w:t>
      </w:r>
      <w:proofErr w:type="spellEnd"/>
      <w:r>
        <w:t xml:space="preserve"> (Juin 2020 - septembre 2020)</w:t>
      </w:r>
    </w:p>
    <w:p w14:paraId="57F9C7B1" w14:textId="77777777" w:rsidR="00911F9E" w:rsidRDefault="00000000">
      <w:r>
        <w:t xml:space="preserve"> </w:t>
      </w:r>
    </w:p>
    <w:p w14:paraId="246EC6B7" w14:textId="77777777" w:rsidR="00911F9E" w:rsidRDefault="00000000">
      <w:pPr>
        <w:pStyle w:val="POSTEOCCUPE"/>
      </w:pPr>
      <w:r>
        <w:t>Testeur au Centre de service</w:t>
      </w:r>
    </w:p>
    <w:p w14:paraId="48CA2628" w14:textId="77777777" w:rsidR="00911F9E" w:rsidRDefault="00000000">
      <w:r>
        <w:t xml:space="preserve"> </w:t>
      </w:r>
    </w:p>
    <w:p w14:paraId="0E26B7E8" w14:textId="3FDE415B" w:rsidR="00911F9E" w:rsidRDefault="00E70A88">
      <w:pPr>
        <w:pStyle w:val="CONTEXTEPROJET"/>
      </w:pPr>
      <w:r>
        <w:t>Contexte</w:t>
      </w:r>
    </w:p>
    <w:p w14:paraId="7E69FDEB" w14:textId="77777777" w:rsidR="00911F9E" w:rsidRDefault="00000000">
      <w:pPr>
        <w:pStyle w:val="LISTEPROJET"/>
      </w:pPr>
      <w:proofErr w:type="gramStart"/>
      <w:r>
        <w:t>projet:</w:t>
      </w:r>
      <w:proofErr w:type="gramEnd"/>
      <w:r>
        <w:t xml:space="preserve"> </w:t>
      </w:r>
      <w:proofErr w:type="spellStart"/>
      <w:r>
        <w:t>SEPAmail</w:t>
      </w:r>
      <w:proofErr w:type="spellEnd"/>
      <w:r>
        <w:t xml:space="preserve"> : test et homologation</w:t>
      </w:r>
    </w:p>
    <w:p w14:paraId="433F1AE1" w14:textId="77777777" w:rsidR="00911F9E" w:rsidRDefault="00000000">
      <w:r>
        <w:t xml:space="preserve"> </w:t>
      </w:r>
    </w:p>
    <w:p w14:paraId="66F702FA" w14:textId="77777777" w:rsidR="00911F9E" w:rsidRDefault="00000000">
      <w:pPr>
        <w:pStyle w:val="DETAILSTACHES"/>
      </w:pPr>
      <w:r>
        <w:t xml:space="preserve">Détail des </w:t>
      </w:r>
      <w:proofErr w:type="gramStart"/>
      <w:r>
        <w:t>tâches:</w:t>
      </w:r>
      <w:proofErr w:type="gramEnd"/>
    </w:p>
    <w:p w14:paraId="2D3A1779" w14:textId="77777777" w:rsidR="00911F9E" w:rsidRDefault="00000000">
      <w:pPr>
        <w:pStyle w:val="LISTETACHES"/>
      </w:pPr>
      <w:r>
        <w:t xml:space="preserve">Installation et paramétrage de </w:t>
      </w:r>
      <w:proofErr w:type="spellStart"/>
      <w:r>
        <w:t>KaNest</w:t>
      </w:r>
      <w:proofErr w:type="spellEnd"/>
      <w:r>
        <w:t>®</w:t>
      </w:r>
    </w:p>
    <w:p w14:paraId="28A350F4" w14:textId="77777777" w:rsidR="00911F9E" w:rsidRDefault="00000000">
      <w:pPr>
        <w:pStyle w:val="LISTETACHES"/>
      </w:pPr>
      <w:r>
        <w:t>Exécution des tests</w:t>
      </w:r>
    </w:p>
    <w:p w14:paraId="1C656BDF" w14:textId="77777777" w:rsidR="00911F9E" w:rsidRDefault="00000000">
      <w:pPr>
        <w:pStyle w:val="LISTETACHES"/>
      </w:pPr>
      <w:r>
        <w:t>Création de script en XML</w:t>
      </w:r>
    </w:p>
    <w:p w14:paraId="79E80B92" w14:textId="77777777" w:rsidR="00911F9E" w:rsidRDefault="00000000">
      <w:pPr>
        <w:pStyle w:val="LISTETACHES"/>
      </w:pPr>
      <w:r>
        <w:t>Amélioration du guide utilisateur</w:t>
      </w:r>
    </w:p>
    <w:p w14:paraId="4FE0253A" w14:textId="4D91E1F4" w:rsidR="00911F9E" w:rsidRDefault="00000000">
      <w:r>
        <w:t xml:space="preserve"> </w:t>
      </w:r>
    </w:p>
    <w:p w14:paraId="65010F04" w14:textId="1AFC9204" w:rsidR="00911F9E" w:rsidRDefault="00E70A88">
      <w:pPr>
        <w:pStyle w:val="CONTEXTEPROJET"/>
      </w:pPr>
      <w:r>
        <w:t>Contexte</w:t>
      </w:r>
    </w:p>
    <w:p w14:paraId="74A9EA56" w14:textId="77777777" w:rsidR="00911F9E" w:rsidRDefault="00000000">
      <w:pPr>
        <w:pStyle w:val="LISTEPROJET"/>
      </w:pPr>
      <w:proofErr w:type="gramStart"/>
      <w:r>
        <w:t>projet:</w:t>
      </w:r>
      <w:proofErr w:type="gramEnd"/>
      <w:r>
        <w:t xml:space="preserve"> Crédit Agricole : Exécution des tests ADVT (</w:t>
      </w:r>
      <w:proofErr w:type="spellStart"/>
      <w:r>
        <w:t>Acquirer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Validation Toolkit)</w:t>
      </w:r>
    </w:p>
    <w:p w14:paraId="358FD5EF" w14:textId="77777777" w:rsidR="00911F9E" w:rsidRDefault="00000000">
      <w:r>
        <w:t xml:space="preserve"> </w:t>
      </w:r>
    </w:p>
    <w:p w14:paraId="6A0F12DB" w14:textId="77777777" w:rsidR="00911F9E" w:rsidRDefault="00000000">
      <w:pPr>
        <w:pStyle w:val="DETAILSTACHES"/>
      </w:pPr>
      <w:r>
        <w:t xml:space="preserve">Détail des </w:t>
      </w:r>
      <w:proofErr w:type="gramStart"/>
      <w:r>
        <w:t>tâches:</w:t>
      </w:r>
      <w:proofErr w:type="gramEnd"/>
    </w:p>
    <w:p w14:paraId="5F533E03" w14:textId="77777777" w:rsidR="00911F9E" w:rsidRDefault="00000000">
      <w:pPr>
        <w:pStyle w:val="LISTETACHES"/>
      </w:pPr>
      <w:r>
        <w:t>Raccordement des équipements</w:t>
      </w:r>
    </w:p>
    <w:p w14:paraId="177EECDB" w14:textId="77777777" w:rsidR="00911F9E" w:rsidRDefault="00000000">
      <w:pPr>
        <w:pStyle w:val="LISTETACHES"/>
      </w:pPr>
      <w:r>
        <w:t xml:space="preserve">Préparation de l’environnement de test </w:t>
      </w:r>
      <w:proofErr w:type="spellStart"/>
      <w:r>
        <w:t>KaNest</w:t>
      </w:r>
      <w:proofErr w:type="spellEnd"/>
      <w:r>
        <w:t>® et implémentation des tests</w:t>
      </w:r>
    </w:p>
    <w:p w14:paraId="7B515962" w14:textId="77777777" w:rsidR="00911F9E" w:rsidRDefault="00000000">
      <w:pPr>
        <w:pStyle w:val="LISTETACHES"/>
      </w:pPr>
      <w:r>
        <w:t>Rédaction de compte rendu</w:t>
      </w:r>
    </w:p>
    <w:p w14:paraId="7C918BA2" w14:textId="21BCD216" w:rsidR="00911F9E" w:rsidRDefault="00000000">
      <w:r>
        <w:t xml:space="preserve">  </w:t>
      </w:r>
    </w:p>
    <w:p w14:paraId="76A6C035" w14:textId="4D305B09" w:rsidR="00911F9E" w:rsidRDefault="00E70A88">
      <w:pPr>
        <w:pStyle w:val="CONTEXTEPROJET"/>
      </w:pPr>
      <w:r>
        <w:t>Contexte</w:t>
      </w:r>
    </w:p>
    <w:p w14:paraId="7628A2EB" w14:textId="77777777" w:rsidR="00911F9E" w:rsidRDefault="00000000">
      <w:pPr>
        <w:pStyle w:val="LISTEPROJET"/>
      </w:pPr>
      <w:proofErr w:type="gramStart"/>
      <w:r>
        <w:t>projet:</w:t>
      </w:r>
      <w:proofErr w:type="gramEnd"/>
      <w:r>
        <w:t xml:space="preserve"> </w:t>
      </w:r>
      <w:proofErr w:type="spellStart"/>
      <w:r>
        <w:t>Argotechno</w:t>
      </w:r>
      <w:proofErr w:type="spellEnd"/>
      <w:r>
        <w:t xml:space="preserve"> : Analyse et interprétation de données cartes</w:t>
      </w:r>
    </w:p>
    <w:p w14:paraId="0FFF0058" w14:textId="77777777" w:rsidR="00911F9E" w:rsidRDefault="00000000">
      <w:r>
        <w:t xml:space="preserve"> </w:t>
      </w:r>
    </w:p>
    <w:p w14:paraId="44BCE3E5" w14:textId="77777777" w:rsidR="00911F9E" w:rsidRDefault="00000000">
      <w:pPr>
        <w:pStyle w:val="DETAILSTACHES"/>
      </w:pPr>
      <w:r>
        <w:t xml:space="preserve">Détail des </w:t>
      </w:r>
      <w:proofErr w:type="gramStart"/>
      <w:r>
        <w:t>tâches:</w:t>
      </w:r>
      <w:proofErr w:type="gramEnd"/>
    </w:p>
    <w:p w14:paraId="1D7F9D50" w14:textId="77777777" w:rsidR="00911F9E" w:rsidRDefault="00000000">
      <w:pPr>
        <w:pStyle w:val="LISTETACHES"/>
      </w:pPr>
      <w:r>
        <w:t>Extraction et analyse de profil carte (virtuelle ou physique)</w:t>
      </w:r>
    </w:p>
    <w:p w14:paraId="43C2C6BA" w14:textId="77777777" w:rsidR="00911F9E" w:rsidRDefault="00000000">
      <w:pPr>
        <w:pStyle w:val="LISTETACHES"/>
      </w:pPr>
      <w:r>
        <w:t>Comparaison du résultat de l’analyse aux spécifications</w:t>
      </w:r>
    </w:p>
    <w:p w14:paraId="224E9E0C" w14:textId="77777777" w:rsidR="00911F9E" w:rsidRDefault="00000000">
      <w:pPr>
        <w:pStyle w:val="LISTETACHES"/>
      </w:pPr>
      <w:r>
        <w:t>Rédaction de compte rendu</w:t>
      </w:r>
    </w:p>
    <w:p w14:paraId="3D11E8FC" w14:textId="77777777" w:rsidR="00911F9E" w:rsidRDefault="00000000">
      <w:r>
        <w:t xml:space="preserve"> </w:t>
      </w:r>
    </w:p>
    <w:p w14:paraId="7323CEFB" w14:textId="77777777" w:rsidR="00911F9E" w:rsidRDefault="00000000">
      <w:r>
        <w:t xml:space="preserve"> </w:t>
      </w:r>
    </w:p>
    <w:sectPr w:rsidR="00911F9E" w:rsidSect="00263B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668" w:right="1274" w:bottom="709" w:left="1276" w:header="72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57A09" w14:textId="77777777" w:rsidR="00A52546" w:rsidRDefault="00A52546">
      <w:r>
        <w:separator/>
      </w:r>
    </w:p>
  </w:endnote>
  <w:endnote w:type="continuationSeparator" w:id="0">
    <w:p w14:paraId="3820D76E" w14:textId="77777777" w:rsidR="00A52546" w:rsidRDefault="00A52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E9203" w14:textId="77777777" w:rsidR="00EA76DC" w:rsidRDefault="00EA76D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B2D17" w14:textId="77777777" w:rsidR="00BD44C8" w:rsidRDefault="00F33CF8" w:rsidP="00263B74">
    <w:pPr>
      <w:pStyle w:val="En-tt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noProof/>
        <w:color w:val="003399"/>
        <w:sz w:val="16"/>
      </w:rPr>
      <w:drawing>
        <wp:anchor distT="0" distB="0" distL="114300" distR="114300" simplePos="0" relativeHeight="251658240" behindDoc="1" locked="0" layoutInCell="1" allowOverlap="1" wp14:anchorId="399D8DE9" wp14:editId="6C59EF8B">
          <wp:simplePos x="0" y="0"/>
          <wp:positionH relativeFrom="column">
            <wp:posOffset>-544195</wp:posOffset>
          </wp:positionH>
          <wp:positionV relativeFrom="paragraph">
            <wp:posOffset>-6985</wp:posOffset>
          </wp:positionV>
          <wp:extent cx="513715" cy="476250"/>
          <wp:effectExtent l="19050" t="0" r="635" b="0"/>
          <wp:wrapSquare wrapText="bothSides"/>
          <wp:docPr id="3" name="Image 2" descr="logo AFAQ ISO 9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AFAQ ISO 90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71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54103">
      <w:rPr>
        <w:iCs/>
        <w:color w:val="003399"/>
        <w:sz w:val="16"/>
      </w:rPr>
      <w:t>UTI GROUP</w:t>
    </w:r>
    <w:r w:rsidR="00BD44C8">
      <w:rPr>
        <w:iCs/>
        <w:color w:val="003399"/>
        <w:sz w:val="16"/>
      </w:rPr>
      <w:tab/>
    </w:r>
    <w:r w:rsidR="00BD44C8">
      <w:rPr>
        <w:iCs/>
        <w:color w:val="003399"/>
        <w:sz w:val="16"/>
      </w:rPr>
      <w:tab/>
    </w:r>
  </w:p>
  <w:p w14:paraId="352D8AD2" w14:textId="77777777" w:rsidR="00BD44C8" w:rsidRDefault="00BD44C8" w:rsidP="00263B74">
    <w:pPr>
      <w:pStyle w:val="En-tt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SA au capital de </w:t>
    </w:r>
    <w:r w:rsidR="00EA76DC" w:rsidRPr="00EA76DC">
      <w:rPr>
        <w:iCs/>
        <w:color w:val="003399"/>
        <w:sz w:val="16"/>
      </w:rPr>
      <w:t>4 255 671,20€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</w:p>
  <w:p w14:paraId="2F336E5C" w14:textId="77777777" w:rsidR="00BD44C8" w:rsidRDefault="00BD44C8" w:rsidP="00263B74">
    <w:pPr>
      <w:pBdr>
        <w:top w:val="single" w:sz="4" w:space="1" w:color="auto"/>
      </w:pBdr>
      <w:tabs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68, rue de Villiers Levallois-Perret Cedex 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</w:p>
  <w:p w14:paraId="631D919E" w14:textId="77777777" w:rsidR="00BD44C8" w:rsidRDefault="00CD040D" w:rsidP="00263B74">
    <w:pPr>
      <w:pStyle w:val="Pieddepag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hyperlink r:id="rId2" w:history="1">
      <w:r w:rsidRPr="00A01303">
        <w:rPr>
          <w:rStyle w:val="Lienhypertexte"/>
          <w:iCs/>
          <w:sz w:val="16"/>
        </w:rPr>
        <w:t>www.uti-group.com</w:t>
      </w:r>
    </w:hyperlink>
    <w:r w:rsidR="00BD44C8">
      <w:rPr>
        <w:iCs/>
        <w:color w:val="003399"/>
        <w:sz w:val="16"/>
      </w:rPr>
      <w:tab/>
    </w:r>
    <w:r w:rsidR="00263B74" w:rsidRPr="00263B74">
      <w:rPr>
        <w:iCs/>
        <w:color w:val="003399"/>
        <w:sz w:val="16"/>
      </w:rPr>
      <w:fldChar w:fldCharType="begin"/>
    </w:r>
    <w:r w:rsidR="00263B74" w:rsidRPr="00263B74">
      <w:rPr>
        <w:iCs/>
        <w:color w:val="003399"/>
        <w:sz w:val="16"/>
      </w:rPr>
      <w:instrText xml:space="preserve"> PAGE   \* MERGEFORMAT </w:instrText>
    </w:r>
    <w:r w:rsidR="00263B74" w:rsidRPr="00263B74">
      <w:rPr>
        <w:iCs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263B74" w:rsidRPr="00263B74">
      <w:rPr>
        <w:iCs/>
        <w:color w:val="003399"/>
        <w:sz w:val="16"/>
      </w:rPr>
      <w:fldChar w:fldCharType="end"/>
    </w:r>
    <w:r w:rsidR="00263B74">
      <w:rPr>
        <w:iCs/>
        <w:color w:val="003399"/>
        <w:sz w:val="16"/>
      </w:rPr>
      <w:t>/</w:t>
    </w:r>
    <w:r w:rsidR="00360F69">
      <w:rPr>
        <w:iCs/>
        <w:noProof/>
        <w:color w:val="003399"/>
        <w:sz w:val="16"/>
      </w:rPr>
      <w:fldChar w:fldCharType="begin"/>
    </w:r>
    <w:r w:rsidR="00360F69">
      <w:rPr>
        <w:iCs/>
        <w:noProof/>
        <w:color w:val="003399"/>
        <w:sz w:val="16"/>
      </w:rPr>
      <w:instrText xml:space="preserve"> NUMPAGES   \* MERGEFORMAT </w:instrText>
    </w:r>
    <w:r w:rsidR="00360F69">
      <w:rPr>
        <w:iCs/>
        <w:noProof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360F69">
      <w:rPr>
        <w:iCs/>
        <w:noProof/>
        <w:color w:val="003399"/>
        <w:sz w:val="16"/>
      </w:rPr>
      <w:fldChar w:fldCharType="end"/>
    </w:r>
    <w:r w:rsidR="00BD44C8">
      <w:rPr>
        <w:iCs/>
        <w:color w:val="003399"/>
        <w:sz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A225" w14:textId="77777777" w:rsidR="00EA76DC" w:rsidRDefault="00EA76D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185AA" w14:textId="77777777" w:rsidR="00A52546" w:rsidRDefault="00A52546">
      <w:r>
        <w:separator/>
      </w:r>
    </w:p>
  </w:footnote>
  <w:footnote w:type="continuationSeparator" w:id="0">
    <w:p w14:paraId="2E9B7DBB" w14:textId="77777777" w:rsidR="00A52546" w:rsidRDefault="00A52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14D0D" w14:textId="77777777" w:rsidR="00EA76DC" w:rsidRDefault="00EA76D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B2EF6" w14:textId="77777777" w:rsidR="00BD44C8" w:rsidRDefault="00BD44C8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  <w:r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57216" behindDoc="0" locked="0" layoutInCell="1" allowOverlap="1" wp14:anchorId="0B26ADAE" wp14:editId="65E1A707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1" name="Image 1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60C35"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60288" behindDoc="0" locked="0" layoutInCell="1" allowOverlap="1" wp14:anchorId="1CD1A7F0" wp14:editId="32246759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280625427" name="Image 280625427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60C35">
      <w:rPr>
        <w:rFonts w:ascii="Times New Roman" w:hAnsi="Times New Roman" w:cs="Times New Roman"/>
        <w:b/>
        <w:noProof/>
        <w:sz w:val="22"/>
        <w:szCs w:val="22"/>
      </w:rPr>
      <w:t>REF : UTIGROUP_XXX</w:t>
    </w:r>
  </w:p>
  <w:p w14:paraId="3C95A028" w14:textId="77777777" w:rsidR="00BE0006" w:rsidRPr="00204EA0" w:rsidRDefault="00BE0006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728A2" w14:textId="77777777" w:rsidR="00EA76DC" w:rsidRDefault="00EA76D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9C8ACE5A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3A08D6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singleLevel"/>
    <w:tmpl w:val="00000002"/>
    <w:name w:val="WW8Num7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Times New Roman"/>
      </w:rPr>
    </w:lvl>
  </w:abstractNum>
  <w:abstractNum w:abstractNumId="3" w15:restartNumberingAfterBreak="0">
    <w:nsid w:val="00000009"/>
    <w:multiLevelType w:val="singleLevel"/>
    <w:tmpl w:val="00000009"/>
    <w:name w:val="WW8Num39"/>
    <w:lvl w:ilvl="0">
      <w:start w:val="1"/>
      <w:numFmt w:val="bullet"/>
      <w:lvlText w:val=""/>
      <w:lvlJc w:val="left"/>
      <w:pPr>
        <w:tabs>
          <w:tab w:val="num" w:pos="360"/>
        </w:tabs>
        <w:ind w:left="340" w:hanging="340"/>
      </w:pPr>
      <w:rPr>
        <w:rFonts w:ascii="Wingdings" w:hAnsi="Wingdings"/>
      </w:rPr>
    </w:lvl>
  </w:abstractNum>
  <w:abstractNum w:abstractNumId="4" w15:restartNumberingAfterBreak="0">
    <w:nsid w:val="0000000A"/>
    <w:multiLevelType w:val="singleLevel"/>
    <w:tmpl w:val="0000000A"/>
    <w:name w:val="WW8Num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F90503"/>
    <w:multiLevelType w:val="hybridMultilevel"/>
    <w:tmpl w:val="CCB6F93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1A011D1"/>
    <w:multiLevelType w:val="hybridMultilevel"/>
    <w:tmpl w:val="D0FE160A"/>
    <w:lvl w:ilvl="0" w:tplc="642E9940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06552F"/>
    <w:multiLevelType w:val="hybridMultilevel"/>
    <w:tmpl w:val="8256B1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113698"/>
    <w:multiLevelType w:val="hybridMultilevel"/>
    <w:tmpl w:val="811ED6B4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0D27438B"/>
    <w:multiLevelType w:val="hybridMultilevel"/>
    <w:tmpl w:val="F67E0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893769"/>
    <w:multiLevelType w:val="hybridMultilevel"/>
    <w:tmpl w:val="F2287736"/>
    <w:lvl w:ilvl="0" w:tplc="FFFFFFFF">
      <w:start w:val="1"/>
      <w:numFmt w:val="bullet"/>
      <w:pStyle w:val="listepuc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0328F1"/>
    <w:multiLevelType w:val="hybridMultilevel"/>
    <w:tmpl w:val="B74EC278"/>
    <w:lvl w:ilvl="0" w:tplc="679649CE">
      <w:start w:val="1"/>
      <w:numFmt w:val="bullet"/>
      <w:lvlText w:val="­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6B58B6"/>
    <w:multiLevelType w:val="hybridMultilevel"/>
    <w:tmpl w:val="FDC882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9C3997"/>
    <w:multiLevelType w:val="hybridMultilevel"/>
    <w:tmpl w:val="2FC872F0"/>
    <w:lvl w:ilvl="0" w:tplc="679649CE">
      <w:start w:val="1"/>
      <w:numFmt w:val="bullet"/>
      <w:lvlText w:val="­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27FF260C"/>
    <w:multiLevelType w:val="hybridMultilevel"/>
    <w:tmpl w:val="CAAA983A"/>
    <w:lvl w:ilvl="0" w:tplc="6ADAA7B8">
      <w:start w:val="1"/>
      <w:numFmt w:val="bullet"/>
      <w:pStyle w:val="LISTETACHES"/>
      <w:lvlText w:val=""/>
      <w:lvlJc w:val="left"/>
      <w:pPr>
        <w:ind w:left="1069" w:hanging="360"/>
      </w:pPr>
      <w:rPr>
        <w:rFonts w:ascii="Wingdings" w:hAnsi="Wingdings" w:hint="default"/>
        <w:color w:val="000080"/>
        <w:sz w:val="16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BFB77F7"/>
    <w:multiLevelType w:val="hybridMultilevel"/>
    <w:tmpl w:val="2C8A256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0E46EF"/>
    <w:multiLevelType w:val="hybridMultilevel"/>
    <w:tmpl w:val="8AE617DE"/>
    <w:lvl w:ilvl="0" w:tplc="7DFEEFEC">
      <w:start w:val="1"/>
      <w:numFmt w:val="bullet"/>
      <w:pStyle w:val="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965C93"/>
    <w:multiLevelType w:val="hybridMultilevel"/>
    <w:tmpl w:val="8A08D2E0"/>
    <w:lvl w:ilvl="0" w:tplc="6A665BCC">
      <w:start w:val="1"/>
      <w:numFmt w:val="bullet"/>
      <w:pStyle w:val="CERTIFICATIONS"/>
      <w:lvlText w:val="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  <w:color w:val="000080"/>
        <w:sz w:val="16"/>
        <w:lang w:val="fr-FR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E0F34"/>
    <w:multiLevelType w:val="hybridMultilevel"/>
    <w:tmpl w:val="C506E89C"/>
    <w:lvl w:ilvl="0" w:tplc="6E54ECD0">
      <w:start w:val="1"/>
      <w:numFmt w:val="bullet"/>
      <w:pStyle w:val="LISTEPROJ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9" w15:restartNumberingAfterBreak="0">
    <w:nsid w:val="4BC346BB"/>
    <w:multiLevelType w:val="singleLevel"/>
    <w:tmpl w:val="2CD8E99A"/>
    <w:lvl w:ilvl="0">
      <w:start w:val="1"/>
      <w:numFmt w:val="bullet"/>
      <w:pStyle w:val="N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4F03038"/>
    <w:multiLevelType w:val="hybridMultilevel"/>
    <w:tmpl w:val="6D06088C"/>
    <w:lvl w:ilvl="0" w:tplc="54BE4EBC">
      <w:start w:val="1"/>
      <w:numFmt w:val="bullet"/>
      <w:pStyle w:val="LISTECONNAISSANCES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80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412EE19C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21" w15:restartNumberingAfterBreak="0">
    <w:nsid w:val="60D63A2D"/>
    <w:multiLevelType w:val="multilevel"/>
    <w:tmpl w:val="CFB01C7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F8B7437"/>
    <w:multiLevelType w:val="hybridMultilevel"/>
    <w:tmpl w:val="7DE8A5E0"/>
    <w:lvl w:ilvl="0" w:tplc="679649CE">
      <w:start w:val="1"/>
      <w:numFmt w:val="bullet"/>
      <w:lvlText w:val="­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6989489">
    <w:abstractNumId w:val="1"/>
  </w:num>
  <w:num w:numId="2" w16cid:durableId="1179276760">
    <w:abstractNumId w:val="21"/>
  </w:num>
  <w:num w:numId="3" w16cid:durableId="738290412">
    <w:abstractNumId w:val="16"/>
  </w:num>
  <w:num w:numId="4" w16cid:durableId="2075084501">
    <w:abstractNumId w:val="19"/>
  </w:num>
  <w:num w:numId="5" w16cid:durableId="847257320">
    <w:abstractNumId w:val="10"/>
  </w:num>
  <w:num w:numId="6" w16cid:durableId="1645622005">
    <w:abstractNumId w:val="0"/>
  </w:num>
  <w:num w:numId="7" w16cid:durableId="1576087918">
    <w:abstractNumId w:val="9"/>
  </w:num>
  <w:num w:numId="8" w16cid:durableId="1156532927">
    <w:abstractNumId w:val="5"/>
  </w:num>
  <w:num w:numId="9" w16cid:durableId="649291148">
    <w:abstractNumId w:val="22"/>
  </w:num>
  <w:num w:numId="10" w16cid:durableId="531768162">
    <w:abstractNumId w:val="11"/>
  </w:num>
  <w:num w:numId="11" w16cid:durableId="9306787">
    <w:abstractNumId w:val="12"/>
  </w:num>
  <w:num w:numId="12" w16cid:durableId="1434860908">
    <w:abstractNumId w:val="6"/>
  </w:num>
  <w:num w:numId="13" w16cid:durableId="1945066856">
    <w:abstractNumId w:val="1"/>
  </w:num>
  <w:num w:numId="14" w16cid:durableId="1599218096">
    <w:abstractNumId w:val="1"/>
  </w:num>
  <w:num w:numId="15" w16cid:durableId="912470473">
    <w:abstractNumId w:val="1"/>
  </w:num>
  <w:num w:numId="16" w16cid:durableId="1893687905">
    <w:abstractNumId w:val="1"/>
  </w:num>
  <w:num w:numId="17" w16cid:durableId="307638362">
    <w:abstractNumId w:val="1"/>
  </w:num>
  <w:num w:numId="18" w16cid:durableId="891305563">
    <w:abstractNumId w:val="1"/>
  </w:num>
  <w:num w:numId="19" w16cid:durableId="1853379543">
    <w:abstractNumId w:val="1"/>
  </w:num>
  <w:num w:numId="20" w16cid:durableId="1756240151">
    <w:abstractNumId w:val="1"/>
  </w:num>
  <w:num w:numId="21" w16cid:durableId="237910791">
    <w:abstractNumId w:val="1"/>
  </w:num>
  <w:num w:numId="22" w16cid:durableId="1763143247">
    <w:abstractNumId w:val="1"/>
  </w:num>
  <w:num w:numId="23" w16cid:durableId="1065762020">
    <w:abstractNumId w:val="1"/>
  </w:num>
  <w:num w:numId="24" w16cid:durableId="1601646886">
    <w:abstractNumId w:val="1"/>
  </w:num>
  <w:num w:numId="25" w16cid:durableId="2005431114">
    <w:abstractNumId w:val="1"/>
  </w:num>
  <w:num w:numId="26" w16cid:durableId="1319770184">
    <w:abstractNumId w:val="1"/>
  </w:num>
  <w:num w:numId="27" w16cid:durableId="514030834">
    <w:abstractNumId w:val="1"/>
  </w:num>
  <w:num w:numId="28" w16cid:durableId="1510949216">
    <w:abstractNumId w:val="1"/>
  </w:num>
  <w:num w:numId="29" w16cid:durableId="1902322334">
    <w:abstractNumId w:val="1"/>
  </w:num>
  <w:num w:numId="30" w16cid:durableId="193352207">
    <w:abstractNumId w:val="15"/>
  </w:num>
  <w:num w:numId="31" w16cid:durableId="1784838726">
    <w:abstractNumId w:val="7"/>
  </w:num>
  <w:num w:numId="32" w16cid:durableId="1130366507">
    <w:abstractNumId w:val="13"/>
  </w:num>
  <w:num w:numId="33" w16cid:durableId="36705419">
    <w:abstractNumId w:val="8"/>
  </w:num>
  <w:num w:numId="34" w16cid:durableId="613170881">
    <w:abstractNumId w:val="17"/>
  </w:num>
  <w:num w:numId="35" w16cid:durableId="2076319523">
    <w:abstractNumId w:val="20"/>
  </w:num>
  <w:num w:numId="36" w16cid:durableId="2040812593">
    <w:abstractNumId w:val="14"/>
  </w:num>
  <w:num w:numId="37" w16cid:durableId="1544368158">
    <w:abstractNumId w:val="18"/>
  </w:num>
  <w:num w:numId="38" w16cid:durableId="1372878274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fr-FR" w:vendorID="64" w:dllVersion="6" w:nlCheck="1" w:checkStyle="0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198"/>
    <w:rsid w:val="00003837"/>
    <w:rsid w:val="00013FE7"/>
    <w:rsid w:val="0001514F"/>
    <w:rsid w:val="00017FBD"/>
    <w:rsid w:val="000374AE"/>
    <w:rsid w:val="000419AB"/>
    <w:rsid w:val="00045ACE"/>
    <w:rsid w:val="00072F7B"/>
    <w:rsid w:val="00074CC1"/>
    <w:rsid w:val="00075DCE"/>
    <w:rsid w:val="00076DAF"/>
    <w:rsid w:val="000A0721"/>
    <w:rsid w:val="000A1A8D"/>
    <w:rsid w:val="000A22E2"/>
    <w:rsid w:val="000A3A52"/>
    <w:rsid w:val="000B17F2"/>
    <w:rsid w:val="000B1B55"/>
    <w:rsid w:val="000B262A"/>
    <w:rsid w:val="000C6A90"/>
    <w:rsid w:val="000D30B4"/>
    <w:rsid w:val="000F0478"/>
    <w:rsid w:val="000F7E43"/>
    <w:rsid w:val="00101CA6"/>
    <w:rsid w:val="00102007"/>
    <w:rsid w:val="0011370F"/>
    <w:rsid w:val="00113A5F"/>
    <w:rsid w:val="00121190"/>
    <w:rsid w:val="00124A71"/>
    <w:rsid w:val="00126456"/>
    <w:rsid w:val="00133067"/>
    <w:rsid w:val="001358C9"/>
    <w:rsid w:val="00137589"/>
    <w:rsid w:val="00137ECD"/>
    <w:rsid w:val="001408A9"/>
    <w:rsid w:val="00150B56"/>
    <w:rsid w:val="00150F1A"/>
    <w:rsid w:val="001562E9"/>
    <w:rsid w:val="00165578"/>
    <w:rsid w:val="00165A52"/>
    <w:rsid w:val="00167182"/>
    <w:rsid w:val="00181C9C"/>
    <w:rsid w:val="00184A4F"/>
    <w:rsid w:val="00187A9F"/>
    <w:rsid w:val="0019724D"/>
    <w:rsid w:val="001A4087"/>
    <w:rsid w:val="001A4521"/>
    <w:rsid w:val="001A5109"/>
    <w:rsid w:val="001A5699"/>
    <w:rsid w:val="001A7E5B"/>
    <w:rsid w:val="001B0639"/>
    <w:rsid w:val="001B243F"/>
    <w:rsid w:val="001B4658"/>
    <w:rsid w:val="001C5241"/>
    <w:rsid w:val="001D7E40"/>
    <w:rsid w:val="001E4B0E"/>
    <w:rsid w:val="001E58E1"/>
    <w:rsid w:val="001F5511"/>
    <w:rsid w:val="00204EA0"/>
    <w:rsid w:val="002065EE"/>
    <w:rsid w:val="002073F1"/>
    <w:rsid w:val="002114D4"/>
    <w:rsid w:val="00216013"/>
    <w:rsid w:val="00216746"/>
    <w:rsid w:val="00226A5A"/>
    <w:rsid w:val="0023076B"/>
    <w:rsid w:val="00241934"/>
    <w:rsid w:val="00242857"/>
    <w:rsid w:val="00260AA0"/>
    <w:rsid w:val="00263B74"/>
    <w:rsid w:val="002671FC"/>
    <w:rsid w:val="00270363"/>
    <w:rsid w:val="00274939"/>
    <w:rsid w:val="002805B2"/>
    <w:rsid w:val="00282F45"/>
    <w:rsid w:val="002850D2"/>
    <w:rsid w:val="00285629"/>
    <w:rsid w:val="00287370"/>
    <w:rsid w:val="002B5BC3"/>
    <w:rsid w:val="002C1FB3"/>
    <w:rsid w:val="002C3C97"/>
    <w:rsid w:val="002C5864"/>
    <w:rsid w:val="002D28D7"/>
    <w:rsid w:val="002E07EB"/>
    <w:rsid w:val="002E7F1D"/>
    <w:rsid w:val="002F16EA"/>
    <w:rsid w:val="002F4626"/>
    <w:rsid w:val="00305091"/>
    <w:rsid w:val="00314022"/>
    <w:rsid w:val="0032178E"/>
    <w:rsid w:val="003301E2"/>
    <w:rsid w:val="00332B09"/>
    <w:rsid w:val="00344787"/>
    <w:rsid w:val="003546DC"/>
    <w:rsid w:val="00360F69"/>
    <w:rsid w:val="00366F59"/>
    <w:rsid w:val="003709E1"/>
    <w:rsid w:val="00371B45"/>
    <w:rsid w:val="00375F2F"/>
    <w:rsid w:val="00380C47"/>
    <w:rsid w:val="00384A96"/>
    <w:rsid w:val="003862E3"/>
    <w:rsid w:val="003972F4"/>
    <w:rsid w:val="003A263A"/>
    <w:rsid w:val="003A5291"/>
    <w:rsid w:val="003C51B2"/>
    <w:rsid w:val="003C74EA"/>
    <w:rsid w:val="003E0156"/>
    <w:rsid w:val="003E1F35"/>
    <w:rsid w:val="003E2AD3"/>
    <w:rsid w:val="003E2DF1"/>
    <w:rsid w:val="003F7F63"/>
    <w:rsid w:val="00405AC2"/>
    <w:rsid w:val="00410C3E"/>
    <w:rsid w:val="00415D1A"/>
    <w:rsid w:val="00417BDB"/>
    <w:rsid w:val="004234E5"/>
    <w:rsid w:val="00425FE6"/>
    <w:rsid w:val="00430F55"/>
    <w:rsid w:val="004324F5"/>
    <w:rsid w:val="004428A7"/>
    <w:rsid w:val="00442AE7"/>
    <w:rsid w:val="0044405C"/>
    <w:rsid w:val="00447E9D"/>
    <w:rsid w:val="00450C21"/>
    <w:rsid w:val="0045307A"/>
    <w:rsid w:val="00455F5D"/>
    <w:rsid w:val="00460EFF"/>
    <w:rsid w:val="00462F3C"/>
    <w:rsid w:val="00463F59"/>
    <w:rsid w:val="00464901"/>
    <w:rsid w:val="00467F64"/>
    <w:rsid w:val="004719F7"/>
    <w:rsid w:val="0047741A"/>
    <w:rsid w:val="00481959"/>
    <w:rsid w:val="00483008"/>
    <w:rsid w:val="004833A8"/>
    <w:rsid w:val="00486B97"/>
    <w:rsid w:val="00486CC5"/>
    <w:rsid w:val="00493AAB"/>
    <w:rsid w:val="0049684C"/>
    <w:rsid w:val="004A40CB"/>
    <w:rsid w:val="004B0EBF"/>
    <w:rsid w:val="004B4034"/>
    <w:rsid w:val="004C4692"/>
    <w:rsid w:val="004C5235"/>
    <w:rsid w:val="004E3BF6"/>
    <w:rsid w:val="004E3D84"/>
    <w:rsid w:val="004E7740"/>
    <w:rsid w:val="004F0D2E"/>
    <w:rsid w:val="004F5E87"/>
    <w:rsid w:val="004F6E6E"/>
    <w:rsid w:val="00500344"/>
    <w:rsid w:val="005030B7"/>
    <w:rsid w:val="0051671C"/>
    <w:rsid w:val="005177AA"/>
    <w:rsid w:val="00527B43"/>
    <w:rsid w:val="0054225A"/>
    <w:rsid w:val="005423FA"/>
    <w:rsid w:val="005427B9"/>
    <w:rsid w:val="00542DFE"/>
    <w:rsid w:val="005442EB"/>
    <w:rsid w:val="00544CD2"/>
    <w:rsid w:val="00547C96"/>
    <w:rsid w:val="00551688"/>
    <w:rsid w:val="0055578E"/>
    <w:rsid w:val="00563866"/>
    <w:rsid w:val="00572E0D"/>
    <w:rsid w:val="00574ACF"/>
    <w:rsid w:val="00576B45"/>
    <w:rsid w:val="00577426"/>
    <w:rsid w:val="005915A3"/>
    <w:rsid w:val="0059226D"/>
    <w:rsid w:val="00596FFA"/>
    <w:rsid w:val="0059787E"/>
    <w:rsid w:val="00597BFD"/>
    <w:rsid w:val="005A0812"/>
    <w:rsid w:val="005A5156"/>
    <w:rsid w:val="005A7B11"/>
    <w:rsid w:val="005C2AB6"/>
    <w:rsid w:val="005C2D64"/>
    <w:rsid w:val="005C67D9"/>
    <w:rsid w:val="005C749A"/>
    <w:rsid w:val="005E2916"/>
    <w:rsid w:val="005E35E4"/>
    <w:rsid w:val="005E6BD4"/>
    <w:rsid w:val="006013C1"/>
    <w:rsid w:val="00605EC0"/>
    <w:rsid w:val="00614D26"/>
    <w:rsid w:val="00622873"/>
    <w:rsid w:val="00630063"/>
    <w:rsid w:val="00632163"/>
    <w:rsid w:val="00632979"/>
    <w:rsid w:val="00644FCA"/>
    <w:rsid w:val="00653FCE"/>
    <w:rsid w:val="00657204"/>
    <w:rsid w:val="00660C04"/>
    <w:rsid w:val="0066218E"/>
    <w:rsid w:val="0066581F"/>
    <w:rsid w:val="00667452"/>
    <w:rsid w:val="00674FDE"/>
    <w:rsid w:val="006922C6"/>
    <w:rsid w:val="006A2259"/>
    <w:rsid w:val="006C5940"/>
    <w:rsid w:val="006D1134"/>
    <w:rsid w:val="006E0C89"/>
    <w:rsid w:val="006E2966"/>
    <w:rsid w:val="00706D60"/>
    <w:rsid w:val="007147D9"/>
    <w:rsid w:val="00721E7A"/>
    <w:rsid w:val="007272D2"/>
    <w:rsid w:val="007314C6"/>
    <w:rsid w:val="00737E8B"/>
    <w:rsid w:val="0075465E"/>
    <w:rsid w:val="00760C35"/>
    <w:rsid w:val="00764AC0"/>
    <w:rsid w:val="007662A9"/>
    <w:rsid w:val="007750D6"/>
    <w:rsid w:val="00775D81"/>
    <w:rsid w:val="0078641E"/>
    <w:rsid w:val="00787058"/>
    <w:rsid w:val="00793150"/>
    <w:rsid w:val="00793969"/>
    <w:rsid w:val="007A74AB"/>
    <w:rsid w:val="007B0B80"/>
    <w:rsid w:val="007B6E7A"/>
    <w:rsid w:val="007C5807"/>
    <w:rsid w:val="007C6228"/>
    <w:rsid w:val="007D2344"/>
    <w:rsid w:val="007D7C08"/>
    <w:rsid w:val="007E7248"/>
    <w:rsid w:val="007F3A1B"/>
    <w:rsid w:val="007F53AB"/>
    <w:rsid w:val="007F572A"/>
    <w:rsid w:val="007F5BF7"/>
    <w:rsid w:val="007F6E9C"/>
    <w:rsid w:val="008000AD"/>
    <w:rsid w:val="008019DC"/>
    <w:rsid w:val="0080545B"/>
    <w:rsid w:val="00807F4C"/>
    <w:rsid w:val="00815123"/>
    <w:rsid w:val="00823397"/>
    <w:rsid w:val="008341BD"/>
    <w:rsid w:val="00840276"/>
    <w:rsid w:val="008424AF"/>
    <w:rsid w:val="00842F1A"/>
    <w:rsid w:val="00846E4D"/>
    <w:rsid w:val="00847574"/>
    <w:rsid w:val="008546EA"/>
    <w:rsid w:val="00866FB2"/>
    <w:rsid w:val="00870F16"/>
    <w:rsid w:val="0088290C"/>
    <w:rsid w:val="00883D63"/>
    <w:rsid w:val="0089115E"/>
    <w:rsid w:val="0089176C"/>
    <w:rsid w:val="00891BD7"/>
    <w:rsid w:val="008920BE"/>
    <w:rsid w:val="008A1DF9"/>
    <w:rsid w:val="008C111C"/>
    <w:rsid w:val="008C21EA"/>
    <w:rsid w:val="008D2E78"/>
    <w:rsid w:val="008D376F"/>
    <w:rsid w:val="008E0E20"/>
    <w:rsid w:val="008E29C7"/>
    <w:rsid w:val="008E4DD9"/>
    <w:rsid w:val="008E615C"/>
    <w:rsid w:val="008F5263"/>
    <w:rsid w:val="008F7278"/>
    <w:rsid w:val="00901A53"/>
    <w:rsid w:val="00911F9E"/>
    <w:rsid w:val="00913B79"/>
    <w:rsid w:val="0092062F"/>
    <w:rsid w:val="00920CFF"/>
    <w:rsid w:val="00920EB7"/>
    <w:rsid w:val="00921315"/>
    <w:rsid w:val="009219C9"/>
    <w:rsid w:val="00923AB5"/>
    <w:rsid w:val="00924183"/>
    <w:rsid w:val="00926BE7"/>
    <w:rsid w:val="00931A57"/>
    <w:rsid w:val="00940876"/>
    <w:rsid w:val="00943DD0"/>
    <w:rsid w:val="0095368F"/>
    <w:rsid w:val="00953DF6"/>
    <w:rsid w:val="009564F7"/>
    <w:rsid w:val="00957DD0"/>
    <w:rsid w:val="00960C35"/>
    <w:rsid w:val="00962DD8"/>
    <w:rsid w:val="009677D2"/>
    <w:rsid w:val="0098017D"/>
    <w:rsid w:val="00981F70"/>
    <w:rsid w:val="00984D27"/>
    <w:rsid w:val="00990615"/>
    <w:rsid w:val="00990E05"/>
    <w:rsid w:val="0099311F"/>
    <w:rsid w:val="0099560C"/>
    <w:rsid w:val="009A7F51"/>
    <w:rsid w:val="009B2BEF"/>
    <w:rsid w:val="009B3A4D"/>
    <w:rsid w:val="009B3F65"/>
    <w:rsid w:val="009B6D31"/>
    <w:rsid w:val="009B78EC"/>
    <w:rsid w:val="009C26FE"/>
    <w:rsid w:val="009C2729"/>
    <w:rsid w:val="009D13A8"/>
    <w:rsid w:val="009E28E7"/>
    <w:rsid w:val="009E46C5"/>
    <w:rsid w:val="009E601B"/>
    <w:rsid w:val="009E7649"/>
    <w:rsid w:val="009F7C59"/>
    <w:rsid w:val="00A003EF"/>
    <w:rsid w:val="00A012AB"/>
    <w:rsid w:val="00A02D20"/>
    <w:rsid w:val="00A24B8C"/>
    <w:rsid w:val="00A2683F"/>
    <w:rsid w:val="00A26846"/>
    <w:rsid w:val="00A31AEE"/>
    <w:rsid w:val="00A31DD4"/>
    <w:rsid w:val="00A3618A"/>
    <w:rsid w:val="00A52546"/>
    <w:rsid w:val="00A54103"/>
    <w:rsid w:val="00A57FC5"/>
    <w:rsid w:val="00A632DF"/>
    <w:rsid w:val="00A71776"/>
    <w:rsid w:val="00A718CE"/>
    <w:rsid w:val="00A820B4"/>
    <w:rsid w:val="00A91551"/>
    <w:rsid w:val="00AA0C50"/>
    <w:rsid w:val="00AA3542"/>
    <w:rsid w:val="00AA6334"/>
    <w:rsid w:val="00AA7019"/>
    <w:rsid w:val="00AA70CC"/>
    <w:rsid w:val="00AA7323"/>
    <w:rsid w:val="00AB19A9"/>
    <w:rsid w:val="00AB6E8E"/>
    <w:rsid w:val="00AB76DE"/>
    <w:rsid w:val="00AC0393"/>
    <w:rsid w:val="00AD2DBF"/>
    <w:rsid w:val="00AD4E4D"/>
    <w:rsid w:val="00AD64C8"/>
    <w:rsid w:val="00AD71DE"/>
    <w:rsid w:val="00AD7B93"/>
    <w:rsid w:val="00AE457A"/>
    <w:rsid w:val="00AE5C0A"/>
    <w:rsid w:val="00AE7928"/>
    <w:rsid w:val="00B0741A"/>
    <w:rsid w:val="00B10CC1"/>
    <w:rsid w:val="00B23739"/>
    <w:rsid w:val="00B25EB1"/>
    <w:rsid w:val="00B27087"/>
    <w:rsid w:val="00B433D1"/>
    <w:rsid w:val="00B4404D"/>
    <w:rsid w:val="00B53239"/>
    <w:rsid w:val="00B550FD"/>
    <w:rsid w:val="00B61D11"/>
    <w:rsid w:val="00B66710"/>
    <w:rsid w:val="00B7606C"/>
    <w:rsid w:val="00B7735D"/>
    <w:rsid w:val="00B805DB"/>
    <w:rsid w:val="00B828EF"/>
    <w:rsid w:val="00B859B9"/>
    <w:rsid w:val="00B85B72"/>
    <w:rsid w:val="00B86602"/>
    <w:rsid w:val="00B87958"/>
    <w:rsid w:val="00B87B9C"/>
    <w:rsid w:val="00B90E92"/>
    <w:rsid w:val="00BA2CEA"/>
    <w:rsid w:val="00BA501A"/>
    <w:rsid w:val="00BB4198"/>
    <w:rsid w:val="00BD39E5"/>
    <w:rsid w:val="00BD44C8"/>
    <w:rsid w:val="00BD661A"/>
    <w:rsid w:val="00BE0006"/>
    <w:rsid w:val="00C107F8"/>
    <w:rsid w:val="00C16981"/>
    <w:rsid w:val="00C2079C"/>
    <w:rsid w:val="00C23321"/>
    <w:rsid w:val="00C2539A"/>
    <w:rsid w:val="00C36E84"/>
    <w:rsid w:val="00C41E4C"/>
    <w:rsid w:val="00C422DE"/>
    <w:rsid w:val="00C472C9"/>
    <w:rsid w:val="00C50B87"/>
    <w:rsid w:val="00C54F91"/>
    <w:rsid w:val="00C729DD"/>
    <w:rsid w:val="00C73FA2"/>
    <w:rsid w:val="00C93BF4"/>
    <w:rsid w:val="00CA2A52"/>
    <w:rsid w:val="00CA51AC"/>
    <w:rsid w:val="00CB28DC"/>
    <w:rsid w:val="00CB5ED3"/>
    <w:rsid w:val="00CC2D56"/>
    <w:rsid w:val="00CC7186"/>
    <w:rsid w:val="00CD040D"/>
    <w:rsid w:val="00CD0BCE"/>
    <w:rsid w:val="00CD617E"/>
    <w:rsid w:val="00CE405F"/>
    <w:rsid w:val="00CE6D85"/>
    <w:rsid w:val="00CE7A7C"/>
    <w:rsid w:val="00CF44B0"/>
    <w:rsid w:val="00D01359"/>
    <w:rsid w:val="00D02655"/>
    <w:rsid w:val="00D0532C"/>
    <w:rsid w:val="00D06F2B"/>
    <w:rsid w:val="00D100BB"/>
    <w:rsid w:val="00D10836"/>
    <w:rsid w:val="00D12CA0"/>
    <w:rsid w:val="00D143D3"/>
    <w:rsid w:val="00D162B6"/>
    <w:rsid w:val="00D210CC"/>
    <w:rsid w:val="00D266D1"/>
    <w:rsid w:val="00D33AD1"/>
    <w:rsid w:val="00D35372"/>
    <w:rsid w:val="00D35541"/>
    <w:rsid w:val="00D41E1E"/>
    <w:rsid w:val="00D4270F"/>
    <w:rsid w:val="00D4390E"/>
    <w:rsid w:val="00D46C62"/>
    <w:rsid w:val="00D62171"/>
    <w:rsid w:val="00D64A42"/>
    <w:rsid w:val="00D64F81"/>
    <w:rsid w:val="00D71A79"/>
    <w:rsid w:val="00D850B7"/>
    <w:rsid w:val="00D975FA"/>
    <w:rsid w:val="00DA18E9"/>
    <w:rsid w:val="00DA7F9B"/>
    <w:rsid w:val="00DB2613"/>
    <w:rsid w:val="00DB2D00"/>
    <w:rsid w:val="00DC62D0"/>
    <w:rsid w:val="00DC7B76"/>
    <w:rsid w:val="00DD2FA0"/>
    <w:rsid w:val="00DD4504"/>
    <w:rsid w:val="00DD4A16"/>
    <w:rsid w:val="00DE5EB0"/>
    <w:rsid w:val="00DE6079"/>
    <w:rsid w:val="00DE6573"/>
    <w:rsid w:val="00DF2318"/>
    <w:rsid w:val="00DF2A2B"/>
    <w:rsid w:val="00E04027"/>
    <w:rsid w:val="00E12369"/>
    <w:rsid w:val="00E22502"/>
    <w:rsid w:val="00E24A25"/>
    <w:rsid w:val="00E26C35"/>
    <w:rsid w:val="00E40936"/>
    <w:rsid w:val="00E4201D"/>
    <w:rsid w:val="00E514AF"/>
    <w:rsid w:val="00E52635"/>
    <w:rsid w:val="00E57BD8"/>
    <w:rsid w:val="00E60259"/>
    <w:rsid w:val="00E6429D"/>
    <w:rsid w:val="00E65A44"/>
    <w:rsid w:val="00E70A88"/>
    <w:rsid w:val="00E721AE"/>
    <w:rsid w:val="00E81435"/>
    <w:rsid w:val="00EA50C8"/>
    <w:rsid w:val="00EA6A12"/>
    <w:rsid w:val="00EA76DC"/>
    <w:rsid w:val="00EB0222"/>
    <w:rsid w:val="00EB10EA"/>
    <w:rsid w:val="00EB1914"/>
    <w:rsid w:val="00EB237E"/>
    <w:rsid w:val="00EB4245"/>
    <w:rsid w:val="00EC417D"/>
    <w:rsid w:val="00EC7CB1"/>
    <w:rsid w:val="00ED1291"/>
    <w:rsid w:val="00ED2161"/>
    <w:rsid w:val="00ED2563"/>
    <w:rsid w:val="00ED38DC"/>
    <w:rsid w:val="00EE53A2"/>
    <w:rsid w:val="00F03BBE"/>
    <w:rsid w:val="00F1274D"/>
    <w:rsid w:val="00F13764"/>
    <w:rsid w:val="00F166CE"/>
    <w:rsid w:val="00F21391"/>
    <w:rsid w:val="00F221A9"/>
    <w:rsid w:val="00F243D1"/>
    <w:rsid w:val="00F3072F"/>
    <w:rsid w:val="00F33CF8"/>
    <w:rsid w:val="00F50B6E"/>
    <w:rsid w:val="00F545D0"/>
    <w:rsid w:val="00F7571C"/>
    <w:rsid w:val="00F76FAF"/>
    <w:rsid w:val="00F7708F"/>
    <w:rsid w:val="00F913E1"/>
    <w:rsid w:val="00F923CE"/>
    <w:rsid w:val="00F93621"/>
    <w:rsid w:val="00FA14E4"/>
    <w:rsid w:val="00FA4F33"/>
    <w:rsid w:val="00FB00C4"/>
    <w:rsid w:val="00FB11E8"/>
    <w:rsid w:val="00FC142C"/>
    <w:rsid w:val="00FC56AE"/>
    <w:rsid w:val="00FD02AB"/>
    <w:rsid w:val="00FE1618"/>
    <w:rsid w:val="00FE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FC2F92"/>
  <w15:docId w15:val="{F0C0A736-859A-439D-A390-76173999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6F2B"/>
    <w:pPr>
      <w:jc w:val="both"/>
    </w:pPr>
  </w:style>
  <w:style w:type="paragraph" w:styleId="Titre1">
    <w:name w:val="heading 1"/>
    <w:basedOn w:val="Normal"/>
    <w:next w:val="Normal"/>
    <w:qFormat/>
    <w:rsid w:val="003A263A"/>
    <w:pPr>
      <w:numPr>
        <w:numId w:val="2"/>
      </w:numPr>
      <w:pBdr>
        <w:bottom w:val="single" w:sz="4" w:space="1" w:color="auto"/>
      </w:pBdr>
      <w:spacing w:before="240"/>
      <w:outlineLvl w:val="0"/>
    </w:pPr>
    <w:rPr>
      <w:rFonts w:ascii="Arial Gras" w:hAnsi="Arial Gras"/>
      <w:b/>
      <w:caps/>
    </w:rPr>
  </w:style>
  <w:style w:type="paragraph" w:styleId="Titre2">
    <w:name w:val="heading 2"/>
    <w:basedOn w:val="Normal"/>
    <w:next w:val="Normal"/>
    <w:qFormat/>
    <w:rsid w:val="003A263A"/>
    <w:pPr>
      <w:keepNext/>
      <w:keepLines/>
      <w:numPr>
        <w:ilvl w:val="1"/>
        <w:numId w:val="2"/>
      </w:numPr>
      <w:tabs>
        <w:tab w:val="clear" w:pos="576"/>
        <w:tab w:val="left" w:pos="851"/>
      </w:tabs>
      <w:suppressAutoHyphens/>
      <w:spacing w:before="120" w:after="60"/>
      <w:ind w:left="862" w:hanging="578"/>
      <w:outlineLvl w:val="1"/>
    </w:pPr>
    <w:rPr>
      <w:b/>
      <w:smallCaps/>
      <w:szCs w:val="24"/>
    </w:rPr>
  </w:style>
  <w:style w:type="paragraph" w:styleId="Titre3">
    <w:name w:val="heading 3"/>
    <w:basedOn w:val="Normal"/>
    <w:next w:val="Normal"/>
    <w:qFormat/>
    <w:rsid w:val="003A263A"/>
    <w:pPr>
      <w:keepNext/>
      <w:keepLines/>
      <w:numPr>
        <w:ilvl w:val="2"/>
        <w:numId w:val="2"/>
      </w:numPr>
      <w:suppressAutoHyphens/>
      <w:spacing w:before="60" w:after="60"/>
      <w:ind w:left="1287"/>
      <w:outlineLvl w:val="2"/>
    </w:pPr>
    <w:rPr>
      <w:rFonts w:ascii="Arial Gras" w:hAnsi="Arial Gras"/>
      <w:b/>
    </w:rPr>
  </w:style>
  <w:style w:type="paragraph" w:styleId="Titre4">
    <w:name w:val="heading 4"/>
    <w:basedOn w:val="Normal"/>
    <w:next w:val="Normal"/>
    <w:qFormat/>
    <w:rsid w:val="003A263A"/>
    <w:pPr>
      <w:keepNext/>
      <w:numPr>
        <w:ilvl w:val="3"/>
        <w:numId w:val="2"/>
      </w:numPr>
      <w:tabs>
        <w:tab w:val="left" w:pos="5103"/>
      </w:tabs>
      <w:outlineLvl w:val="3"/>
    </w:pPr>
    <w:rPr>
      <w:b/>
      <w:i/>
      <w:sz w:val="24"/>
      <w:u w:val="single"/>
    </w:rPr>
  </w:style>
  <w:style w:type="paragraph" w:styleId="Titre5">
    <w:name w:val="heading 5"/>
    <w:basedOn w:val="Normal"/>
    <w:next w:val="Normal"/>
    <w:qFormat/>
    <w:rsid w:val="003A263A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3A263A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3A263A"/>
    <w:pPr>
      <w:keepNext/>
      <w:numPr>
        <w:ilvl w:val="6"/>
        <w:numId w:val="2"/>
      </w:numPr>
      <w:tabs>
        <w:tab w:val="left" w:pos="3686"/>
      </w:tabs>
      <w:outlineLvl w:val="6"/>
    </w:pPr>
    <w:rPr>
      <w:b/>
      <w:sz w:val="24"/>
    </w:rPr>
  </w:style>
  <w:style w:type="paragraph" w:styleId="Titre8">
    <w:name w:val="heading 8"/>
    <w:basedOn w:val="Normal"/>
    <w:next w:val="Normal"/>
    <w:qFormat/>
    <w:rsid w:val="003A263A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3A263A"/>
    <w:pPr>
      <w:numPr>
        <w:ilvl w:val="8"/>
        <w:numId w:val="2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3A263A"/>
    <w:rPr>
      <w:sz w:val="24"/>
    </w:rPr>
  </w:style>
  <w:style w:type="paragraph" w:styleId="Textedebulles">
    <w:name w:val="Balloon Text"/>
    <w:basedOn w:val="Normal"/>
    <w:semiHidden/>
    <w:rsid w:val="003A263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rsid w:val="003A263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3A263A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3A263A"/>
    <w:rPr>
      <w:color w:val="0000FF"/>
      <w:u w:val="single"/>
    </w:rPr>
  </w:style>
  <w:style w:type="paragraph" w:styleId="TM1">
    <w:name w:val="toc 1"/>
    <w:basedOn w:val="Normal"/>
    <w:next w:val="Normal"/>
    <w:autoRedefine/>
    <w:semiHidden/>
    <w:rsid w:val="003A263A"/>
    <w:pPr>
      <w:spacing w:before="360" w:after="120"/>
    </w:pPr>
    <w:rPr>
      <w:b/>
      <w:bCs/>
      <w:caps/>
      <w:sz w:val="22"/>
      <w:szCs w:val="22"/>
      <w:u w:val="single"/>
    </w:rPr>
  </w:style>
  <w:style w:type="paragraph" w:styleId="TM2">
    <w:name w:val="toc 2"/>
    <w:basedOn w:val="Normal"/>
    <w:next w:val="Normal"/>
    <w:autoRedefine/>
    <w:semiHidden/>
    <w:rsid w:val="003A263A"/>
    <w:rPr>
      <w:b/>
      <w:bCs/>
      <w:smallCaps/>
      <w:sz w:val="22"/>
      <w:szCs w:val="22"/>
    </w:rPr>
  </w:style>
  <w:style w:type="paragraph" w:styleId="TM3">
    <w:name w:val="toc 3"/>
    <w:basedOn w:val="Normal"/>
    <w:next w:val="Normal"/>
    <w:autoRedefine/>
    <w:semiHidden/>
    <w:rsid w:val="003A263A"/>
    <w:rPr>
      <w:smallCaps/>
      <w:sz w:val="22"/>
      <w:szCs w:val="22"/>
    </w:rPr>
  </w:style>
  <w:style w:type="character" w:styleId="Numrodepage">
    <w:name w:val="page number"/>
    <w:basedOn w:val="Policepardfaut"/>
    <w:rsid w:val="003A263A"/>
  </w:style>
  <w:style w:type="paragraph" w:styleId="TM4">
    <w:name w:val="toc 4"/>
    <w:basedOn w:val="Normal"/>
    <w:next w:val="Normal"/>
    <w:autoRedefine/>
    <w:semiHidden/>
    <w:rsid w:val="003A263A"/>
    <w:pPr>
      <w:ind w:left="720"/>
    </w:pPr>
    <w:rPr>
      <w:rFonts w:ascii="Times New Roman" w:hAnsi="Times New Roman"/>
      <w:sz w:val="22"/>
      <w:szCs w:val="21"/>
    </w:rPr>
  </w:style>
  <w:style w:type="paragraph" w:styleId="TM5">
    <w:name w:val="toc 5"/>
    <w:basedOn w:val="Normal"/>
    <w:next w:val="Normal"/>
    <w:autoRedefine/>
    <w:semiHidden/>
    <w:rsid w:val="003A263A"/>
    <w:pPr>
      <w:ind w:left="960"/>
    </w:pPr>
    <w:rPr>
      <w:rFonts w:ascii="Times New Roman" w:hAnsi="Times New Roman"/>
      <w:sz w:val="22"/>
      <w:szCs w:val="21"/>
    </w:rPr>
  </w:style>
  <w:style w:type="paragraph" w:styleId="TM6">
    <w:name w:val="toc 6"/>
    <w:basedOn w:val="Normal"/>
    <w:next w:val="Normal"/>
    <w:autoRedefine/>
    <w:semiHidden/>
    <w:rsid w:val="003A263A"/>
    <w:pPr>
      <w:ind w:left="1200"/>
    </w:pPr>
    <w:rPr>
      <w:rFonts w:ascii="Times New Roman" w:hAnsi="Times New Roman"/>
      <w:sz w:val="22"/>
      <w:szCs w:val="21"/>
    </w:rPr>
  </w:style>
  <w:style w:type="paragraph" w:styleId="TM7">
    <w:name w:val="toc 7"/>
    <w:basedOn w:val="Normal"/>
    <w:next w:val="Normal"/>
    <w:autoRedefine/>
    <w:semiHidden/>
    <w:rsid w:val="003A263A"/>
    <w:pPr>
      <w:ind w:left="1440"/>
    </w:pPr>
    <w:rPr>
      <w:rFonts w:ascii="Times New Roman" w:hAnsi="Times New Roman"/>
      <w:sz w:val="22"/>
      <w:szCs w:val="21"/>
    </w:rPr>
  </w:style>
  <w:style w:type="paragraph" w:styleId="TM8">
    <w:name w:val="toc 8"/>
    <w:basedOn w:val="Normal"/>
    <w:next w:val="Normal"/>
    <w:autoRedefine/>
    <w:semiHidden/>
    <w:rsid w:val="003A263A"/>
    <w:pPr>
      <w:ind w:left="1680"/>
    </w:pPr>
    <w:rPr>
      <w:rFonts w:ascii="Times New Roman" w:hAnsi="Times New Roman"/>
      <w:sz w:val="22"/>
      <w:szCs w:val="21"/>
    </w:rPr>
  </w:style>
  <w:style w:type="paragraph" w:styleId="TM9">
    <w:name w:val="toc 9"/>
    <w:basedOn w:val="Normal"/>
    <w:next w:val="Normal"/>
    <w:autoRedefine/>
    <w:semiHidden/>
    <w:rsid w:val="003A263A"/>
    <w:pPr>
      <w:ind w:left="1920"/>
    </w:pPr>
    <w:rPr>
      <w:rFonts w:ascii="Times New Roman" w:hAnsi="Times New Roman"/>
      <w:sz w:val="22"/>
      <w:szCs w:val="21"/>
    </w:rPr>
  </w:style>
  <w:style w:type="character" w:styleId="Lienhypertextesuivivisit">
    <w:name w:val="FollowedHyperlink"/>
    <w:basedOn w:val="Policepardfaut"/>
    <w:rsid w:val="003A263A"/>
    <w:rPr>
      <w:color w:val="800080"/>
      <w:u w:val="single"/>
    </w:rPr>
  </w:style>
  <w:style w:type="paragraph" w:styleId="Liste">
    <w:name w:val="List"/>
    <w:basedOn w:val="Normal"/>
    <w:rsid w:val="003A263A"/>
    <w:pPr>
      <w:numPr>
        <w:numId w:val="3"/>
      </w:numPr>
    </w:pPr>
    <w:rPr>
      <w:rFonts w:ascii="Times New Roman" w:hAnsi="Times New Roman"/>
      <w:sz w:val="24"/>
      <w:szCs w:val="24"/>
    </w:rPr>
  </w:style>
  <w:style w:type="paragraph" w:styleId="Explorateurdedocuments">
    <w:name w:val="Document Map"/>
    <w:basedOn w:val="Normal"/>
    <w:semiHidden/>
    <w:rsid w:val="003A263A"/>
    <w:pPr>
      <w:shd w:val="clear" w:color="auto" w:fill="000080"/>
      <w:spacing w:after="60"/>
    </w:pPr>
    <w:rPr>
      <w:rFonts w:ascii="Tahoma" w:hAnsi="Tahoma" w:cs="Tahoma"/>
      <w:sz w:val="22"/>
      <w:szCs w:val="24"/>
    </w:rPr>
  </w:style>
  <w:style w:type="paragraph" w:styleId="Listepuces">
    <w:name w:val="List Bullet"/>
    <w:basedOn w:val="Normal"/>
    <w:rsid w:val="003A263A"/>
    <w:pPr>
      <w:numPr>
        <w:numId w:val="1"/>
      </w:numPr>
    </w:pPr>
  </w:style>
  <w:style w:type="paragraph" w:customStyle="1" w:styleId="N2">
    <w:name w:val="N2"/>
    <w:basedOn w:val="Normal"/>
    <w:rsid w:val="003A263A"/>
    <w:pPr>
      <w:numPr>
        <w:numId w:val="4"/>
      </w:numPr>
      <w:jc w:val="left"/>
    </w:pPr>
    <w:rPr>
      <w:rFonts w:ascii="Arial Narrow" w:hAnsi="Arial Narrow"/>
    </w:rPr>
  </w:style>
  <w:style w:type="paragraph" w:customStyle="1" w:styleId="CVTITRE">
    <w:name w:val="CV TITRE"/>
    <w:basedOn w:val="Normal"/>
    <w:rsid w:val="003A263A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B3B3B3"/>
    </w:pPr>
    <w:rPr>
      <w:rFonts w:ascii="Arial Gras" w:hAnsi="Arial Gras"/>
      <w:b/>
      <w:bCs/>
      <w:iCs/>
      <w:caps/>
    </w:rPr>
  </w:style>
  <w:style w:type="paragraph" w:customStyle="1" w:styleId="CVTitreexp">
    <w:name w:val="CV Titre exp"/>
    <w:basedOn w:val="Normal"/>
    <w:next w:val="Normal"/>
    <w:rsid w:val="00544CD2"/>
    <w:pPr>
      <w:pBdr>
        <w:bottom w:val="single" w:sz="4" w:space="1" w:color="auto"/>
      </w:pBdr>
      <w:spacing w:before="360" w:after="120"/>
    </w:pPr>
    <w:rPr>
      <w:rFonts w:ascii="Arial Gras" w:hAnsi="Arial Gras"/>
      <w:b/>
      <w:bCs/>
    </w:rPr>
  </w:style>
  <w:style w:type="paragraph" w:customStyle="1" w:styleId="listepuce2">
    <w:name w:val="liste à puce 2"/>
    <w:basedOn w:val="Normal"/>
    <w:rsid w:val="003A263A"/>
    <w:pPr>
      <w:numPr>
        <w:numId w:val="5"/>
      </w:numPr>
      <w:spacing w:before="60" w:after="60"/>
    </w:pPr>
  </w:style>
  <w:style w:type="paragraph" w:styleId="Retraitcorpsdetexte">
    <w:name w:val="Body Text Indent"/>
    <w:basedOn w:val="Normal"/>
    <w:rsid w:val="003A263A"/>
    <w:pPr>
      <w:spacing w:after="120"/>
      <w:ind w:left="283"/>
    </w:pPr>
  </w:style>
  <w:style w:type="paragraph" w:styleId="Listepuces2">
    <w:name w:val="List Bullet 2"/>
    <w:basedOn w:val="Normal"/>
    <w:rsid w:val="00574ACF"/>
    <w:pPr>
      <w:numPr>
        <w:numId w:val="6"/>
      </w:numPr>
    </w:pPr>
  </w:style>
  <w:style w:type="paragraph" w:styleId="Listecontinue2">
    <w:name w:val="List Continue 2"/>
    <w:basedOn w:val="Normal"/>
    <w:rsid w:val="00574ACF"/>
    <w:pPr>
      <w:widowControl w:val="0"/>
      <w:spacing w:after="120"/>
      <w:ind w:left="566"/>
    </w:pPr>
    <w:rPr>
      <w:rFonts w:ascii="Times New Roman" w:eastAsia="MS Gothic" w:hAnsi="Times New Roman" w:cs="Times New Roman"/>
      <w:kern w:val="2"/>
      <w:sz w:val="21"/>
      <w:szCs w:val="21"/>
    </w:rPr>
  </w:style>
  <w:style w:type="paragraph" w:customStyle="1" w:styleId="CVTitre0">
    <w:name w:val="CV Titre"/>
    <w:basedOn w:val="Normal"/>
    <w:rsid w:val="002114D4"/>
    <w:pPr>
      <w:jc w:val="center"/>
    </w:pPr>
    <w:rPr>
      <w:rFonts w:cs="Times New Roman"/>
      <w:b/>
      <w:bCs/>
      <w:sz w:val="28"/>
    </w:rPr>
  </w:style>
  <w:style w:type="character" w:customStyle="1" w:styleId="CorpsdetexteCar">
    <w:name w:val="Corps de texte Car"/>
    <w:basedOn w:val="Policepardfaut"/>
    <w:link w:val="Corpsdetexte"/>
    <w:rsid w:val="00943DD0"/>
    <w:rPr>
      <w:rFonts w:ascii="Arial" w:hAnsi="Arial" w:cs="Arial"/>
      <w:sz w:val="24"/>
    </w:rPr>
  </w:style>
  <w:style w:type="table" w:styleId="Grilledutableau">
    <w:name w:val="Table Grid"/>
    <w:basedOn w:val="TableauNormal"/>
    <w:uiPriority w:val="59"/>
    <w:rsid w:val="00BB4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137589"/>
    <w:pPr>
      <w:ind w:left="720"/>
      <w:contextualSpacing/>
    </w:pPr>
  </w:style>
  <w:style w:type="paragraph" w:customStyle="1" w:styleId="Default">
    <w:name w:val="Default"/>
    <w:rsid w:val="0063006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customStyle="1" w:styleId="Russite">
    <w:name w:val="Réussite"/>
    <w:basedOn w:val="Corpsdetexte"/>
    <w:rsid w:val="00563866"/>
    <w:pPr>
      <w:spacing w:after="60" w:line="220" w:lineRule="atLeast"/>
      <w:ind w:right="245"/>
    </w:pPr>
    <w:rPr>
      <w:rFonts w:eastAsia="Batang" w:cs="Times New Roman"/>
      <w:spacing w:val="-5"/>
      <w:sz w:val="20"/>
      <w:lang w:eastAsia="en-US"/>
    </w:rPr>
  </w:style>
  <w:style w:type="paragraph" w:customStyle="1" w:styleId="Adresse1">
    <w:name w:val="Adresse 1"/>
    <w:basedOn w:val="Normal"/>
    <w:rsid w:val="00563866"/>
    <w:pPr>
      <w:spacing w:line="160" w:lineRule="atLeast"/>
    </w:pPr>
    <w:rPr>
      <w:rFonts w:eastAsia="Batang" w:cs="Times New Roman"/>
      <w:sz w:val="14"/>
      <w:lang w:eastAsia="en-US"/>
    </w:rPr>
  </w:style>
  <w:style w:type="paragraph" w:customStyle="1" w:styleId="Titredesection">
    <w:name w:val="Titre de section"/>
    <w:basedOn w:val="Normal"/>
    <w:rsid w:val="00563866"/>
    <w:pPr>
      <w:spacing w:before="120" w:after="60" w:line="220" w:lineRule="atLeast"/>
    </w:pPr>
    <w:rPr>
      <w:rFonts w:ascii="Arial Black" w:eastAsia="Batang" w:hAnsi="Arial Black" w:cs="Times New Roman"/>
      <w:spacing w:val="-10"/>
      <w:u w:val="single"/>
      <w:lang w:eastAsia="en-US"/>
    </w:rPr>
  </w:style>
  <w:style w:type="paragraph" w:customStyle="1" w:styleId="NormalAvant5pt">
    <w:name w:val="Normal + Avant : 5 pt"/>
    <w:basedOn w:val="Titredesection"/>
    <w:rsid w:val="00563866"/>
  </w:style>
  <w:style w:type="paragraph" w:customStyle="1" w:styleId="NormalAvant3pt">
    <w:name w:val="Normal + Avant : 3 pt"/>
    <w:basedOn w:val="Normal"/>
    <w:rsid w:val="00563866"/>
    <w:pPr>
      <w:spacing w:before="60" w:after="60"/>
      <w:jc w:val="left"/>
    </w:pPr>
    <w:rPr>
      <w:lang w:eastAsia="en-US"/>
    </w:rPr>
  </w:style>
  <w:style w:type="paragraph" w:customStyle="1" w:styleId="Normal1">
    <w:name w:val="Normal1"/>
    <w:link w:val="Normal1Car"/>
    <w:qFormat/>
    <w:rsid w:val="00305091"/>
    <w:pPr>
      <w:suppressAutoHyphens/>
      <w:spacing w:line="100" w:lineRule="atLeast"/>
    </w:pPr>
    <w:rPr>
      <w:rFonts w:ascii="Times New Roman" w:hAnsi="Times New Roman" w:cs="Times New Roman"/>
      <w:sz w:val="24"/>
    </w:rPr>
  </w:style>
  <w:style w:type="paragraph" w:customStyle="1" w:styleId="CV-Mission">
    <w:name w:val="CV-Mission"/>
    <w:basedOn w:val="Normal"/>
    <w:rsid w:val="00DE6079"/>
    <w:pPr>
      <w:suppressAutoHyphens/>
      <w:spacing w:before="80" w:line="100" w:lineRule="atLeast"/>
      <w:ind w:left="-170" w:right="170"/>
    </w:pPr>
    <w:rPr>
      <w:rFonts w:ascii="Calibri" w:eastAsia="Calibri" w:hAnsi="Calibri" w:cs="Times New Roman"/>
      <w:sz w:val="22"/>
      <w:szCs w:val="22"/>
      <w:lang w:eastAsia="ar-SA"/>
    </w:rPr>
  </w:style>
  <w:style w:type="paragraph" w:customStyle="1" w:styleId="CVmissionsummary">
    <w:name w:val="CV mission summary"/>
    <w:basedOn w:val="Normal"/>
    <w:rsid w:val="00A012AB"/>
    <w:pPr>
      <w:tabs>
        <w:tab w:val="num" w:pos="1287"/>
      </w:tabs>
      <w:suppressAutoHyphens/>
      <w:ind w:left="288"/>
      <w:jc w:val="left"/>
    </w:pPr>
    <w:rPr>
      <w:rFonts w:cs="Times New Roman"/>
      <w:lang w:eastAsia="ar-SA"/>
    </w:rPr>
  </w:style>
  <w:style w:type="character" w:customStyle="1" w:styleId="En-tteCar">
    <w:name w:val="En-tête Car"/>
    <w:basedOn w:val="Policepardfaut"/>
    <w:link w:val="En-tte"/>
    <w:rsid w:val="00960C35"/>
  </w:style>
  <w:style w:type="paragraph" w:customStyle="1" w:styleId="POSTERECHERCHE">
    <w:name w:val="POSTE_RECHERCHE"/>
    <w:basedOn w:val="Normal"/>
    <w:link w:val="POSTERECHERCHECar"/>
    <w:qFormat/>
    <w:rsid w:val="007314C6"/>
    <w:pPr>
      <w:ind w:right="45"/>
      <w:jc w:val="center"/>
    </w:pPr>
    <w:rPr>
      <w:rFonts w:ascii="Arial Gras" w:hAnsi="Arial Gras"/>
      <w:b/>
      <w:bCs/>
      <w:iCs/>
      <w:caps/>
      <w:sz w:val="22"/>
      <w:szCs w:val="22"/>
    </w:rPr>
  </w:style>
  <w:style w:type="character" w:customStyle="1" w:styleId="POSTERECHERCHECar">
    <w:name w:val="POSTE_RECHERCHE Car"/>
    <w:basedOn w:val="Policepardfaut"/>
    <w:link w:val="POSTERECHERCHE"/>
    <w:rsid w:val="007314C6"/>
    <w:rPr>
      <w:rFonts w:ascii="Arial Gras" w:hAnsi="Arial Gras"/>
      <w:b/>
      <w:bCs/>
      <w:iCs/>
      <w:caps/>
      <w:sz w:val="22"/>
      <w:szCs w:val="22"/>
    </w:rPr>
  </w:style>
  <w:style w:type="paragraph" w:customStyle="1" w:styleId="PARCOURS">
    <w:name w:val="PARCOURS"/>
    <w:basedOn w:val="Normal1"/>
    <w:link w:val="PARCOURSCar"/>
    <w:qFormat/>
    <w:rsid w:val="00D06F2B"/>
    <w:pPr>
      <w:shd w:val="clear" w:color="auto" w:fill="FFFFFF"/>
      <w:spacing w:before="240" w:after="240" w:line="240" w:lineRule="auto"/>
      <w:jc w:val="both"/>
    </w:pPr>
    <w:rPr>
      <w:rFonts w:ascii="Arial" w:hAnsi="Arial" w:cs="Arial"/>
      <w:i/>
      <w:sz w:val="22"/>
    </w:rPr>
  </w:style>
  <w:style w:type="character" w:customStyle="1" w:styleId="Normal1Car">
    <w:name w:val="Normal1 Car"/>
    <w:basedOn w:val="Policepardfaut"/>
    <w:link w:val="Normal1"/>
    <w:rsid w:val="000B17F2"/>
    <w:rPr>
      <w:rFonts w:ascii="Times New Roman" w:hAnsi="Times New Roman" w:cs="Times New Roman"/>
      <w:sz w:val="24"/>
    </w:rPr>
  </w:style>
  <w:style w:type="character" w:customStyle="1" w:styleId="PARCOURSCar">
    <w:name w:val="PARCOURS Car"/>
    <w:basedOn w:val="Normal1Car"/>
    <w:link w:val="PARCOURS"/>
    <w:rsid w:val="00D06F2B"/>
    <w:rPr>
      <w:rFonts w:ascii="Times New Roman" w:hAnsi="Times New Roman" w:cs="Times New Roman"/>
      <w:i/>
      <w:sz w:val="22"/>
      <w:shd w:val="clear" w:color="auto" w:fill="FFFFFF"/>
    </w:rPr>
  </w:style>
  <w:style w:type="paragraph" w:customStyle="1" w:styleId="SEPARATION">
    <w:name w:val="SEPARATION"/>
    <w:basedOn w:val="Normal"/>
    <w:link w:val="SEPARATIONCar"/>
    <w:qFormat/>
    <w:rsid w:val="000B17F2"/>
    <w:pPr>
      <w:shd w:val="clear" w:color="auto" w:fill="B3B3B3"/>
      <w:ind w:right="45"/>
    </w:pPr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SEPARATIONCar">
    <w:name w:val="SEPARATION Car"/>
    <w:basedOn w:val="Policepardfaut"/>
    <w:link w:val="SEPARATION"/>
    <w:rsid w:val="000B17F2"/>
    <w:rPr>
      <w:rFonts w:ascii="Times New Roman" w:hAnsi="Times New Roman" w:cs="Times New Roman"/>
      <w:b/>
      <w:bCs/>
      <w:i/>
      <w:iCs/>
      <w:sz w:val="22"/>
      <w:szCs w:val="22"/>
      <w:shd w:val="clear" w:color="auto" w:fill="B3B3B3"/>
    </w:rPr>
  </w:style>
  <w:style w:type="paragraph" w:customStyle="1" w:styleId="LISTECONNAISSANCES">
    <w:name w:val="LISTE_CONNAISSANCES"/>
    <w:basedOn w:val="Normal"/>
    <w:link w:val="LISTECONNAISSANCESCar"/>
    <w:qFormat/>
    <w:rsid w:val="00241934"/>
    <w:pPr>
      <w:numPr>
        <w:numId w:val="35"/>
      </w:numPr>
      <w:spacing w:after="120"/>
      <w:ind w:left="714" w:hanging="357"/>
    </w:pPr>
    <w:rPr>
      <w:sz w:val="22"/>
      <w:szCs w:val="22"/>
    </w:rPr>
  </w:style>
  <w:style w:type="character" w:customStyle="1" w:styleId="LISTECONNAISSANCESCar">
    <w:name w:val="LISTE_CONNAISSANCES Car"/>
    <w:basedOn w:val="Policepardfaut"/>
    <w:link w:val="LISTECONNAISSANCES"/>
    <w:rsid w:val="00241934"/>
    <w:rPr>
      <w:sz w:val="22"/>
      <w:szCs w:val="22"/>
    </w:rPr>
  </w:style>
  <w:style w:type="paragraph" w:customStyle="1" w:styleId="CONNAISSANCESDIVERSES">
    <w:name w:val="CONNAISSANCES_DIVERSES"/>
    <w:basedOn w:val="Normal"/>
    <w:link w:val="CONNAISSANCESDIVERSESCar"/>
    <w:qFormat/>
    <w:rsid w:val="000B17F2"/>
    <w:pPr>
      <w:ind w:right="45"/>
    </w:pPr>
    <w:rPr>
      <w:sz w:val="22"/>
    </w:rPr>
  </w:style>
  <w:style w:type="character" w:customStyle="1" w:styleId="CONNAISSANCESDIVERSESCar">
    <w:name w:val="CONNAISSANCES_DIVERSES Car"/>
    <w:basedOn w:val="Policepardfaut"/>
    <w:link w:val="CONNAISSANCESDIVERSES"/>
    <w:rsid w:val="000B17F2"/>
    <w:rPr>
      <w:sz w:val="22"/>
    </w:rPr>
  </w:style>
  <w:style w:type="paragraph" w:customStyle="1" w:styleId="DIPLOMES">
    <w:name w:val="DIPLOMES"/>
    <w:basedOn w:val="Normal"/>
    <w:link w:val="DIPLOMESCar"/>
    <w:qFormat/>
    <w:rsid w:val="000B17F2"/>
    <w:pPr>
      <w:tabs>
        <w:tab w:val="num" w:pos="851"/>
        <w:tab w:val="num" w:pos="1287"/>
      </w:tabs>
      <w:ind w:left="851" w:hanging="360"/>
    </w:pPr>
    <w:rPr>
      <w:sz w:val="22"/>
    </w:rPr>
  </w:style>
  <w:style w:type="character" w:customStyle="1" w:styleId="DIPLOMESCar">
    <w:name w:val="DIPLOMES Car"/>
    <w:basedOn w:val="Policepardfaut"/>
    <w:link w:val="DIPLOMES"/>
    <w:rsid w:val="000B17F2"/>
    <w:rPr>
      <w:sz w:val="22"/>
    </w:rPr>
  </w:style>
  <w:style w:type="paragraph" w:customStyle="1" w:styleId="CERTIFICATIONS">
    <w:name w:val="CERTIFICATIONS"/>
    <w:basedOn w:val="Normal"/>
    <w:link w:val="CERTIFICATIONSCar"/>
    <w:qFormat/>
    <w:rsid w:val="000B17F2"/>
    <w:pPr>
      <w:numPr>
        <w:numId w:val="34"/>
      </w:numPr>
      <w:tabs>
        <w:tab w:val="num" w:pos="851"/>
      </w:tabs>
      <w:ind w:left="851"/>
    </w:pPr>
    <w:rPr>
      <w:sz w:val="22"/>
    </w:rPr>
  </w:style>
  <w:style w:type="character" w:customStyle="1" w:styleId="CERTIFICATIONSCar">
    <w:name w:val="CERTIFICATIONS Car"/>
    <w:basedOn w:val="Policepardfaut"/>
    <w:link w:val="CERTIFICATIONS"/>
    <w:rsid w:val="000B17F2"/>
    <w:rPr>
      <w:sz w:val="22"/>
    </w:rPr>
  </w:style>
  <w:style w:type="paragraph" w:customStyle="1" w:styleId="LANGUE">
    <w:name w:val="LANGUE"/>
    <w:basedOn w:val="Normal1"/>
    <w:link w:val="LANGUECar"/>
    <w:qFormat/>
    <w:rsid w:val="000B17F2"/>
    <w:pPr>
      <w:spacing w:line="240" w:lineRule="auto"/>
      <w:ind w:left="1134" w:hanging="992"/>
    </w:pPr>
    <w:rPr>
      <w:rFonts w:ascii="Arial" w:hAnsi="Arial" w:cs="Arial"/>
      <w:sz w:val="22"/>
      <w:szCs w:val="22"/>
    </w:rPr>
  </w:style>
  <w:style w:type="character" w:customStyle="1" w:styleId="LANGUECar">
    <w:name w:val="LANGUE Car"/>
    <w:basedOn w:val="Normal1Car"/>
    <w:link w:val="LANGUE"/>
    <w:rsid w:val="000B17F2"/>
    <w:rPr>
      <w:rFonts w:ascii="Times New Roman" w:hAnsi="Times New Roman" w:cs="Times New Roman"/>
      <w:sz w:val="22"/>
      <w:szCs w:val="22"/>
    </w:rPr>
  </w:style>
  <w:style w:type="paragraph" w:customStyle="1" w:styleId="ENTREPRISEDATE">
    <w:name w:val="ENTREPRISE_DATE"/>
    <w:basedOn w:val="Normal"/>
    <w:link w:val="ENTREPRISEDATECar"/>
    <w:qFormat/>
    <w:rsid w:val="000B1B55"/>
    <w:pPr>
      <w:pBdr>
        <w:bottom w:val="single" w:sz="4" w:space="1" w:color="auto"/>
      </w:pBdr>
    </w:pPr>
    <w:rPr>
      <w:b/>
      <w:sz w:val="24"/>
    </w:rPr>
  </w:style>
  <w:style w:type="character" w:customStyle="1" w:styleId="ENTREPRISEDATECar">
    <w:name w:val="ENTREPRISE_DATE Car"/>
    <w:basedOn w:val="Policepardfaut"/>
    <w:link w:val="ENTREPRISEDATE"/>
    <w:rsid w:val="000B1B55"/>
    <w:rPr>
      <w:b/>
      <w:sz w:val="24"/>
    </w:rPr>
  </w:style>
  <w:style w:type="paragraph" w:customStyle="1" w:styleId="POSTEOCCUPE">
    <w:name w:val="POSTE_OCCUPE"/>
    <w:basedOn w:val="Normal"/>
    <w:link w:val="POSTEOCCUPECar"/>
    <w:qFormat/>
    <w:rsid w:val="000B1B55"/>
    <w:rPr>
      <w:b/>
      <w:sz w:val="24"/>
    </w:rPr>
  </w:style>
  <w:style w:type="character" w:customStyle="1" w:styleId="POSTEOCCUPECar">
    <w:name w:val="POSTE_OCCUPE Car"/>
    <w:basedOn w:val="Policepardfaut"/>
    <w:link w:val="POSTEOCCUPE"/>
    <w:rsid w:val="000B1B55"/>
    <w:rPr>
      <w:b/>
      <w:sz w:val="24"/>
    </w:rPr>
  </w:style>
  <w:style w:type="paragraph" w:customStyle="1" w:styleId="CONTEXTEPROJET">
    <w:name w:val="CONTEXTE_PROJET"/>
    <w:basedOn w:val="Normal"/>
    <w:link w:val="CONTEXTEPROJET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CONTEXTEPROJETCar">
    <w:name w:val="CONTEXTE_PROJET Car"/>
    <w:basedOn w:val="Policepardfaut"/>
    <w:link w:val="CONTEXTEPROJET"/>
    <w:rsid w:val="000B1B55"/>
    <w:rPr>
      <w:i/>
      <w:iCs/>
      <w:sz w:val="22"/>
      <w:szCs w:val="22"/>
    </w:rPr>
  </w:style>
  <w:style w:type="paragraph" w:customStyle="1" w:styleId="LISTEPROJET">
    <w:name w:val="LISTE_PROJET"/>
    <w:basedOn w:val="Paragraphedeliste"/>
    <w:link w:val="LISTEPROJETCar"/>
    <w:qFormat/>
    <w:rsid w:val="002C5864"/>
    <w:pPr>
      <w:numPr>
        <w:numId w:val="37"/>
      </w:numPr>
    </w:pPr>
    <w:rPr>
      <w:sz w:val="22"/>
      <w:szCs w:val="22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0B1B55"/>
  </w:style>
  <w:style w:type="character" w:customStyle="1" w:styleId="LISTEPROJETCar">
    <w:name w:val="LISTE_PROJET Car"/>
    <w:basedOn w:val="ParagraphedelisteCar"/>
    <w:link w:val="LISTEPROJET"/>
    <w:rsid w:val="002C5864"/>
    <w:rPr>
      <w:sz w:val="22"/>
      <w:szCs w:val="22"/>
    </w:rPr>
  </w:style>
  <w:style w:type="paragraph" w:customStyle="1" w:styleId="DETAILSTACHES">
    <w:name w:val="DETAILS_TACHES"/>
    <w:basedOn w:val="Normal"/>
    <w:link w:val="DETAILSTACHES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DETAILSTACHESCar">
    <w:name w:val="DETAILS_TACHES Car"/>
    <w:basedOn w:val="Policepardfaut"/>
    <w:link w:val="DETAILSTACHES"/>
    <w:rsid w:val="000B1B55"/>
    <w:rPr>
      <w:i/>
      <w:iCs/>
      <w:sz w:val="22"/>
      <w:szCs w:val="22"/>
    </w:rPr>
  </w:style>
  <w:style w:type="paragraph" w:customStyle="1" w:styleId="LISTETACHES">
    <w:name w:val="LISTE_TACHES"/>
    <w:basedOn w:val="Paragraphedeliste"/>
    <w:link w:val="LISTETACHESCar"/>
    <w:autoRedefine/>
    <w:qFormat/>
    <w:rsid w:val="00924183"/>
    <w:pPr>
      <w:numPr>
        <w:numId w:val="36"/>
      </w:numPr>
      <w:spacing w:before="120"/>
      <w:ind w:left="714" w:hanging="357"/>
      <w:contextualSpacing w:val="0"/>
      <w:jc w:val="left"/>
    </w:pPr>
    <w:rPr>
      <w:sz w:val="22"/>
      <w:szCs w:val="22"/>
    </w:rPr>
  </w:style>
  <w:style w:type="character" w:customStyle="1" w:styleId="LISTETACHESCar">
    <w:name w:val="LISTE_TACHES Car"/>
    <w:basedOn w:val="ParagraphedelisteCar"/>
    <w:link w:val="LISTETACHES"/>
    <w:rsid w:val="00924183"/>
    <w:rPr>
      <w:sz w:val="22"/>
      <w:szCs w:val="22"/>
    </w:rPr>
  </w:style>
  <w:style w:type="paragraph" w:customStyle="1" w:styleId="ENVIRONNEMENTTECHNIQUE">
    <w:name w:val="ENVIRONNEMENT_TECHNIQUE"/>
    <w:basedOn w:val="Normal"/>
    <w:link w:val="ENVIRONNEMENTTECHNIQUECar"/>
    <w:qFormat/>
    <w:rsid w:val="00931A57"/>
    <w:pPr>
      <w:ind w:left="2977" w:hanging="2977"/>
    </w:pPr>
    <w:rPr>
      <w:b/>
      <w:bCs/>
      <w:sz w:val="22"/>
      <w:szCs w:val="22"/>
    </w:rPr>
  </w:style>
  <w:style w:type="character" w:customStyle="1" w:styleId="ENVIRONNEMENTTECHNIQUECar">
    <w:name w:val="ENVIRONNEMENT_TECHNIQUE Car"/>
    <w:basedOn w:val="Policepardfaut"/>
    <w:link w:val="ENVIRONNEMENTTECHNIQUE"/>
    <w:rsid w:val="00931A57"/>
    <w:rPr>
      <w:b/>
      <w:bCs/>
      <w:sz w:val="22"/>
      <w:szCs w:val="22"/>
    </w:rPr>
  </w:style>
  <w:style w:type="paragraph" w:customStyle="1" w:styleId="TITRELISTETACHES">
    <w:name w:val="TITRE_LISTE_TACHES"/>
    <w:basedOn w:val="LISTETACHES"/>
    <w:next w:val="LISTETACHES"/>
    <w:link w:val="TITRELISTETACHESCar"/>
    <w:qFormat/>
    <w:rsid w:val="002C3C97"/>
    <w:pPr>
      <w:numPr>
        <w:numId w:val="0"/>
      </w:numPr>
      <w:ind w:left="357"/>
    </w:pPr>
    <w:rPr>
      <w:b/>
      <w:bCs/>
    </w:rPr>
  </w:style>
  <w:style w:type="character" w:customStyle="1" w:styleId="TITRELISTETACHESCar">
    <w:name w:val="TITRE_LISTE_TACHES Car"/>
    <w:basedOn w:val="LISTETACHESCar"/>
    <w:link w:val="TITRELISTETACHES"/>
    <w:rsid w:val="002C3C97"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ti-group.com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599AC-6EE1-4680-BB5F-DE4133D80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627</Words>
  <Characters>3451</Characters>
  <Application>Microsoft Office Word</Application>
  <DocSecurity>0</DocSecurity>
  <Lines>28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Logo Sté</vt:lpstr>
      <vt:lpstr>Logo Sté</vt:lpstr>
    </vt:vector>
  </TitlesOfParts>
  <Company>PARTNERS</Company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 Sté</dc:title>
  <dc:creator>PIEDELEU François</dc:creator>
  <cp:keywords>NOT-APPL -</cp:keywords>
  <dc:description>NOT-APPL -</dc:description>
  <cp:lastModifiedBy>steeve rodriguez</cp:lastModifiedBy>
  <cp:revision>8</cp:revision>
  <cp:lastPrinted>2018-08-21T14:15:00Z</cp:lastPrinted>
  <dcterms:created xsi:type="dcterms:W3CDTF">2025-01-31T00:06:00Z</dcterms:created>
  <dcterms:modified xsi:type="dcterms:W3CDTF">2025-05-20T13:53:00Z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NOT-APPL</vt:lpwstr>
  </property>
  <property fmtid="{D5CDD505-2E9C-101B-9397-08002B2CF9AE}" pid="3" name="Source">
    <vt:lpwstr>External</vt:lpwstr>
  </property>
  <property fmtid="{D5CDD505-2E9C-101B-9397-08002B2CF9AE}" pid="4" name="Footers">
    <vt:lpwstr>External No Footers</vt:lpwstr>
  </property>
  <property fmtid="{D5CDD505-2E9C-101B-9397-08002B2CF9AE}" pid="5" name="DocClassification">
    <vt:lpwstr>CLANOTAPP</vt:lpwstr>
  </property>
</Properties>
</file>