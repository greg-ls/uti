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623F" w14:textId="77777777" w:rsidR="002C3C97" w:rsidRPr="00D06F2B" w:rsidRDefault="002C3C97" w:rsidP="00E94E24">
      <w:pPr>
        <w:pStyle w:val="ENVIRONNEMENTTECHNIQUE"/>
        <w:jc w:val="center"/>
      </w:pPr>
    </w:p>
    <w:p w14:paraId="5566DAAF" w14:textId="77777777" w:rsidR="00D22CF8" w:rsidRPr="00E94E24" w:rsidRDefault="00000000" w:rsidP="00E94E24">
      <w:pPr>
        <w:pStyle w:val="POSTERECHERCHE"/>
        <w:rPr>
          <w:sz w:val="28"/>
          <w:szCs w:val="28"/>
        </w:rPr>
      </w:pPr>
      <w:r w:rsidRPr="00E94E24">
        <w:rPr>
          <w:sz w:val="28"/>
          <w:szCs w:val="28"/>
        </w:rPr>
        <w:t>Business Analyst</w:t>
      </w:r>
      <w:r w:rsidR="000C667D">
        <w:rPr>
          <w:sz w:val="28"/>
          <w:szCs w:val="28"/>
        </w:rPr>
        <w:t xml:space="preserve"> CRM SALESFORCE</w:t>
      </w:r>
    </w:p>
    <w:p w14:paraId="65E05692" w14:textId="77777777" w:rsidR="00D22CF8" w:rsidRPr="000C667D" w:rsidRDefault="00D22CF8">
      <w:pPr>
        <w:pStyle w:val="POSTERECHERCHE"/>
        <w:rPr>
          <w:sz w:val="16"/>
          <w:szCs w:val="16"/>
        </w:rPr>
      </w:pPr>
    </w:p>
    <w:p w14:paraId="6A660790" w14:textId="77777777" w:rsidR="009D3D20" w:rsidRPr="000C667D" w:rsidRDefault="009D3D20">
      <w:pPr>
        <w:pStyle w:val="POSTERECHERCHE"/>
        <w:rPr>
          <w:sz w:val="16"/>
          <w:szCs w:val="16"/>
        </w:rPr>
      </w:pPr>
    </w:p>
    <w:p w14:paraId="673D080F" w14:textId="7CBDBC78" w:rsidR="00D22CF8" w:rsidRPr="009D3D20" w:rsidRDefault="00AA1A63">
      <w:pPr>
        <w:pStyle w:val="SEPARATION"/>
        <w:rPr>
          <w:sz w:val="24"/>
          <w:szCs w:val="24"/>
        </w:rPr>
      </w:pPr>
      <w:r>
        <w:rPr>
          <w:sz w:val="24"/>
          <w:szCs w:val="24"/>
        </w:rPr>
        <w:t>Compétences fonctionnelles</w:t>
      </w:r>
    </w:p>
    <w:p w14:paraId="2B6B251B" w14:textId="77777777" w:rsidR="000C667D" w:rsidRDefault="000C667D" w:rsidP="000C667D">
      <w:pPr>
        <w:pStyle w:val="LISTETACHES"/>
        <w:numPr>
          <w:ilvl w:val="0"/>
          <w:numId w:val="0"/>
        </w:numPr>
        <w:spacing w:line="240" w:lineRule="exact"/>
        <w:ind w:left="357"/>
        <w:rPr>
          <w:b/>
          <w:bCs/>
        </w:rPr>
      </w:pPr>
      <w:r>
        <w:rPr>
          <w:b/>
          <w:bCs/>
        </w:rPr>
        <w:t>CRM Salesforce :</w:t>
      </w:r>
    </w:p>
    <w:p w14:paraId="487B47BD" w14:textId="77777777" w:rsidR="000C667D" w:rsidRPr="000C667D" w:rsidRDefault="000C667D" w:rsidP="000C667D">
      <w:pPr>
        <w:pStyle w:val="LISTETACHES"/>
        <w:spacing w:line="240" w:lineRule="exact"/>
      </w:pPr>
      <w:r w:rsidRPr="000C667D">
        <w:t>RANGER 194 badges,</w:t>
      </w:r>
      <w:r>
        <w:t xml:space="preserve"> </w:t>
      </w:r>
      <w:r w:rsidRPr="000C667D">
        <w:t>3 super badges</w:t>
      </w:r>
    </w:p>
    <w:p w14:paraId="3C7BE9B7" w14:textId="77777777" w:rsidR="000C667D" w:rsidRPr="000C667D" w:rsidRDefault="000C667D" w:rsidP="000C667D">
      <w:pPr>
        <w:pStyle w:val="LISTETACHES"/>
        <w:spacing w:line="240" w:lineRule="exact"/>
      </w:pPr>
      <w:r w:rsidRPr="000C667D">
        <w:t>Business Administration</w:t>
      </w:r>
      <w:r>
        <w:t xml:space="preserve"> </w:t>
      </w:r>
      <w:r w:rsidRPr="000C667D">
        <w:t>Specialist Superbadge</w:t>
      </w:r>
    </w:p>
    <w:p w14:paraId="78C1D2F7" w14:textId="77777777" w:rsidR="000C667D" w:rsidRPr="000C667D" w:rsidRDefault="000C667D" w:rsidP="000C667D">
      <w:pPr>
        <w:pStyle w:val="LISTETACHES"/>
        <w:spacing w:line="240" w:lineRule="exact"/>
      </w:pPr>
      <w:r w:rsidRPr="000C667D">
        <w:t>Lightning Experience Reports &amp;</w:t>
      </w:r>
      <w:r>
        <w:t xml:space="preserve"> </w:t>
      </w:r>
      <w:r w:rsidRPr="000C667D">
        <w:t>Dashboards Specialist</w:t>
      </w:r>
      <w:r>
        <w:t xml:space="preserve"> </w:t>
      </w:r>
      <w:r w:rsidRPr="000C667D">
        <w:t>Superbadge</w:t>
      </w:r>
    </w:p>
    <w:p w14:paraId="3EC7447E" w14:textId="77777777" w:rsidR="000C667D" w:rsidRPr="000C667D" w:rsidRDefault="000C667D" w:rsidP="000C667D">
      <w:pPr>
        <w:pStyle w:val="LISTETACHES"/>
        <w:spacing w:line="240" w:lineRule="exact"/>
      </w:pPr>
      <w:r w:rsidRPr="000C667D">
        <w:t>Security Specialist Superbadge</w:t>
      </w:r>
    </w:p>
    <w:p w14:paraId="7D9B6BDD" w14:textId="77777777" w:rsidR="00E94E24" w:rsidRPr="00E94E24" w:rsidRDefault="00000000" w:rsidP="000C667D">
      <w:pPr>
        <w:pStyle w:val="LISTETACHES"/>
        <w:numPr>
          <w:ilvl w:val="0"/>
          <w:numId w:val="0"/>
        </w:numPr>
        <w:spacing w:line="240" w:lineRule="exact"/>
        <w:ind w:left="357"/>
        <w:rPr>
          <w:b/>
          <w:bCs/>
        </w:rPr>
      </w:pPr>
      <w:r w:rsidRPr="00E94E24">
        <w:rPr>
          <w:b/>
          <w:bCs/>
        </w:rPr>
        <w:t>Maîtrise d’ouvrage</w:t>
      </w:r>
      <w:r w:rsidR="00E94E24" w:rsidRPr="00E94E24">
        <w:rPr>
          <w:b/>
          <w:bCs/>
        </w:rPr>
        <w:t xml:space="preserve"> </w:t>
      </w:r>
      <w:r w:rsidRPr="00E94E24">
        <w:rPr>
          <w:b/>
          <w:bCs/>
        </w:rPr>
        <w:t xml:space="preserve">: </w:t>
      </w:r>
    </w:p>
    <w:p w14:paraId="4E85F22C" w14:textId="77777777" w:rsidR="00D22CF8" w:rsidRDefault="00000000" w:rsidP="000C667D">
      <w:pPr>
        <w:pStyle w:val="LISTETACHES"/>
        <w:spacing w:line="240" w:lineRule="exact"/>
      </w:pPr>
      <w:r>
        <w:t>Recueil et Analyse des exigences fonctionnelles</w:t>
      </w:r>
    </w:p>
    <w:p w14:paraId="03A8699D" w14:textId="77777777" w:rsidR="00D22CF8" w:rsidRDefault="00000000" w:rsidP="000C667D">
      <w:pPr>
        <w:pStyle w:val="LISTETACHES"/>
        <w:spacing w:line="240" w:lineRule="exact"/>
      </w:pPr>
      <w:r>
        <w:t>Rédaction d’expressions de besoin et des spécifications détaillées</w:t>
      </w:r>
    </w:p>
    <w:p w14:paraId="6EE86787" w14:textId="77777777" w:rsidR="00D22CF8" w:rsidRDefault="00000000" w:rsidP="000C667D">
      <w:pPr>
        <w:pStyle w:val="LISTETACHES"/>
        <w:spacing w:line="240" w:lineRule="exact"/>
      </w:pPr>
      <w:r>
        <w:t>Rédaction de cas de Test pour les utilisateurs UAT et tests de non régression</w:t>
      </w:r>
    </w:p>
    <w:p w14:paraId="64D8886C" w14:textId="77777777" w:rsidR="00D22CF8" w:rsidRDefault="00000000" w:rsidP="000C667D">
      <w:pPr>
        <w:pStyle w:val="LISTETACHES"/>
        <w:spacing w:line="240" w:lineRule="exact"/>
      </w:pPr>
      <w:r>
        <w:t>Documentation</w:t>
      </w:r>
    </w:p>
    <w:p w14:paraId="61F6841A" w14:textId="77777777" w:rsidR="00D22CF8" w:rsidRDefault="00000000" w:rsidP="000C667D">
      <w:pPr>
        <w:pStyle w:val="LISTETACHES"/>
        <w:spacing w:line="240" w:lineRule="exact"/>
      </w:pPr>
      <w:r>
        <w:t>Utilisation d’ALM (Quality Center) pour suivre la recette</w:t>
      </w:r>
    </w:p>
    <w:p w14:paraId="4936D6BA" w14:textId="77777777" w:rsidR="00E94E24" w:rsidRPr="00E94E24" w:rsidRDefault="00000000" w:rsidP="000C667D">
      <w:pPr>
        <w:pStyle w:val="LISTETACHES"/>
        <w:numPr>
          <w:ilvl w:val="0"/>
          <w:numId w:val="0"/>
        </w:numPr>
        <w:spacing w:line="240" w:lineRule="exact"/>
        <w:ind w:left="357"/>
        <w:rPr>
          <w:b/>
          <w:bCs/>
        </w:rPr>
      </w:pPr>
      <w:r w:rsidRPr="00E94E24">
        <w:rPr>
          <w:b/>
          <w:bCs/>
        </w:rPr>
        <w:t xml:space="preserve">Conduite de projet : </w:t>
      </w:r>
    </w:p>
    <w:p w14:paraId="57D86C05" w14:textId="77777777" w:rsidR="00D22CF8" w:rsidRDefault="00000000" w:rsidP="000C667D">
      <w:pPr>
        <w:pStyle w:val="LISTETACHES"/>
        <w:spacing w:line="240" w:lineRule="exact"/>
      </w:pPr>
      <w:r>
        <w:t>Recueil et analyse des besoins, participation aux workshops</w:t>
      </w:r>
    </w:p>
    <w:p w14:paraId="24B4DC7A" w14:textId="77777777" w:rsidR="00D22CF8" w:rsidRDefault="00000000" w:rsidP="000C667D">
      <w:pPr>
        <w:pStyle w:val="LISTETACHES"/>
        <w:spacing w:line="240" w:lineRule="exact"/>
      </w:pPr>
      <w:r>
        <w:t>Rédaction de cahiers des charges et des spécifications fonctionnelles</w:t>
      </w:r>
    </w:p>
    <w:p w14:paraId="497AF3EF" w14:textId="77777777" w:rsidR="00D22CF8" w:rsidRDefault="00000000" w:rsidP="000C667D">
      <w:pPr>
        <w:pStyle w:val="LISTETACHES"/>
        <w:spacing w:line="240" w:lineRule="exact"/>
      </w:pPr>
      <w:r>
        <w:t>Organisation et réalisation des recettes : techniques, fonctionnelles, intégration, Etude de faisabilité, analyse d’impacts UAT et non régression</w:t>
      </w:r>
    </w:p>
    <w:p w14:paraId="0CECF9D5" w14:textId="77777777" w:rsidR="00D22CF8" w:rsidRDefault="00000000" w:rsidP="000C667D">
      <w:pPr>
        <w:pStyle w:val="LISTETACHES"/>
        <w:spacing w:line="240" w:lineRule="exact"/>
      </w:pPr>
      <w:r>
        <w:t>Organisation et accompagnement des releases</w:t>
      </w:r>
    </w:p>
    <w:p w14:paraId="7A392A54" w14:textId="77777777" w:rsidR="00D22CF8" w:rsidRDefault="00000000" w:rsidP="000C667D">
      <w:pPr>
        <w:pStyle w:val="LISTETACHES"/>
        <w:spacing w:line="240" w:lineRule="exact"/>
      </w:pPr>
      <w:r>
        <w:t>Conduite du changement : communication, modes opératoires, procédures</w:t>
      </w:r>
    </w:p>
    <w:p w14:paraId="7E19E36E" w14:textId="77777777" w:rsidR="00D22CF8" w:rsidRDefault="00000000" w:rsidP="000C667D">
      <w:pPr>
        <w:spacing w:line="240" w:lineRule="exact"/>
      </w:pPr>
      <w:r>
        <w:t xml:space="preserve"> </w:t>
      </w:r>
    </w:p>
    <w:p w14:paraId="4236EA2C" w14:textId="2CF5380D" w:rsidR="00D22CF8" w:rsidRPr="009D3D20" w:rsidRDefault="00E94E24">
      <w:pPr>
        <w:pStyle w:val="SEPARATION"/>
        <w:rPr>
          <w:sz w:val="24"/>
          <w:szCs w:val="24"/>
        </w:rPr>
      </w:pPr>
      <w:r w:rsidRPr="009D3D20">
        <w:rPr>
          <w:sz w:val="24"/>
          <w:szCs w:val="24"/>
        </w:rPr>
        <w:t xml:space="preserve">COMPETENCES </w:t>
      </w:r>
      <w:r w:rsidR="00AA1A63">
        <w:rPr>
          <w:sz w:val="24"/>
          <w:szCs w:val="24"/>
        </w:rPr>
        <w:t>techniques</w:t>
      </w:r>
    </w:p>
    <w:p w14:paraId="4FC27386" w14:textId="77777777" w:rsidR="00D22CF8" w:rsidRDefault="00000000" w:rsidP="000C667D">
      <w:pPr>
        <w:pStyle w:val="LISTETACHES"/>
        <w:spacing w:line="240" w:lineRule="exact"/>
        <w:ind w:left="1066" w:hanging="357"/>
      </w:pPr>
      <w:r>
        <w:t>Business Analys</w:t>
      </w:r>
      <w:r w:rsidR="00E94E24">
        <w:t>e</w:t>
      </w:r>
    </w:p>
    <w:p w14:paraId="71D6B7D7" w14:textId="77777777" w:rsidR="00D22CF8" w:rsidRDefault="00000000" w:rsidP="000C667D">
      <w:pPr>
        <w:pStyle w:val="LISTETACHES"/>
        <w:spacing w:line="240" w:lineRule="exact"/>
        <w:ind w:left="1066" w:hanging="357"/>
      </w:pPr>
      <w:r>
        <w:t>Définition du besoin</w:t>
      </w:r>
    </w:p>
    <w:p w14:paraId="55579CFA" w14:textId="77777777" w:rsidR="00D22CF8" w:rsidRDefault="00000000" w:rsidP="000C667D">
      <w:pPr>
        <w:pStyle w:val="LISTETACHES"/>
        <w:spacing w:line="240" w:lineRule="exact"/>
        <w:ind w:left="1066" w:hanging="357"/>
      </w:pPr>
      <w:r>
        <w:t>Support utilisateurs</w:t>
      </w:r>
    </w:p>
    <w:p w14:paraId="1D2E15FD" w14:textId="77777777" w:rsidR="00E94E24" w:rsidRDefault="00E94E24" w:rsidP="000C667D">
      <w:pPr>
        <w:pStyle w:val="LISTETACHES"/>
        <w:spacing w:line="240" w:lineRule="exact"/>
        <w:ind w:left="1066" w:hanging="357"/>
      </w:pPr>
      <w:r>
        <w:t>Squash, Jira, AzureDevops</w:t>
      </w:r>
    </w:p>
    <w:p w14:paraId="0C0E455C" w14:textId="77777777" w:rsidR="00E94E24" w:rsidRDefault="00E94E24" w:rsidP="000C667D">
      <w:pPr>
        <w:pStyle w:val="LISTETACHES"/>
        <w:spacing w:line="240" w:lineRule="exact"/>
        <w:ind w:left="1066" w:hanging="357"/>
      </w:pPr>
      <w:r>
        <w:t>Fondamentaux du Marketing Digital - Google</w:t>
      </w:r>
    </w:p>
    <w:p w14:paraId="1A87819D" w14:textId="77777777" w:rsidR="00D22CF8" w:rsidRDefault="00000000" w:rsidP="000C667D">
      <w:pPr>
        <w:pStyle w:val="LISTETACHES"/>
        <w:spacing w:line="240" w:lineRule="exact"/>
        <w:ind w:left="1066" w:hanging="357"/>
      </w:pPr>
      <w:r>
        <w:t>Excel (Formules/TCD)</w:t>
      </w:r>
    </w:p>
    <w:p w14:paraId="5B84176F" w14:textId="77777777" w:rsidR="00D22CF8" w:rsidRDefault="00000000" w:rsidP="000C667D">
      <w:pPr>
        <w:pStyle w:val="LISTETACHES"/>
        <w:spacing w:line="240" w:lineRule="exact"/>
        <w:ind w:left="1066" w:hanging="357"/>
      </w:pPr>
      <w:r>
        <w:t>SQL</w:t>
      </w:r>
    </w:p>
    <w:p w14:paraId="7583EE63" w14:textId="77777777" w:rsidR="00D22CF8" w:rsidRDefault="00A20CC3" w:rsidP="000C667D">
      <w:pPr>
        <w:pStyle w:val="LISTETACHES"/>
        <w:spacing w:line="240" w:lineRule="exact"/>
        <w:ind w:left="1066" w:hanging="357"/>
      </w:pPr>
      <w:r>
        <w:t>CRM Salesforce</w:t>
      </w:r>
    </w:p>
    <w:p w14:paraId="615D4FD6" w14:textId="77777777" w:rsidR="00D22CF8" w:rsidRDefault="00000000">
      <w:r>
        <w:t xml:space="preserve">  </w:t>
      </w:r>
    </w:p>
    <w:p w14:paraId="53CCB8F5" w14:textId="567409BC" w:rsidR="00D22CF8" w:rsidRPr="009D3D20" w:rsidRDefault="00781E6D">
      <w:pPr>
        <w:pStyle w:val="SEPARATION"/>
        <w:rPr>
          <w:sz w:val="24"/>
          <w:szCs w:val="24"/>
        </w:rPr>
      </w:pPr>
      <w:r w:rsidRPr="009D3D20">
        <w:rPr>
          <w:sz w:val="24"/>
          <w:szCs w:val="24"/>
        </w:rPr>
        <w:t>DIPLOMES</w:t>
      </w:r>
    </w:p>
    <w:p w14:paraId="6FE05E47" w14:textId="77777777" w:rsidR="00D22CF8" w:rsidRDefault="00000000" w:rsidP="000C667D">
      <w:pPr>
        <w:pStyle w:val="LISTETACHES"/>
        <w:spacing w:line="240" w:lineRule="exact"/>
        <w:ind w:left="1066" w:hanging="357"/>
      </w:pPr>
      <w:r>
        <w:t>2014-2015</w:t>
      </w:r>
      <w:r w:rsidR="00781E6D">
        <w:t xml:space="preserve"> </w:t>
      </w:r>
      <w:r>
        <w:t>: MASTÈRE</w:t>
      </w:r>
      <w:r w:rsidR="00315116">
        <w:t xml:space="preserve"> </w:t>
      </w:r>
      <w:r>
        <w:t>SPÉCIALISÉ - INSTITUT MINES- TELECOM BUSINESS SCHOOL- Evry, France</w:t>
      </w:r>
    </w:p>
    <w:p w14:paraId="0D8DAA61" w14:textId="77777777" w:rsidR="00D22CF8" w:rsidRDefault="00000000" w:rsidP="000C667D">
      <w:pPr>
        <w:pStyle w:val="LISTETACHES"/>
        <w:spacing w:line="240" w:lineRule="exact"/>
        <w:ind w:left="1066" w:hanging="357"/>
      </w:pPr>
      <w:r>
        <w:t>2009-2012</w:t>
      </w:r>
      <w:r w:rsidR="00781E6D">
        <w:t xml:space="preserve"> </w:t>
      </w:r>
      <w:r>
        <w:t>: DIPLÔME D’INGENIEUR - ESPRIT - Tunis, Tunisie</w:t>
      </w:r>
    </w:p>
    <w:p w14:paraId="0ECE03F6" w14:textId="77777777" w:rsidR="00D22CF8" w:rsidRDefault="00000000" w:rsidP="000C667D">
      <w:pPr>
        <w:pStyle w:val="LISTETACHES"/>
        <w:spacing w:line="240" w:lineRule="exact"/>
        <w:ind w:left="1066" w:hanging="357"/>
      </w:pPr>
      <w:r>
        <w:t>2007-2009</w:t>
      </w:r>
      <w:r w:rsidR="00781E6D">
        <w:t xml:space="preserve"> </w:t>
      </w:r>
      <w:r>
        <w:t>: PREMIER CYCLE - INSTITUT PREPARATOIRE AUX ETUDES D’INGENIEURS DE TUNIS - Tunis, Tunisie</w:t>
      </w:r>
    </w:p>
    <w:p w14:paraId="107ABB1A" w14:textId="77777777" w:rsidR="00D22CF8" w:rsidRDefault="00000000">
      <w:r>
        <w:t xml:space="preserve"> </w:t>
      </w:r>
    </w:p>
    <w:p w14:paraId="4F6899E7" w14:textId="77777777" w:rsidR="00D22CF8" w:rsidRPr="009D3D20" w:rsidRDefault="00000000">
      <w:pPr>
        <w:pStyle w:val="SEPARATION"/>
        <w:rPr>
          <w:sz w:val="24"/>
          <w:szCs w:val="24"/>
        </w:rPr>
      </w:pPr>
      <w:r w:rsidRPr="009D3D20">
        <w:rPr>
          <w:sz w:val="24"/>
          <w:szCs w:val="24"/>
        </w:rPr>
        <w:t>LANGUES</w:t>
      </w:r>
    </w:p>
    <w:p w14:paraId="7AE51B5D" w14:textId="77777777" w:rsidR="00781E6D" w:rsidRDefault="00000000">
      <w:pPr>
        <w:pStyle w:val="LANGUE"/>
      </w:pPr>
      <w:r>
        <w:t>Anglais</w:t>
      </w:r>
      <w:r w:rsidR="00781E6D">
        <w:t xml:space="preserve"> </w:t>
      </w:r>
      <w:r>
        <w:t>: opérationnel</w:t>
      </w:r>
    </w:p>
    <w:p w14:paraId="4257C6EE" w14:textId="77777777" w:rsidR="00781E6D" w:rsidRDefault="00781E6D">
      <w:pPr>
        <w:jc w:val="left"/>
        <w:rPr>
          <w:sz w:val="22"/>
          <w:szCs w:val="22"/>
        </w:rPr>
      </w:pPr>
    </w:p>
    <w:p w14:paraId="3C7773F3" w14:textId="77777777" w:rsidR="00D22CF8" w:rsidRPr="009D3D20" w:rsidRDefault="00000000" w:rsidP="009D3D20">
      <w:pPr>
        <w:pStyle w:val="SEPARATION"/>
        <w:rPr>
          <w:sz w:val="24"/>
          <w:szCs w:val="24"/>
        </w:rPr>
      </w:pPr>
      <w:r w:rsidRPr="009D3D20">
        <w:rPr>
          <w:sz w:val="24"/>
          <w:szCs w:val="24"/>
        </w:rPr>
        <w:t>EXPERIENCES PROFESSIONNELLES</w:t>
      </w:r>
    </w:p>
    <w:p w14:paraId="4DA802CC" w14:textId="77777777" w:rsidR="00D22CF8" w:rsidRDefault="00000000">
      <w:r>
        <w:t xml:space="preserve"> </w:t>
      </w:r>
    </w:p>
    <w:p w14:paraId="41803DED" w14:textId="77777777" w:rsidR="009D3D20" w:rsidRDefault="009D3D20"/>
    <w:p w14:paraId="6FD48390" w14:textId="77777777" w:rsidR="00D22CF8" w:rsidRDefault="00000000">
      <w:pPr>
        <w:pStyle w:val="ENTREPRISEDATE"/>
      </w:pPr>
      <w:r>
        <w:t>ARDIAN (</w:t>
      </w:r>
      <w:r w:rsidR="00781E6D">
        <w:t xml:space="preserve">Depuis </w:t>
      </w:r>
      <w:r>
        <w:t>Octobre 2022)</w:t>
      </w:r>
    </w:p>
    <w:p w14:paraId="46C81CAE" w14:textId="77777777" w:rsidR="00D22CF8" w:rsidRDefault="00000000">
      <w:r>
        <w:t xml:space="preserve"> </w:t>
      </w:r>
    </w:p>
    <w:p w14:paraId="0601124F" w14:textId="77777777" w:rsidR="00D22CF8" w:rsidRPr="009D3D20" w:rsidRDefault="009D3D20" w:rsidP="009D3D20">
      <w:pPr>
        <w:pStyle w:val="POSTEOCCUPE"/>
        <w:rPr>
          <w:szCs w:val="24"/>
        </w:rPr>
      </w:pPr>
      <w:r w:rsidRPr="009D3D20">
        <w:rPr>
          <w:szCs w:val="24"/>
        </w:rPr>
        <w:t>BUSINESS ANALYST, SUPPORT UTILISATEURS</w:t>
      </w:r>
    </w:p>
    <w:p w14:paraId="72282508" w14:textId="77777777" w:rsidR="009D3D20" w:rsidRDefault="009D3D20"/>
    <w:p w14:paraId="092196ED" w14:textId="614D7CB4" w:rsidR="00D22CF8" w:rsidRPr="00781E6D" w:rsidRDefault="00AA1A63" w:rsidP="00AA1A63">
      <w:pPr>
        <w:pStyle w:val="LISTEPROJET"/>
        <w:numPr>
          <w:ilvl w:val="0"/>
          <w:numId w:val="0"/>
        </w:numPr>
        <w:ind w:left="1636" w:hanging="360"/>
        <w:rPr>
          <w:i/>
          <w:iCs/>
        </w:rPr>
      </w:pPr>
      <w:r>
        <w:rPr>
          <w:i/>
          <w:iCs/>
        </w:rPr>
        <w:t xml:space="preserve">Contexte : </w:t>
      </w:r>
      <w:r w:rsidR="00000000" w:rsidRPr="00781E6D">
        <w:rPr>
          <w:i/>
          <w:iCs/>
        </w:rPr>
        <w:t>Maintenance évolutive et corrective des applications internes chez ARDIAN (PortfolioManagementTool/iCredit)</w:t>
      </w:r>
    </w:p>
    <w:p w14:paraId="68A7AEAE" w14:textId="28F60896" w:rsidR="00D22CF8" w:rsidRDefault="00000000">
      <w:r>
        <w:t xml:space="preserve"> </w:t>
      </w:r>
      <w:r w:rsidR="00AA1A63">
        <w:t>Taches</w:t>
      </w:r>
    </w:p>
    <w:p w14:paraId="03E525FA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Recueil des besoins auprès des utilisateurs/ métier</w:t>
      </w:r>
    </w:p>
    <w:p w14:paraId="08EE965B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Assurer le support des utilisateurs au quotidien</w:t>
      </w:r>
    </w:p>
    <w:p w14:paraId="440ACCD1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Documenter ces applications (procédures, modes opératoires, manuels de formation)</w:t>
      </w:r>
    </w:p>
    <w:p w14:paraId="6D604AC2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Suivi de l’avancement sur Azure Devops</w:t>
      </w:r>
    </w:p>
    <w:p w14:paraId="2220F6B4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Gestion des anomalies : détection, analyse et suivi</w:t>
      </w:r>
    </w:p>
    <w:p w14:paraId="65A5258A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Création des demandes ServiceNow et suivi des livraisons avec le prestataire Thalès en UAT et Prod</w:t>
      </w:r>
    </w:p>
    <w:p w14:paraId="0B9E0A49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Recette des bugs/ évolutions finalisés par les Devs</w:t>
      </w:r>
    </w:p>
    <w:p w14:paraId="48FD3C41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Gestion des priorités, Affectation des tickets dans l’équipe et suivi de l’avancement et du reste à faire</w:t>
      </w:r>
    </w:p>
    <w:p w14:paraId="35FD6A1F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Weekly avec le TechLead et le Manager</w:t>
      </w:r>
    </w:p>
    <w:p w14:paraId="55DCFF4D" w14:textId="77777777" w:rsidR="00D22CF8" w:rsidRDefault="00000000">
      <w:r>
        <w:t xml:space="preserve"> </w:t>
      </w:r>
    </w:p>
    <w:p w14:paraId="1A3B1739" w14:textId="77777777" w:rsidR="00D22CF8" w:rsidRDefault="00000000">
      <w:pPr>
        <w:pStyle w:val="ENVIRONNEMENTTECHNIQUE"/>
      </w:pPr>
      <w:r>
        <w:t>Environnement technique</w:t>
      </w:r>
      <w:r w:rsidR="00F02DC0">
        <w:t xml:space="preserve"> </w:t>
      </w:r>
      <w:r>
        <w:t>: Azure Devops, Confluence</w:t>
      </w:r>
    </w:p>
    <w:p w14:paraId="67F6AEE9" w14:textId="77777777" w:rsidR="00D22CF8" w:rsidRDefault="00000000">
      <w:r>
        <w:t xml:space="preserve"> </w:t>
      </w:r>
    </w:p>
    <w:p w14:paraId="7DA10C3D" w14:textId="77777777" w:rsidR="00D22CF8" w:rsidRDefault="00000000">
      <w:r>
        <w:t xml:space="preserve"> </w:t>
      </w:r>
    </w:p>
    <w:p w14:paraId="265F7A12" w14:textId="77777777" w:rsidR="00D22CF8" w:rsidRDefault="00000000">
      <w:pPr>
        <w:pStyle w:val="ENTREPRISEDATE"/>
      </w:pPr>
      <w:r>
        <w:t>VINCI (Avril - Septembre 2022)</w:t>
      </w:r>
    </w:p>
    <w:p w14:paraId="37DACC65" w14:textId="77777777" w:rsidR="009D3D20" w:rsidRDefault="00000000" w:rsidP="009D3D20">
      <w:r>
        <w:t xml:space="preserve"> </w:t>
      </w:r>
    </w:p>
    <w:p w14:paraId="5FE01FF2" w14:textId="77777777" w:rsidR="009D3D20" w:rsidRPr="009D3D20" w:rsidRDefault="009D3D20" w:rsidP="009D3D20">
      <w:pPr>
        <w:pStyle w:val="POSTEOCCUPE"/>
        <w:rPr>
          <w:szCs w:val="24"/>
        </w:rPr>
      </w:pPr>
      <w:r w:rsidRPr="009D3D20">
        <w:rPr>
          <w:szCs w:val="24"/>
        </w:rPr>
        <w:t>BUSINESS ANALYST, SUPPORT UTILISATEURS</w:t>
      </w:r>
    </w:p>
    <w:p w14:paraId="34367E47" w14:textId="77777777" w:rsidR="00D22CF8" w:rsidRDefault="00D22CF8"/>
    <w:p w14:paraId="29972AD5" w14:textId="11701346" w:rsidR="00D22CF8" w:rsidRPr="00781E6D" w:rsidRDefault="00AA1A63" w:rsidP="00781E6D">
      <w:pPr>
        <w:pStyle w:val="LISTEPROJET"/>
        <w:ind w:left="567" w:hanging="283"/>
        <w:rPr>
          <w:i/>
          <w:iCs/>
        </w:rPr>
      </w:pPr>
      <w:r>
        <w:rPr>
          <w:i/>
          <w:iCs/>
        </w:rPr>
        <w:t xml:space="preserve">Contexte : </w:t>
      </w:r>
      <w:r w:rsidR="00000000" w:rsidRPr="00781E6D">
        <w:rPr>
          <w:i/>
          <w:iCs/>
        </w:rPr>
        <w:t>Mise en place de Salesforce pour les chantiers de Vinci MedPrefa</w:t>
      </w:r>
    </w:p>
    <w:p w14:paraId="2648B0E2" w14:textId="77777777" w:rsidR="00AA1A63" w:rsidRDefault="00000000" w:rsidP="00AA1A63">
      <w:r>
        <w:t xml:space="preserve"> </w:t>
      </w:r>
      <w:r w:rsidR="00AA1A63">
        <w:t>Taches</w:t>
      </w:r>
    </w:p>
    <w:p w14:paraId="2752FA55" w14:textId="4DB69D73" w:rsidR="00D22CF8" w:rsidRDefault="00D22CF8"/>
    <w:p w14:paraId="355A5743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Ateliers recueil du besoin</w:t>
      </w:r>
    </w:p>
    <w:p w14:paraId="65D26AA6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 xml:space="preserve">Rédaction des User </w:t>
      </w:r>
      <w:r w:rsidR="00781E6D">
        <w:t>S</w:t>
      </w:r>
      <w:r>
        <w:t>tories qui répondent au besoin</w:t>
      </w:r>
    </w:p>
    <w:p w14:paraId="54523CD1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Sprint reviews avec les utilisateurs</w:t>
      </w:r>
    </w:p>
    <w:p w14:paraId="71F407F2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Implémentation de la solution sur Salesforce</w:t>
      </w:r>
      <w:r w:rsidR="00F02DC0">
        <w:t xml:space="preserve"> </w:t>
      </w:r>
      <w:r>
        <w:t>: Création d’objets, fields, flows, validation rules, list views, reports, page layout, lightening pages, dynamic forms</w:t>
      </w:r>
    </w:p>
    <w:p w14:paraId="39E1CFF1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Automatisation d’opérations grâce aux workflows/ boutons/custom notifications</w:t>
      </w:r>
    </w:p>
    <w:p w14:paraId="26F3224D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Accompagnement en phase d’UAT</w:t>
      </w:r>
    </w:p>
    <w:p w14:paraId="58779DF7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Exécution de la recette et suivi Business As Usual</w:t>
      </w:r>
    </w:p>
    <w:p w14:paraId="7FF3FD32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Amélioration de la qualité de données suite à la migration pour Ingenico TSS (Terminaux, Solutions et Services)</w:t>
      </w:r>
    </w:p>
    <w:p w14:paraId="4E4559A7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Reconstitution des Dashboards/Reports perdus pour Ingenico</w:t>
      </w:r>
    </w:p>
    <w:p w14:paraId="558D4A7C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Chargement des nouvelles listes du catalogue de produits commercialisés par Ingenico</w:t>
      </w:r>
    </w:p>
    <w:p w14:paraId="286F69B0" w14:textId="77777777" w:rsidR="00D22CF8" w:rsidRDefault="00000000" w:rsidP="009D3D20">
      <w:pPr>
        <w:pStyle w:val="LISTETACHES"/>
        <w:spacing w:before="0" w:line="320" w:lineRule="exact"/>
        <w:ind w:left="1066" w:hanging="357"/>
      </w:pPr>
      <w:r>
        <w:t>Assistance/ support après migration WorldLine (Ingenico TSS)</w:t>
      </w:r>
    </w:p>
    <w:p w14:paraId="55365B54" w14:textId="77777777" w:rsidR="009D3D20" w:rsidRDefault="009D3D20" w:rsidP="009D3D20">
      <w:pPr>
        <w:pStyle w:val="LISTETACHES"/>
        <w:numPr>
          <w:ilvl w:val="0"/>
          <w:numId w:val="0"/>
        </w:numPr>
        <w:spacing w:before="0" w:line="320" w:lineRule="exact"/>
        <w:ind w:left="709"/>
      </w:pPr>
    </w:p>
    <w:p w14:paraId="215A8FEA" w14:textId="77777777" w:rsidR="00D22CF8" w:rsidRDefault="00000000" w:rsidP="009D3D20">
      <w:pPr>
        <w:pStyle w:val="ENVIRONNEMENTTECHNIQUE"/>
      </w:pPr>
      <w:r>
        <w:t xml:space="preserve"> Environnement technique</w:t>
      </w:r>
      <w:r w:rsidR="00781E6D">
        <w:t xml:space="preserve"> </w:t>
      </w:r>
      <w:r>
        <w:t xml:space="preserve">: </w:t>
      </w:r>
      <w:r w:rsidR="00753367">
        <w:t xml:space="preserve">CRM </w:t>
      </w:r>
      <w:r>
        <w:t>Salesforce</w:t>
      </w:r>
      <w:r w:rsidR="00781E6D">
        <w:t>, Agile</w:t>
      </w:r>
    </w:p>
    <w:p w14:paraId="2A4FDB27" w14:textId="77777777" w:rsidR="00D22CF8" w:rsidRDefault="00000000">
      <w:r>
        <w:t xml:space="preserve">  </w:t>
      </w:r>
    </w:p>
    <w:p w14:paraId="54972429" w14:textId="77777777" w:rsidR="00D22CF8" w:rsidRDefault="00781E6D">
      <w:pPr>
        <w:pStyle w:val="ENTREPRISEDATE"/>
      </w:pPr>
      <w:r>
        <w:t>Février 2018 à Mars 2022 : ALGOFI (4 ans)</w:t>
      </w:r>
    </w:p>
    <w:p w14:paraId="45530D30" w14:textId="77777777" w:rsidR="00D22CF8" w:rsidRDefault="00000000">
      <w:r>
        <w:t xml:space="preserve"> </w:t>
      </w:r>
    </w:p>
    <w:p w14:paraId="1E2DD18B" w14:textId="77777777" w:rsidR="00D22CF8" w:rsidRPr="009D3D20" w:rsidRDefault="00000000">
      <w:pPr>
        <w:pStyle w:val="POSTEOCCUPE"/>
        <w:rPr>
          <w:szCs w:val="24"/>
        </w:rPr>
      </w:pPr>
      <w:r w:rsidRPr="009D3D20">
        <w:rPr>
          <w:szCs w:val="24"/>
        </w:rPr>
        <w:t>SENIOR BUSINESS ANALYST</w:t>
      </w:r>
    </w:p>
    <w:p w14:paraId="5ECC7293" w14:textId="77777777" w:rsidR="00D22CF8" w:rsidRDefault="00000000">
      <w:r>
        <w:t xml:space="preserve"> </w:t>
      </w:r>
    </w:p>
    <w:p w14:paraId="64544A44" w14:textId="7F522787" w:rsidR="00D22CF8" w:rsidRPr="00781E6D" w:rsidRDefault="00AA1A63" w:rsidP="00781E6D">
      <w:pPr>
        <w:pStyle w:val="CONTEXTEPROJET"/>
        <w:rPr>
          <w:b/>
          <w:bCs/>
        </w:rPr>
      </w:pPr>
      <w:r>
        <w:rPr>
          <w:i w:val="0"/>
          <w:iCs w:val="0"/>
        </w:rPr>
        <w:t xml:space="preserve">Contexte : </w:t>
      </w:r>
      <w:r w:rsidR="00781E6D" w:rsidRPr="00781E6D">
        <w:rPr>
          <w:b/>
          <w:bCs/>
        </w:rPr>
        <w:t>Natixis ~ 8 mois</w:t>
      </w:r>
    </w:p>
    <w:p w14:paraId="10B1FCE1" w14:textId="77777777" w:rsidR="00781E6D" w:rsidRDefault="00781E6D" w:rsidP="00781E6D">
      <w:pPr>
        <w:pStyle w:val="LISTEPROJET"/>
        <w:numPr>
          <w:ilvl w:val="0"/>
          <w:numId w:val="0"/>
        </w:numPr>
        <w:ind w:left="1636" w:hanging="360"/>
      </w:pPr>
    </w:p>
    <w:p w14:paraId="173F05FA" w14:textId="77777777" w:rsidR="00D22CF8" w:rsidRDefault="00000000" w:rsidP="00781E6D">
      <w:pPr>
        <w:pStyle w:val="LISTEPROJET"/>
        <w:ind w:left="567" w:hanging="283"/>
        <w:rPr>
          <w:i/>
          <w:iCs/>
        </w:rPr>
      </w:pPr>
      <w:r w:rsidRPr="00781E6D">
        <w:rPr>
          <w:i/>
          <w:iCs/>
        </w:rPr>
        <w:t>Projet de mise en place d’un outil d’océrisation Salesforce, développé par un partenaire externe afin de réduire la saisie manuelle des états financiers et des projections. Equipes financements structurés.</w:t>
      </w:r>
    </w:p>
    <w:p w14:paraId="244A8609" w14:textId="77777777" w:rsidR="00AA1A63" w:rsidRDefault="00AA1A63" w:rsidP="00AA1A63">
      <w:pPr>
        <w:pStyle w:val="LISTEPROJET"/>
      </w:pPr>
      <w:r>
        <w:t>Taches</w:t>
      </w:r>
    </w:p>
    <w:p w14:paraId="67D5112C" w14:textId="77777777" w:rsidR="00781E6D" w:rsidRPr="00781E6D" w:rsidRDefault="00781E6D" w:rsidP="00781E6D">
      <w:pPr>
        <w:pStyle w:val="LISTEPROJET"/>
        <w:numPr>
          <w:ilvl w:val="0"/>
          <w:numId w:val="0"/>
        </w:numPr>
        <w:ind w:left="1636" w:hanging="360"/>
        <w:rPr>
          <w:i/>
          <w:iCs/>
        </w:rPr>
      </w:pPr>
    </w:p>
    <w:p w14:paraId="7400BE84" w14:textId="77777777" w:rsidR="00D22CF8" w:rsidRDefault="00000000">
      <w:pPr>
        <w:pStyle w:val="LISTETACHES"/>
      </w:pPr>
      <w:r>
        <w:t>Rédaction/modification des spécifications</w:t>
      </w:r>
    </w:p>
    <w:p w14:paraId="5B99BF9E" w14:textId="77777777" w:rsidR="00D22CF8" w:rsidRDefault="00000000">
      <w:pPr>
        <w:pStyle w:val="LISTETACHES"/>
      </w:pPr>
      <w:r>
        <w:t>Comptes rendus suite réunions avec le business</w:t>
      </w:r>
    </w:p>
    <w:p w14:paraId="3458FF5E" w14:textId="77777777" w:rsidR="00D22CF8" w:rsidRDefault="00000000">
      <w:pPr>
        <w:pStyle w:val="LISTETACHES"/>
      </w:pPr>
      <w:r>
        <w:t>Schématiser les user workflows avec le partenaire ISV</w:t>
      </w:r>
    </w:p>
    <w:p w14:paraId="5549935C" w14:textId="77777777" w:rsidR="00D22CF8" w:rsidRDefault="00000000">
      <w:pPr>
        <w:pStyle w:val="LISTETACHES"/>
      </w:pPr>
      <w:r>
        <w:t>Recueil des besoins, étude de faisabilité et organisation des échanges avec la TMA/ Mode Agile</w:t>
      </w:r>
    </w:p>
    <w:p w14:paraId="02A724F0" w14:textId="77777777" w:rsidR="00D22CF8" w:rsidRDefault="00000000">
      <w:pPr>
        <w:pStyle w:val="LISTETACHES"/>
      </w:pPr>
      <w:r>
        <w:t>Tests : Nouvelles fonctionnalités et Non régression</w:t>
      </w:r>
    </w:p>
    <w:p w14:paraId="6140CFF8" w14:textId="77777777" w:rsidR="00781E6D" w:rsidRDefault="00781E6D" w:rsidP="00781E6D">
      <w:pPr>
        <w:pStyle w:val="LISTETACHES"/>
        <w:numPr>
          <w:ilvl w:val="0"/>
          <w:numId w:val="0"/>
        </w:numPr>
        <w:ind w:left="1069" w:hanging="360"/>
      </w:pPr>
    </w:p>
    <w:p w14:paraId="0E775390" w14:textId="77777777" w:rsidR="00781E6D" w:rsidRPr="00781E6D" w:rsidRDefault="00781E6D" w:rsidP="00781E6D">
      <w:pPr>
        <w:pStyle w:val="CONTEXTEPROJET"/>
        <w:rPr>
          <w:b/>
          <w:bCs/>
          <w:i w:val="0"/>
          <w:iCs w:val="0"/>
        </w:rPr>
      </w:pPr>
      <w:r w:rsidRPr="00781E6D">
        <w:rPr>
          <w:b/>
          <w:bCs/>
          <w:i w:val="0"/>
          <w:iCs w:val="0"/>
        </w:rPr>
        <w:t xml:space="preserve">Environnement technique : Singular (construit sur du Salesforce), Microsoft Excel, Confluence, Jira, </w:t>
      </w:r>
      <w:r w:rsidR="00753367">
        <w:rPr>
          <w:b/>
          <w:bCs/>
          <w:i w:val="0"/>
          <w:iCs w:val="0"/>
        </w:rPr>
        <w:t xml:space="preserve">CRM </w:t>
      </w:r>
      <w:r w:rsidRPr="00781E6D">
        <w:rPr>
          <w:b/>
          <w:bCs/>
          <w:i w:val="0"/>
          <w:iCs w:val="0"/>
        </w:rPr>
        <w:t>Salesforce, nCino</w:t>
      </w:r>
    </w:p>
    <w:p w14:paraId="12CD661A" w14:textId="77777777" w:rsidR="00781E6D" w:rsidRDefault="00781E6D" w:rsidP="00781E6D">
      <w:pPr>
        <w:pStyle w:val="LISTETACHES"/>
        <w:numPr>
          <w:ilvl w:val="0"/>
          <w:numId w:val="0"/>
        </w:numPr>
        <w:ind w:left="1069" w:hanging="360"/>
      </w:pPr>
    </w:p>
    <w:p w14:paraId="22D54B2D" w14:textId="77777777" w:rsidR="00AA1A63" w:rsidRDefault="00AA1A63" w:rsidP="00AA1A63">
      <w:pPr>
        <w:pStyle w:val="ENTREPRISEDATE"/>
      </w:pPr>
      <w:r>
        <w:t>Février 2018 à Mars 2022 : ALGOFI (4 ans)</w:t>
      </w:r>
    </w:p>
    <w:p w14:paraId="6BB1BFA8" w14:textId="77777777" w:rsidR="00AA1A63" w:rsidRDefault="00AA1A63" w:rsidP="00AA1A63">
      <w:r>
        <w:t xml:space="preserve"> </w:t>
      </w:r>
    </w:p>
    <w:p w14:paraId="1D1286B8" w14:textId="77777777" w:rsidR="00AA1A63" w:rsidRPr="009D3D20" w:rsidRDefault="00AA1A63" w:rsidP="00AA1A63">
      <w:pPr>
        <w:pStyle w:val="POSTEOCCUPE"/>
        <w:rPr>
          <w:szCs w:val="24"/>
        </w:rPr>
      </w:pPr>
      <w:r w:rsidRPr="009D3D20">
        <w:rPr>
          <w:szCs w:val="24"/>
        </w:rPr>
        <w:t>SENIOR BUSINESS ANALYST</w:t>
      </w:r>
    </w:p>
    <w:p w14:paraId="52ABC5EF" w14:textId="77777777" w:rsidR="00AA1A63" w:rsidRDefault="00AA1A63" w:rsidP="00781E6D">
      <w:pPr>
        <w:pStyle w:val="LISTETACHES"/>
        <w:numPr>
          <w:ilvl w:val="0"/>
          <w:numId w:val="0"/>
        </w:numPr>
        <w:ind w:left="1069" w:hanging="360"/>
      </w:pPr>
    </w:p>
    <w:p w14:paraId="6CD29C0E" w14:textId="285506C1" w:rsidR="00781E6D" w:rsidRDefault="00AA1A63" w:rsidP="00781E6D">
      <w:pPr>
        <w:pStyle w:val="CONTEXTEPROJET"/>
        <w:rPr>
          <w:b/>
          <w:bCs/>
        </w:rPr>
      </w:pPr>
      <w:r>
        <w:rPr>
          <w:b/>
          <w:bCs/>
        </w:rPr>
        <w:t>Contexte</w:t>
      </w:r>
      <w:r w:rsidR="00781E6D" w:rsidRPr="00781E6D">
        <w:rPr>
          <w:b/>
          <w:bCs/>
        </w:rPr>
        <w:t xml:space="preserve"> : </w:t>
      </w:r>
      <w:r w:rsidR="00781E6D">
        <w:rPr>
          <w:b/>
          <w:bCs/>
        </w:rPr>
        <w:t xml:space="preserve">Amundi Asset Management </w:t>
      </w:r>
      <w:r w:rsidR="00781E6D" w:rsidRPr="00781E6D">
        <w:rPr>
          <w:b/>
          <w:bCs/>
        </w:rPr>
        <w:t xml:space="preserve">~ </w:t>
      </w:r>
      <w:r w:rsidR="00781E6D">
        <w:rPr>
          <w:b/>
          <w:bCs/>
        </w:rPr>
        <w:t>1</w:t>
      </w:r>
      <w:r w:rsidR="00781E6D" w:rsidRPr="00781E6D">
        <w:rPr>
          <w:b/>
          <w:bCs/>
        </w:rPr>
        <w:t>8 mois</w:t>
      </w:r>
    </w:p>
    <w:p w14:paraId="35BFBEE1" w14:textId="77777777" w:rsidR="00AA1A63" w:rsidRDefault="00AA1A63" w:rsidP="00AA1A63">
      <w:r>
        <w:t>Taches</w:t>
      </w:r>
    </w:p>
    <w:p w14:paraId="5DEBAFAF" w14:textId="77777777" w:rsidR="00AA1A63" w:rsidRPr="00781E6D" w:rsidRDefault="00AA1A63" w:rsidP="00781E6D">
      <w:pPr>
        <w:pStyle w:val="CONTEXTEPROJET"/>
        <w:rPr>
          <w:b/>
          <w:bCs/>
        </w:rPr>
      </w:pPr>
    </w:p>
    <w:p w14:paraId="66B9B028" w14:textId="77777777" w:rsidR="00D22CF8" w:rsidRDefault="00000000">
      <w:pPr>
        <w:pStyle w:val="LISTETACHES"/>
      </w:pPr>
      <w:r>
        <w:t>Mise à jour des informations des Users/ Groupes/ Permission sets sur Salesforce lightning</w:t>
      </w:r>
    </w:p>
    <w:p w14:paraId="7CA7DE19" w14:textId="77777777" w:rsidR="00D22CF8" w:rsidRDefault="00000000">
      <w:pPr>
        <w:pStyle w:val="LISTETACHES"/>
      </w:pPr>
      <w:r>
        <w:t>Analyse comparative de données entre deux CRM</w:t>
      </w:r>
    </w:p>
    <w:p w14:paraId="4F0050AE" w14:textId="77777777" w:rsidR="00D22CF8" w:rsidRDefault="00000000">
      <w:pPr>
        <w:pStyle w:val="LISTETACHES"/>
      </w:pPr>
      <w:r>
        <w:t>Charger les fichiers dans Salesforce et éviter les doublons</w:t>
      </w:r>
    </w:p>
    <w:p w14:paraId="5A23F6C1" w14:textId="77777777" w:rsidR="00D22CF8" w:rsidRDefault="00000000">
      <w:pPr>
        <w:pStyle w:val="LISTETACHES"/>
      </w:pPr>
      <w:r>
        <w:t>Modification et génération de Reports/ Dashboards dans Salesforce</w:t>
      </w:r>
    </w:p>
    <w:p w14:paraId="30BE3842" w14:textId="77777777" w:rsidR="00D22CF8" w:rsidRDefault="00000000">
      <w:pPr>
        <w:pStyle w:val="LISTETACHES"/>
      </w:pPr>
      <w:r>
        <w:t>Modification des Approval process/ Workflows</w:t>
      </w:r>
    </w:p>
    <w:p w14:paraId="0C811645" w14:textId="77777777" w:rsidR="00D22CF8" w:rsidRDefault="00000000">
      <w:pPr>
        <w:pStyle w:val="LISTETACHES"/>
      </w:pPr>
      <w:r>
        <w:t>Suivi du développement d’un nouvel outil de reporting excel: opérations de souscription/ rachat, info clients, info FCP</w:t>
      </w:r>
    </w:p>
    <w:p w14:paraId="4F4003D2" w14:textId="77777777" w:rsidR="00D22CF8" w:rsidRDefault="00000000">
      <w:pPr>
        <w:pStyle w:val="LISTETACHES"/>
      </w:pPr>
      <w:r>
        <w:t>Assurer une remontée de qualité et la plus automatisée possible des encours et des flux des clients</w:t>
      </w:r>
    </w:p>
    <w:p w14:paraId="65DF7650" w14:textId="77777777" w:rsidR="00D22CF8" w:rsidRDefault="00000000">
      <w:pPr>
        <w:pStyle w:val="LISTETACHES"/>
      </w:pPr>
      <w:r>
        <w:t>Maîtriser et justifier les ajustements ‘manuels’</w:t>
      </w:r>
    </w:p>
    <w:p w14:paraId="48CAD1E6" w14:textId="77777777" w:rsidR="00D22CF8" w:rsidRDefault="00000000">
      <w:pPr>
        <w:pStyle w:val="LISTETACHES"/>
      </w:pPr>
      <w:r>
        <w:t>Rédaction/ modification des spécifications et Tests : Nouvelles fonctionnalités et Non régression</w:t>
      </w:r>
    </w:p>
    <w:p w14:paraId="27E3418B" w14:textId="77777777" w:rsidR="00D22CF8" w:rsidRDefault="00000000">
      <w:pPr>
        <w:pStyle w:val="LISTETACHES"/>
      </w:pPr>
      <w:r>
        <w:t>Modification d’Approval process/ Custom fields/ Page Layouts</w:t>
      </w:r>
    </w:p>
    <w:p w14:paraId="545634EE" w14:textId="77777777" w:rsidR="00D22CF8" w:rsidRDefault="00000000">
      <w:pPr>
        <w:pStyle w:val="LISTETACHES"/>
      </w:pPr>
      <w:r>
        <w:lastRenderedPageBreak/>
        <w:t>Coordination avec l’ensemble des intervenants projet : instances, correspondants, MOA, IT. / suivi des actions de remédiation avec les Devs</w:t>
      </w:r>
    </w:p>
    <w:p w14:paraId="0A397A96" w14:textId="77777777" w:rsidR="00D22CF8" w:rsidRDefault="00000000">
      <w:pPr>
        <w:pStyle w:val="LISTETACHES"/>
      </w:pPr>
      <w:r>
        <w:t>Recueil des besoins, étude de faisabilité et organisation des échanges avec la TMA</w:t>
      </w:r>
    </w:p>
    <w:p w14:paraId="5A208416" w14:textId="77777777" w:rsidR="00D22CF8" w:rsidRDefault="00000000">
      <w:r>
        <w:t xml:space="preserve"> </w:t>
      </w:r>
    </w:p>
    <w:p w14:paraId="2C7837A7" w14:textId="77777777" w:rsidR="00781E6D" w:rsidRDefault="00781E6D" w:rsidP="00781E6D">
      <w:pPr>
        <w:pStyle w:val="ENVIRONNEMENTTECHNIQUE"/>
      </w:pPr>
      <w:r>
        <w:t xml:space="preserve">Environnement technique : Tableau software, SQL, Microsoft Excel, Oracle Business Intelligence, Jira, Agile, </w:t>
      </w:r>
      <w:r w:rsidR="00753367">
        <w:t xml:space="preserve">CRM </w:t>
      </w:r>
      <w:r>
        <w:t>Salesforce</w:t>
      </w:r>
    </w:p>
    <w:p w14:paraId="1AFBDE95" w14:textId="77777777" w:rsidR="00D22CF8" w:rsidRDefault="00D22CF8"/>
    <w:p w14:paraId="4B96B698" w14:textId="77777777" w:rsidR="009D3D20" w:rsidRDefault="009D3D20"/>
    <w:p w14:paraId="6FE7D575" w14:textId="77777777" w:rsidR="009D3D20" w:rsidRDefault="009D3D20"/>
    <w:p w14:paraId="60F0F021" w14:textId="77777777" w:rsidR="00AA1A63" w:rsidRDefault="00AA1A63" w:rsidP="00AA1A63">
      <w:pPr>
        <w:pStyle w:val="ENTREPRISEDATE"/>
      </w:pPr>
      <w:r>
        <w:t>Février 2018 à Mars 2022 : ALGOFI (4 ans)</w:t>
      </w:r>
    </w:p>
    <w:p w14:paraId="16390FE9" w14:textId="77777777" w:rsidR="00AA1A63" w:rsidRDefault="00AA1A63" w:rsidP="00AA1A63">
      <w:r>
        <w:t xml:space="preserve"> </w:t>
      </w:r>
    </w:p>
    <w:p w14:paraId="26242308" w14:textId="77777777" w:rsidR="00AA1A63" w:rsidRPr="009D3D20" w:rsidRDefault="00AA1A63" w:rsidP="00AA1A63">
      <w:pPr>
        <w:pStyle w:val="POSTEOCCUPE"/>
        <w:rPr>
          <w:szCs w:val="24"/>
        </w:rPr>
      </w:pPr>
      <w:r w:rsidRPr="009D3D20">
        <w:rPr>
          <w:szCs w:val="24"/>
        </w:rPr>
        <w:t>SENIOR BUSINESS ANALYST</w:t>
      </w:r>
    </w:p>
    <w:p w14:paraId="2BF4ED74" w14:textId="77777777" w:rsidR="009D3D20" w:rsidRDefault="009D3D20"/>
    <w:p w14:paraId="6E465008" w14:textId="147B2AAB" w:rsidR="00781E6D" w:rsidRPr="00781E6D" w:rsidRDefault="00AA1A63" w:rsidP="00781E6D">
      <w:pPr>
        <w:pStyle w:val="CONTEXTEPROJET"/>
        <w:rPr>
          <w:b/>
          <w:bCs/>
        </w:rPr>
      </w:pPr>
      <w:r>
        <w:rPr>
          <w:b/>
          <w:bCs/>
        </w:rPr>
        <w:t xml:space="preserve">Contexte : </w:t>
      </w:r>
      <w:r w:rsidR="00781E6D" w:rsidRPr="00781E6D">
        <w:rPr>
          <w:b/>
          <w:bCs/>
        </w:rPr>
        <w:t>BNP PARIBAS ~ 18 mois</w:t>
      </w:r>
    </w:p>
    <w:p w14:paraId="57B4D3DD" w14:textId="77777777" w:rsidR="00AA1A63" w:rsidRDefault="00AA1A63" w:rsidP="00AA1A63">
      <w:pPr>
        <w:pStyle w:val="LISTETACHES"/>
      </w:pPr>
      <w:r>
        <w:t>Taches</w:t>
      </w:r>
    </w:p>
    <w:p w14:paraId="1A793B65" w14:textId="77777777" w:rsidR="00781E6D" w:rsidRDefault="00781E6D" w:rsidP="00781E6D">
      <w:pPr>
        <w:pStyle w:val="LISTETACHES"/>
      </w:pPr>
      <w:r>
        <w:t>Rédaction/ modification des spécifications et Tests : Nouvelles fonctionnalités et Non régression</w:t>
      </w:r>
    </w:p>
    <w:p w14:paraId="37E8482A" w14:textId="77777777" w:rsidR="00781E6D" w:rsidRDefault="00781E6D" w:rsidP="00781E6D">
      <w:pPr>
        <w:pStyle w:val="LISTETACHES"/>
      </w:pPr>
      <w:r>
        <w:t>Modification d’Approval process/ Custom fields/ Page Layouts</w:t>
      </w:r>
    </w:p>
    <w:p w14:paraId="65254F1E" w14:textId="77777777" w:rsidR="00781E6D" w:rsidRDefault="00781E6D" w:rsidP="00781E6D">
      <w:pPr>
        <w:pStyle w:val="LISTETACHES"/>
      </w:pPr>
      <w:r>
        <w:t>Coordination avec l’ensemble des intervenants projet : instances, correspondants, MOA, IT. / suivi des actions de remédiation avec les Devs</w:t>
      </w:r>
    </w:p>
    <w:p w14:paraId="63592643" w14:textId="77777777" w:rsidR="00781E6D" w:rsidRDefault="00781E6D" w:rsidP="00781E6D">
      <w:pPr>
        <w:pStyle w:val="LISTETACHES"/>
      </w:pPr>
      <w:r>
        <w:t>Recueil des besoins, étude de faisabilité et organisation des échanges avec la TMA</w:t>
      </w:r>
    </w:p>
    <w:p w14:paraId="6E1DB58C" w14:textId="77777777" w:rsidR="00781E6D" w:rsidRDefault="00781E6D" w:rsidP="00781E6D"/>
    <w:p w14:paraId="04CABA91" w14:textId="77777777" w:rsidR="00781E6D" w:rsidRDefault="00781E6D" w:rsidP="00781E6D">
      <w:pPr>
        <w:pStyle w:val="ENVIRONNEMENTTECHNIQUE"/>
      </w:pPr>
      <w:r>
        <w:t>Environnement technique : Tableau software</w:t>
      </w:r>
      <w:r w:rsidR="00C025DC">
        <w:t xml:space="preserve">, </w:t>
      </w:r>
      <w:r>
        <w:t xml:space="preserve">SQL, Microsoft Excel, Oracle Business Intelligence, Jira, Agile, </w:t>
      </w:r>
      <w:r w:rsidR="00753367">
        <w:t xml:space="preserve">CRM </w:t>
      </w:r>
      <w:r>
        <w:t>Salesforce</w:t>
      </w:r>
    </w:p>
    <w:p w14:paraId="70640625" w14:textId="77777777" w:rsidR="00A02349" w:rsidRDefault="00A02349">
      <w:pPr>
        <w:pStyle w:val="ENTREPRISEDATE"/>
      </w:pPr>
    </w:p>
    <w:p w14:paraId="484C9F7E" w14:textId="77777777" w:rsidR="00A02349" w:rsidRDefault="00A02349">
      <w:pPr>
        <w:pStyle w:val="ENTREPRISEDATE"/>
      </w:pPr>
    </w:p>
    <w:p w14:paraId="3E8F8DE6" w14:textId="77777777" w:rsidR="00D22CF8" w:rsidRDefault="00781E6D">
      <w:pPr>
        <w:pStyle w:val="ENTREPRISEDATE"/>
      </w:pPr>
      <w:r>
        <w:t>2015 – 2018 : ECONOCOM (3 ans)</w:t>
      </w:r>
    </w:p>
    <w:p w14:paraId="24438454" w14:textId="77777777" w:rsidR="00D22CF8" w:rsidRDefault="00000000">
      <w:r>
        <w:t xml:space="preserve"> </w:t>
      </w:r>
    </w:p>
    <w:p w14:paraId="4D3840D7" w14:textId="77777777" w:rsidR="00D22CF8" w:rsidRPr="009D3D20" w:rsidRDefault="00000000">
      <w:pPr>
        <w:pStyle w:val="POSTEOCCUPE"/>
        <w:rPr>
          <w:szCs w:val="24"/>
        </w:rPr>
      </w:pPr>
      <w:r w:rsidRPr="009D3D20">
        <w:rPr>
          <w:szCs w:val="24"/>
        </w:rPr>
        <w:t>BUSINESS ANALYST</w:t>
      </w:r>
    </w:p>
    <w:p w14:paraId="021C4609" w14:textId="77777777" w:rsidR="00D22CF8" w:rsidRDefault="00000000">
      <w:r>
        <w:t xml:space="preserve"> </w:t>
      </w:r>
    </w:p>
    <w:p w14:paraId="11B77727" w14:textId="77777777" w:rsidR="00A02349" w:rsidRDefault="00A02349" w:rsidP="00A02349">
      <w:pPr>
        <w:pStyle w:val="CONTEXTEPROJET"/>
        <w:rPr>
          <w:b/>
          <w:bCs/>
        </w:rPr>
      </w:pPr>
    </w:p>
    <w:p w14:paraId="4662C945" w14:textId="037C24B6" w:rsidR="00D22CF8" w:rsidRDefault="00AA1A63" w:rsidP="00A02349">
      <w:pPr>
        <w:pStyle w:val="CONTEXTEPROJET"/>
        <w:rPr>
          <w:b/>
          <w:bCs/>
        </w:rPr>
      </w:pPr>
      <w:r>
        <w:rPr>
          <w:b/>
          <w:bCs/>
        </w:rPr>
        <w:t xml:space="preserve">Contexte : </w:t>
      </w:r>
      <w:r w:rsidR="00000000" w:rsidRPr="00A02349">
        <w:rPr>
          <w:b/>
          <w:bCs/>
        </w:rPr>
        <w:t>BNP Paribas (14 mois)</w:t>
      </w:r>
    </w:p>
    <w:p w14:paraId="56D02C17" w14:textId="77777777" w:rsidR="00A02349" w:rsidRPr="00A02349" w:rsidRDefault="00A02349" w:rsidP="00A02349">
      <w:pPr>
        <w:pStyle w:val="CONTEXTEPROJET"/>
        <w:rPr>
          <w:b/>
          <w:bCs/>
        </w:rPr>
      </w:pPr>
    </w:p>
    <w:p w14:paraId="0B3847E6" w14:textId="77777777" w:rsidR="00D22CF8" w:rsidRPr="00A02349" w:rsidRDefault="00000000" w:rsidP="00A02349">
      <w:pPr>
        <w:pStyle w:val="LISTEPROJET"/>
        <w:ind w:left="567" w:hanging="283"/>
        <w:rPr>
          <w:i/>
          <w:iCs/>
        </w:rPr>
      </w:pPr>
      <w:r w:rsidRPr="00A02349">
        <w:rPr>
          <w:i/>
          <w:iCs/>
        </w:rPr>
        <w:t>Contexte : Outil d’allocation des coûts, de simulation budgétaire et de reporting à disposition des fonctions et métiers</w:t>
      </w:r>
    </w:p>
    <w:p w14:paraId="092AF85B" w14:textId="77777777" w:rsidR="00781E6D" w:rsidRDefault="00781E6D" w:rsidP="00781E6D">
      <w:pPr>
        <w:pStyle w:val="LISTEPROJET"/>
        <w:numPr>
          <w:ilvl w:val="0"/>
          <w:numId w:val="0"/>
        </w:numPr>
        <w:ind w:left="1636" w:hanging="360"/>
      </w:pPr>
    </w:p>
    <w:p w14:paraId="7E83CC8D" w14:textId="77777777" w:rsidR="00AA1A63" w:rsidRDefault="00AA1A63" w:rsidP="00AA1A63">
      <w:pPr>
        <w:pStyle w:val="LISTETACHES"/>
      </w:pPr>
      <w:r>
        <w:t>Taches</w:t>
      </w:r>
    </w:p>
    <w:p w14:paraId="50867E91" w14:textId="77777777" w:rsidR="00A02349" w:rsidRDefault="00A02349" w:rsidP="00A02349">
      <w:pPr>
        <w:pStyle w:val="LISTETACHES"/>
      </w:pPr>
      <w:r>
        <w:t>Recueil des besoins, étude de faisabilité et organisation des échanges avec le prestataire</w:t>
      </w:r>
    </w:p>
    <w:p w14:paraId="52B273C4" w14:textId="77777777" w:rsidR="00A02349" w:rsidRDefault="00A02349" w:rsidP="00A02349">
      <w:pPr>
        <w:pStyle w:val="LISTETACHES"/>
      </w:pPr>
      <w:r>
        <w:t>Rédaction des spécifications fonctionnelles, suivi des développements et stratégie de recette</w:t>
      </w:r>
    </w:p>
    <w:p w14:paraId="2310000B" w14:textId="77777777" w:rsidR="00A02349" w:rsidRDefault="00A02349" w:rsidP="00A02349">
      <w:pPr>
        <w:pStyle w:val="LISTETACHES"/>
      </w:pPr>
      <w:r>
        <w:t>Accompagnement de la MOA fonction risque sur l’implémentation de nouveaux besoins fonctionnels</w:t>
      </w:r>
    </w:p>
    <w:p w14:paraId="37DE77AB" w14:textId="77777777" w:rsidR="00A02349" w:rsidRDefault="00A02349" w:rsidP="00A02349">
      <w:pPr>
        <w:pStyle w:val="LISTETACHES"/>
      </w:pPr>
      <w:r>
        <w:t>Suivi et encadrement des équipes de développement en Roumanie</w:t>
      </w:r>
    </w:p>
    <w:p w14:paraId="6CA1B482" w14:textId="77777777" w:rsidR="00A02349" w:rsidRDefault="00A02349" w:rsidP="00781E6D">
      <w:pPr>
        <w:pStyle w:val="LISTEPROJET"/>
        <w:numPr>
          <w:ilvl w:val="0"/>
          <w:numId w:val="0"/>
        </w:numPr>
        <w:ind w:left="1636" w:hanging="360"/>
      </w:pPr>
    </w:p>
    <w:p w14:paraId="1296D3D1" w14:textId="77777777" w:rsidR="00A02349" w:rsidRDefault="00A02349" w:rsidP="00A02349">
      <w:pPr>
        <w:pStyle w:val="ENVIRONNEMENTTECHNIQUE"/>
      </w:pPr>
      <w:r>
        <w:t>Environnement technique : SQL, application interne, Jira</w:t>
      </w:r>
    </w:p>
    <w:p w14:paraId="3F48C4AE" w14:textId="77777777" w:rsidR="00A02349" w:rsidRDefault="00A02349" w:rsidP="00781E6D">
      <w:pPr>
        <w:pStyle w:val="LISTEPROJET"/>
        <w:numPr>
          <w:ilvl w:val="0"/>
          <w:numId w:val="0"/>
        </w:numPr>
        <w:ind w:left="1636" w:hanging="360"/>
      </w:pPr>
    </w:p>
    <w:p w14:paraId="5E22EAEC" w14:textId="77777777" w:rsidR="00AA1A63" w:rsidRDefault="00AA1A63" w:rsidP="00AA1A63">
      <w:pPr>
        <w:pStyle w:val="ENTREPRISEDATE"/>
      </w:pPr>
      <w:r>
        <w:t>2015 – 2018 : ECONOCOM (3 ans)</w:t>
      </w:r>
    </w:p>
    <w:p w14:paraId="7C9B52AC" w14:textId="77777777" w:rsidR="00AA1A63" w:rsidRDefault="00AA1A63" w:rsidP="00AA1A63">
      <w:r>
        <w:t xml:space="preserve"> </w:t>
      </w:r>
    </w:p>
    <w:p w14:paraId="6DBF82BF" w14:textId="77777777" w:rsidR="00AA1A63" w:rsidRPr="009D3D20" w:rsidRDefault="00AA1A63" w:rsidP="00AA1A63">
      <w:pPr>
        <w:pStyle w:val="POSTEOCCUPE"/>
        <w:rPr>
          <w:szCs w:val="24"/>
        </w:rPr>
      </w:pPr>
      <w:r w:rsidRPr="009D3D20">
        <w:rPr>
          <w:szCs w:val="24"/>
        </w:rPr>
        <w:lastRenderedPageBreak/>
        <w:t>BUSINESS ANALYST</w:t>
      </w:r>
    </w:p>
    <w:p w14:paraId="65AE1330" w14:textId="77777777" w:rsidR="00781E6D" w:rsidRDefault="00781E6D" w:rsidP="00781E6D">
      <w:pPr>
        <w:pStyle w:val="LISTEPROJET"/>
        <w:numPr>
          <w:ilvl w:val="0"/>
          <w:numId w:val="0"/>
        </w:numPr>
        <w:ind w:left="1636" w:hanging="360"/>
      </w:pPr>
    </w:p>
    <w:p w14:paraId="6222F951" w14:textId="31574A4F" w:rsidR="00D22CF8" w:rsidRPr="00A02349" w:rsidRDefault="00AA1A63" w:rsidP="00A02349">
      <w:pPr>
        <w:pStyle w:val="CONTEXTEPROJET"/>
        <w:rPr>
          <w:b/>
          <w:bCs/>
        </w:rPr>
      </w:pPr>
      <w:r>
        <w:rPr>
          <w:b/>
          <w:bCs/>
        </w:rPr>
        <w:t xml:space="preserve">Contexte : </w:t>
      </w:r>
      <w:r w:rsidR="00000000" w:rsidRPr="00A02349">
        <w:rPr>
          <w:b/>
          <w:bCs/>
        </w:rPr>
        <w:t>Crédit Agricole (Pacifica/Predica/ CACI) (6 mois)</w:t>
      </w:r>
    </w:p>
    <w:p w14:paraId="72C3934E" w14:textId="77777777" w:rsidR="00D22CF8" w:rsidRDefault="00000000">
      <w:r>
        <w:t xml:space="preserve"> </w:t>
      </w:r>
    </w:p>
    <w:p w14:paraId="6C79ED3C" w14:textId="77777777" w:rsidR="00AA1A63" w:rsidRDefault="00AA1A63" w:rsidP="00AA1A63">
      <w:pPr>
        <w:pStyle w:val="LISTETACHES"/>
      </w:pPr>
      <w:r>
        <w:t>Taches</w:t>
      </w:r>
    </w:p>
    <w:p w14:paraId="53F71357" w14:textId="77777777" w:rsidR="00D22CF8" w:rsidRDefault="00000000">
      <w:pPr>
        <w:pStyle w:val="LISTETACHES"/>
      </w:pPr>
      <w:r>
        <w:t>Amélioration du portail collaboratif et des paramètres de sécurité, en fonction des profils et des groupes</w:t>
      </w:r>
    </w:p>
    <w:p w14:paraId="48ADE21F" w14:textId="77777777" w:rsidR="00D22CF8" w:rsidRDefault="00000000">
      <w:pPr>
        <w:pStyle w:val="LISTETACHES"/>
      </w:pPr>
      <w:r>
        <w:t>Aider le client à organiser un grand atelier de brainstorming entre les agences régionales</w:t>
      </w:r>
    </w:p>
    <w:p w14:paraId="51C8A038" w14:textId="77777777" w:rsidR="00D22CF8" w:rsidRDefault="00000000">
      <w:r>
        <w:t xml:space="preserve"> </w:t>
      </w:r>
    </w:p>
    <w:p w14:paraId="18B75FD5" w14:textId="77777777" w:rsidR="00D22CF8" w:rsidRDefault="00000000">
      <w:pPr>
        <w:pStyle w:val="ENVIRONNEMENTTECHNIQUE"/>
      </w:pPr>
      <w:r>
        <w:t>Environnement technique</w:t>
      </w:r>
      <w:r w:rsidR="003F00DE">
        <w:t xml:space="preserve"> </w:t>
      </w:r>
      <w:r>
        <w:t>: SQL, application interne, MS Office</w:t>
      </w:r>
    </w:p>
    <w:p w14:paraId="4DE43FE6" w14:textId="77777777" w:rsidR="009D3D20" w:rsidRDefault="009D3D20">
      <w:pPr>
        <w:pStyle w:val="ENVIRONNEMENTTECHNIQUE"/>
      </w:pPr>
    </w:p>
    <w:p w14:paraId="48744C5F" w14:textId="77777777" w:rsidR="009D3D20" w:rsidRDefault="009D3D20">
      <w:pPr>
        <w:jc w:val="left"/>
        <w:rPr>
          <w:b/>
          <w:bCs/>
          <w:sz w:val="22"/>
          <w:szCs w:val="22"/>
        </w:rPr>
      </w:pPr>
      <w:r>
        <w:br w:type="page"/>
      </w:r>
    </w:p>
    <w:p w14:paraId="30194732" w14:textId="77777777" w:rsidR="00AA1A63" w:rsidRDefault="00AA1A63" w:rsidP="00AA1A63">
      <w:pPr>
        <w:pStyle w:val="ENTREPRISEDATE"/>
      </w:pPr>
      <w:r>
        <w:lastRenderedPageBreak/>
        <w:t>2015 – 2018 : ECONOCOM (3 ans)</w:t>
      </w:r>
    </w:p>
    <w:p w14:paraId="54CD289F" w14:textId="77777777" w:rsidR="00AA1A63" w:rsidRDefault="00AA1A63" w:rsidP="00AA1A63">
      <w:r>
        <w:t xml:space="preserve"> </w:t>
      </w:r>
    </w:p>
    <w:p w14:paraId="5D9C4556" w14:textId="77777777" w:rsidR="00AA1A63" w:rsidRPr="009D3D20" w:rsidRDefault="00AA1A63" w:rsidP="00AA1A63">
      <w:pPr>
        <w:pStyle w:val="POSTEOCCUPE"/>
        <w:rPr>
          <w:szCs w:val="24"/>
        </w:rPr>
      </w:pPr>
      <w:r w:rsidRPr="009D3D20">
        <w:rPr>
          <w:szCs w:val="24"/>
        </w:rPr>
        <w:t>BUSINESS ANALYST</w:t>
      </w:r>
    </w:p>
    <w:p w14:paraId="30A2AEFB" w14:textId="77777777" w:rsidR="009D3D20" w:rsidRDefault="009D3D20">
      <w:pPr>
        <w:pStyle w:val="ENVIRONNEMENTTECHNIQUE"/>
      </w:pPr>
    </w:p>
    <w:p w14:paraId="6C1F9E2F" w14:textId="182C13C2" w:rsidR="003F00DE" w:rsidRPr="003F00DE" w:rsidRDefault="00AA1A63" w:rsidP="003F00DE">
      <w:pPr>
        <w:pStyle w:val="CONTEXTEPROJET"/>
        <w:rPr>
          <w:b/>
          <w:bCs/>
        </w:rPr>
      </w:pPr>
      <w:r>
        <w:rPr>
          <w:b/>
          <w:bCs/>
        </w:rPr>
        <w:t xml:space="preserve">Contexte : </w:t>
      </w:r>
      <w:r w:rsidR="003F00DE" w:rsidRPr="003F00DE">
        <w:rPr>
          <w:b/>
          <w:bCs/>
        </w:rPr>
        <w:t>Natixis Lease (7 mois)</w:t>
      </w:r>
    </w:p>
    <w:p w14:paraId="14046A76" w14:textId="77777777" w:rsidR="003F00DE" w:rsidRDefault="003F00DE" w:rsidP="003F00DE">
      <w:pPr>
        <w:pStyle w:val="ENVIRONNEMENTTECHNIQUE"/>
      </w:pPr>
    </w:p>
    <w:p w14:paraId="0874EE3D" w14:textId="77777777" w:rsidR="003F00DE" w:rsidRPr="003F00DE" w:rsidRDefault="003F00DE" w:rsidP="003F00DE">
      <w:pPr>
        <w:pStyle w:val="LISTEPROJET"/>
        <w:spacing w:line="280" w:lineRule="exact"/>
        <w:ind w:left="568" w:hanging="284"/>
        <w:rPr>
          <w:i/>
          <w:iCs/>
        </w:rPr>
      </w:pPr>
      <w:r w:rsidRPr="003F00DE">
        <w:rPr>
          <w:i/>
          <w:iCs/>
        </w:rPr>
        <w:t>Projet au forfait avec une équipe de l’éditeur Cassiopae dans les locaux de Natixis. Migration de la version V3 vers la version V4.5 de Cassiopae</w:t>
      </w:r>
      <w:r>
        <w:rPr>
          <w:i/>
          <w:iCs/>
        </w:rPr>
        <w:t>.</w:t>
      </w:r>
    </w:p>
    <w:p w14:paraId="08E44493" w14:textId="77777777" w:rsidR="003F00DE" w:rsidRPr="003F00DE" w:rsidRDefault="003F00DE" w:rsidP="003F00DE">
      <w:pPr>
        <w:pStyle w:val="LISTEPROJET"/>
        <w:spacing w:line="280" w:lineRule="exact"/>
        <w:ind w:left="568" w:hanging="284"/>
      </w:pPr>
      <w:r w:rsidRPr="003F00DE">
        <w:rPr>
          <w:i/>
          <w:iCs/>
        </w:rPr>
        <w:t>Intégration de Cassiope sur la partie Leasing -Recette fonctionnelle, Tests d’Acceptation et Tests unitaires.</w:t>
      </w:r>
    </w:p>
    <w:p w14:paraId="38276789" w14:textId="77777777" w:rsidR="003F00DE" w:rsidRDefault="003F00DE" w:rsidP="003F00DE">
      <w:pPr>
        <w:pStyle w:val="LISTEPROJET"/>
        <w:numPr>
          <w:ilvl w:val="0"/>
          <w:numId w:val="0"/>
        </w:numPr>
        <w:ind w:left="284"/>
      </w:pPr>
    </w:p>
    <w:p w14:paraId="1AE0691E" w14:textId="77777777" w:rsidR="00AA1A63" w:rsidRDefault="00AA1A63" w:rsidP="00AA1A63">
      <w:pPr>
        <w:pStyle w:val="LISTETACHES"/>
      </w:pPr>
      <w:r>
        <w:t>Taches</w:t>
      </w:r>
    </w:p>
    <w:p w14:paraId="5ABBCC15" w14:textId="77777777" w:rsidR="003F00DE" w:rsidRDefault="003F00DE" w:rsidP="003F00DE">
      <w:pPr>
        <w:pStyle w:val="LISTETACHES"/>
      </w:pPr>
      <w:r>
        <w:t>Exécution des plans de tests et aide à prioriser les correctifs à livrer selon les besoins du client</w:t>
      </w:r>
    </w:p>
    <w:p w14:paraId="71912F3F" w14:textId="77777777" w:rsidR="003F00DE" w:rsidRDefault="003F00DE" w:rsidP="003F00DE">
      <w:pPr>
        <w:pStyle w:val="LISTETACHES"/>
      </w:pPr>
      <w:r>
        <w:t>Stratégie de recette fonctionnelle de l’ERP Cassiopae, en mode Agile et en collaboration avec l’éditeur</w:t>
      </w:r>
    </w:p>
    <w:p w14:paraId="69CE7A1F" w14:textId="77777777" w:rsidR="003F00DE" w:rsidRDefault="003F00DE" w:rsidP="003F00DE">
      <w:pPr>
        <w:pStyle w:val="ENVIRONNEMENTTECHNIQUE"/>
      </w:pPr>
    </w:p>
    <w:p w14:paraId="312FE961" w14:textId="77777777" w:rsidR="00E34B58" w:rsidRDefault="00E34B58" w:rsidP="00E34B58">
      <w:pPr>
        <w:pStyle w:val="ENVIRONNEMENTTECHNIQUE"/>
      </w:pPr>
      <w:r>
        <w:t>Outils : SQL, Cassiopae (crédit, financement), Filezilla, Jira, Agile</w:t>
      </w:r>
    </w:p>
    <w:p w14:paraId="1618FA38" w14:textId="77777777" w:rsidR="00E34B58" w:rsidRDefault="00E34B58" w:rsidP="003F00DE">
      <w:pPr>
        <w:pStyle w:val="ENVIRONNEMENTTECHNIQUE"/>
      </w:pPr>
    </w:p>
    <w:p w14:paraId="6DFEAEAC" w14:textId="77777777" w:rsidR="00AA1A63" w:rsidRDefault="00AA1A63" w:rsidP="00AA1A63">
      <w:pPr>
        <w:pStyle w:val="ENTREPRISEDATE"/>
      </w:pPr>
      <w:r>
        <w:t>2015 – 2018 : ECONOCOM (3 ans)</w:t>
      </w:r>
    </w:p>
    <w:p w14:paraId="5E7FFB56" w14:textId="77777777" w:rsidR="00AA1A63" w:rsidRDefault="00AA1A63" w:rsidP="00AA1A63">
      <w:r>
        <w:t xml:space="preserve"> </w:t>
      </w:r>
    </w:p>
    <w:p w14:paraId="6EDA0002" w14:textId="77777777" w:rsidR="00AA1A63" w:rsidRPr="009D3D20" w:rsidRDefault="00AA1A63" w:rsidP="00AA1A63">
      <w:pPr>
        <w:pStyle w:val="POSTEOCCUPE"/>
        <w:rPr>
          <w:szCs w:val="24"/>
        </w:rPr>
      </w:pPr>
      <w:r w:rsidRPr="009D3D20">
        <w:rPr>
          <w:szCs w:val="24"/>
        </w:rPr>
        <w:t>BUSINESS ANALYST</w:t>
      </w:r>
    </w:p>
    <w:p w14:paraId="5743F0DD" w14:textId="77777777" w:rsidR="003F00DE" w:rsidRDefault="003F00DE" w:rsidP="003F00DE">
      <w:pPr>
        <w:pStyle w:val="ENVIRONNEMENTTECHNIQUE"/>
      </w:pPr>
    </w:p>
    <w:p w14:paraId="647C22CD" w14:textId="50D65657" w:rsidR="003F00DE" w:rsidRPr="003F00DE" w:rsidRDefault="00AA1A63" w:rsidP="003F00DE">
      <w:pPr>
        <w:pStyle w:val="CONTEXTEPROJET"/>
        <w:rPr>
          <w:b/>
          <w:bCs/>
        </w:rPr>
      </w:pPr>
      <w:r>
        <w:rPr>
          <w:b/>
          <w:bCs/>
        </w:rPr>
        <w:t xml:space="preserve">Contexte : </w:t>
      </w:r>
      <w:r w:rsidR="003F00DE" w:rsidRPr="003F00DE">
        <w:rPr>
          <w:b/>
          <w:bCs/>
        </w:rPr>
        <w:t>GENERALI Assurances (6 mois)</w:t>
      </w:r>
      <w:r w:rsidR="003F00DE">
        <w:rPr>
          <w:b/>
          <w:bCs/>
        </w:rPr>
        <w:t xml:space="preserve"> </w:t>
      </w:r>
      <w:r w:rsidR="003F00DE" w:rsidRPr="003F00DE">
        <w:rPr>
          <w:b/>
          <w:bCs/>
        </w:rPr>
        <w:t xml:space="preserve"> </w:t>
      </w:r>
    </w:p>
    <w:p w14:paraId="09500E7C" w14:textId="77777777" w:rsidR="003F00DE" w:rsidRDefault="003F00DE" w:rsidP="003F00DE"/>
    <w:p w14:paraId="5F484FC3" w14:textId="77777777" w:rsidR="003F00DE" w:rsidRPr="003F00DE" w:rsidRDefault="003F00DE" w:rsidP="003F00DE">
      <w:pPr>
        <w:pStyle w:val="LISTEPROJET"/>
        <w:spacing w:line="280" w:lineRule="exact"/>
        <w:ind w:left="568" w:hanging="284"/>
        <w:rPr>
          <w:i/>
          <w:iCs/>
        </w:rPr>
      </w:pPr>
      <w:r w:rsidRPr="003F00DE">
        <w:rPr>
          <w:i/>
          <w:iCs/>
        </w:rPr>
        <w:t>Contexte : Consultant fonctionnel - Étude sur le contexte, les pratiques et les outils existants pour la comptabilité</w:t>
      </w:r>
    </w:p>
    <w:p w14:paraId="7428C5D3" w14:textId="77777777" w:rsidR="003F00DE" w:rsidRDefault="003F00DE" w:rsidP="003F00DE"/>
    <w:p w14:paraId="73374F8B" w14:textId="77777777" w:rsidR="00AA1A63" w:rsidRDefault="00AA1A63" w:rsidP="00AA1A63">
      <w:pPr>
        <w:pStyle w:val="LISTETACHES"/>
      </w:pPr>
      <w:r>
        <w:t>Taches</w:t>
      </w:r>
    </w:p>
    <w:p w14:paraId="5B3A359F" w14:textId="77777777" w:rsidR="003F00DE" w:rsidRDefault="003F00DE" w:rsidP="003F00DE">
      <w:pPr>
        <w:pStyle w:val="LISTETACHES"/>
      </w:pPr>
      <w:r>
        <w:t>Participation à la rédaction des documents de l’étude préalable (besoins et exigences fonctionnelles, processus, définition de la cible)</w:t>
      </w:r>
    </w:p>
    <w:p w14:paraId="63280C45" w14:textId="77777777" w:rsidR="003F00DE" w:rsidRDefault="003F00DE" w:rsidP="003F00DE">
      <w:pPr>
        <w:pStyle w:val="LISTETACHES"/>
      </w:pPr>
      <w:r>
        <w:t>Analyse et interprétation des informations/ données collectées auprès des métiers</w:t>
      </w:r>
    </w:p>
    <w:p w14:paraId="126BA868" w14:textId="77777777" w:rsidR="003F00DE" w:rsidRDefault="003F00DE" w:rsidP="003F00DE">
      <w:pPr>
        <w:pStyle w:val="LISTETACHES"/>
      </w:pPr>
      <w:r>
        <w:t>Définition d’une stratégie d’exécution garantissant une piste d’audit fiable et des comptes justifiés</w:t>
      </w:r>
    </w:p>
    <w:p w14:paraId="4728627E" w14:textId="77777777" w:rsidR="003F00DE" w:rsidRDefault="003F00DE" w:rsidP="003F00DE">
      <w:pPr>
        <w:pStyle w:val="LISTETACHES"/>
        <w:numPr>
          <w:ilvl w:val="0"/>
          <w:numId w:val="0"/>
        </w:numPr>
        <w:ind w:left="709"/>
      </w:pPr>
    </w:p>
    <w:p w14:paraId="735744E7" w14:textId="77777777" w:rsidR="003F00DE" w:rsidRDefault="003F00DE" w:rsidP="003F00DE">
      <w:pPr>
        <w:pStyle w:val="ENVIRONNEMENTTECHNIQUE"/>
      </w:pPr>
      <w:r>
        <w:t>Outils : Microsoft Office, applications internes</w:t>
      </w:r>
    </w:p>
    <w:p w14:paraId="75FB368B" w14:textId="77777777" w:rsidR="003F00DE" w:rsidRDefault="003F00DE">
      <w:pPr>
        <w:pStyle w:val="ENTREPRISEDATE"/>
      </w:pPr>
    </w:p>
    <w:p w14:paraId="4168709A" w14:textId="77777777" w:rsidR="003F00DE" w:rsidRDefault="003F00DE">
      <w:pPr>
        <w:pStyle w:val="ENTREPRISEDATE"/>
      </w:pPr>
    </w:p>
    <w:p w14:paraId="5EB49265" w14:textId="77777777" w:rsidR="00D22CF8" w:rsidRDefault="00A02349">
      <w:pPr>
        <w:pStyle w:val="ENTREPRISEDATE"/>
      </w:pPr>
      <w:r>
        <w:t>2013 – 2014</w:t>
      </w:r>
      <w:r w:rsidR="00907425">
        <w:t xml:space="preserve"> (1 an)</w:t>
      </w:r>
      <w:r>
        <w:t> : TATA CONSULTANCY SERVICES</w:t>
      </w:r>
      <w:r w:rsidR="00907425">
        <w:t>, New Delhi, Inde</w:t>
      </w:r>
    </w:p>
    <w:p w14:paraId="50610D59" w14:textId="77777777" w:rsidR="00D22CF8" w:rsidRDefault="00000000">
      <w:r>
        <w:t xml:space="preserve"> </w:t>
      </w:r>
    </w:p>
    <w:p w14:paraId="3649F54F" w14:textId="77777777" w:rsidR="00D22CF8" w:rsidRPr="009D3D20" w:rsidRDefault="003F00DE">
      <w:pPr>
        <w:pStyle w:val="POSTEOCCUPE"/>
        <w:rPr>
          <w:szCs w:val="24"/>
        </w:rPr>
      </w:pPr>
      <w:r w:rsidRPr="009D3D20">
        <w:rPr>
          <w:szCs w:val="24"/>
        </w:rPr>
        <w:t>Support IT &amp; Maintenance applicative</w:t>
      </w:r>
    </w:p>
    <w:p w14:paraId="4E54B9B4" w14:textId="77777777" w:rsidR="00D22CF8" w:rsidRDefault="00000000">
      <w:r>
        <w:t xml:space="preserve"> </w:t>
      </w:r>
    </w:p>
    <w:p w14:paraId="23651EB6" w14:textId="0B590BF4" w:rsidR="00D22CF8" w:rsidRPr="003F00DE" w:rsidRDefault="00AA1A63" w:rsidP="003F00DE">
      <w:pPr>
        <w:pStyle w:val="CONTEXTEPROJET"/>
        <w:rPr>
          <w:b/>
          <w:bCs/>
        </w:rPr>
      </w:pPr>
      <w:r>
        <w:rPr>
          <w:b/>
          <w:bCs/>
        </w:rPr>
        <w:t xml:space="preserve">Contexte : </w:t>
      </w:r>
      <w:r w:rsidR="00000000" w:rsidRPr="003F00DE">
        <w:rPr>
          <w:b/>
          <w:bCs/>
        </w:rPr>
        <w:t>General Electric Europe</w:t>
      </w:r>
    </w:p>
    <w:p w14:paraId="7957EA4E" w14:textId="77777777" w:rsidR="00D22CF8" w:rsidRDefault="00D22CF8"/>
    <w:p w14:paraId="5E95915C" w14:textId="77777777" w:rsidR="00AA1A63" w:rsidRDefault="00AA1A63" w:rsidP="00AA1A63">
      <w:pPr>
        <w:pStyle w:val="LISTETACHES"/>
      </w:pPr>
      <w:r>
        <w:t>Taches</w:t>
      </w:r>
    </w:p>
    <w:p w14:paraId="3CC4A966" w14:textId="77777777" w:rsidR="00D22CF8" w:rsidRDefault="00000000">
      <w:pPr>
        <w:pStyle w:val="LISTETACHES"/>
      </w:pPr>
      <w:r>
        <w:t>Organisation et allocation des tâches dans l’équipe afin d’optimiser le traitement des demandes en attentes</w:t>
      </w:r>
    </w:p>
    <w:p w14:paraId="5FA379A8" w14:textId="77777777" w:rsidR="00D22CF8" w:rsidRDefault="00000000">
      <w:pPr>
        <w:pStyle w:val="LISTETACHES"/>
      </w:pPr>
      <w:r>
        <w:t>Enseignement des bases du Français aux membres de l’équipe</w:t>
      </w:r>
    </w:p>
    <w:p w14:paraId="1D7F0670" w14:textId="77777777" w:rsidR="00D22CF8" w:rsidRDefault="00000000">
      <w:pPr>
        <w:pStyle w:val="LISTETACHES"/>
      </w:pPr>
      <w:r>
        <w:lastRenderedPageBreak/>
        <w:t>Conseil et accompagnement des utilisateurs pour l’utilisation d’un CRM de leasing</w:t>
      </w:r>
    </w:p>
    <w:p w14:paraId="2D26B973" w14:textId="77777777" w:rsidR="00D22CF8" w:rsidRDefault="00000000">
      <w:pPr>
        <w:pStyle w:val="LISTETACHES"/>
      </w:pPr>
      <w:r>
        <w:t>Suivi de l’avancement du développement/ traitement des demandes des clients et reporting quotidien</w:t>
      </w:r>
    </w:p>
    <w:p w14:paraId="41A5448C" w14:textId="77777777" w:rsidR="00D22CF8" w:rsidRDefault="00D22CF8"/>
    <w:p w14:paraId="7C438B8B" w14:textId="77777777" w:rsidR="00D22CF8" w:rsidRDefault="00000000">
      <w:pPr>
        <w:pStyle w:val="ENVIRONNEMENTTECHNIQUE"/>
      </w:pPr>
      <w:r>
        <w:t>Environnement technique</w:t>
      </w:r>
      <w:r w:rsidR="003F00DE">
        <w:t xml:space="preserve"> </w:t>
      </w:r>
      <w:r>
        <w:t>: SQL, Microsoft Office, HP ALM, Jira</w:t>
      </w:r>
    </w:p>
    <w:p w14:paraId="464D47C9" w14:textId="77777777" w:rsidR="003F00DE" w:rsidRDefault="003F00DE">
      <w:pPr>
        <w:pStyle w:val="ENVIRONNEMENTTECHNIQUE"/>
      </w:pPr>
    </w:p>
    <w:p w14:paraId="1DC7C044" w14:textId="77777777" w:rsidR="00D22CF8" w:rsidRDefault="00D22CF8"/>
    <w:p w14:paraId="1327A6CE" w14:textId="77777777" w:rsidR="00D22CF8" w:rsidRDefault="00000000">
      <w:r>
        <w:t xml:space="preserve"> </w:t>
      </w:r>
    </w:p>
    <w:p w14:paraId="7336E5DB" w14:textId="77777777" w:rsidR="00D22CF8" w:rsidRDefault="00D22CF8"/>
    <w:sectPr w:rsidR="00D22CF8" w:rsidSect="00263B74">
      <w:headerReference w:type="default" r:id="rId8"/>
      <w:footerReference w:type="default" r:id="rId9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B8A4" w14:textId="77777777" w:rsidR="00E03B0B" w:rsidRDefault="00E03B0B">
      <w:r>
        <w:separator/>
      </w:r>
    </w:p>
  </w:endnote>
  <w:endnote w:type="continuationSeparator" w:id="0">
    <w:p w14:paraId="4AC6A62B" w14:textId="77777777" w:rsidR="00E03B0B" w:rsidRDefault="00E03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AEA62" w14:textId="77777777" w:rsidR="00BD44C8" w:rsidRDefault="00F33CF8" w:rsidP="003F00DE">
    <w:pPr>
      <w:pStyle w:val="En-tt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7BDE66DA" wp14:editId="1E1CC17E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  <w:r w:rsidR="003F00DE">
      <w:rPr>
        <w:iCs/>
        <w:color w:val="003399"/>
        <w:sz w:val="16"/>
      </w:rPr>
      <w:t>Contact commercial : Claire DESCHARREAUX</w:t>
    </w:r>
  </w:p>
  <w:p w14:paraId="5ACE999A" w14:textId="77777777" w:rsidR="00BD44C8" w:rsidRDefault="00673168" w:rsidP="003F00DE">
    <w:pPr>
      <w:pStyle w:val="En-tt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 w:rsidRPr="00673168">
      <w:rPr>
        <w:iCs/>
        <w:color w:val="003399"/>
        <w:sz w:val="16"/>
      </w:rPr>
      <w:t>SA au capital de 638 350,68 €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  <w:r w:rsidR="003F00DE">
      <w:rPr>
        <w:iCs/>
        <w:color w:val="003399"/>
        <w:sz w:val="16"/>
      </w:rPr>
      <w:t>06 63 64 33 06</w:t>
    </w:r>
  </w:p>
  <w:p w14:paraId="42E78748" w14:textId="77777777" w:rsidR="00BD44C8" w:rsidRDefault="00673168" w:rsidP="003F00DE">
    <w:pP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>68, rue de Villiers Levallois-Perret Cedex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  <w:r w:rsidR="003F00DE">
      <w:rPr>
        <w:iCs/>
        <w:color w:val="003399"/>
        <w:sz w:val="16"/>
      </w:rPr>
      <w:t>claire.descharreaux@uti-group.com</w:t>
    </w:r>
  </w:p>
  <w:p w14:paraId="473DA2EF" w14:textId="77777777" w:rsidR="00BD44C8" w:rsidRDefault="00673168" w:rsidP="003F00DE">
    <w:pPr>
      <w:pStyle w:val="Pieddepag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49A4B" w14:textId="77777777" w:rsidR="00E03B0B" w:rsidRDefault="00E03B0B">
      <w:r>
        <w:separator/>
      </w:r>
    </w:p>
  </w:footnote>
  <w:footnote w:type="continuationSeparator" w:id="0">
    <w:p w14:paraId="6A46B8B4" w14:textId="77777777" w:rsidR="00E03B0B" w:rsidRDefault="00E03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F61A" w14:textId="77777777"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08476DF0" wp14:editId="3751537A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45FC32A5" wp14:editId="772FB277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>
      <w:rPr>
        <w:rFonts w:ascii="Times New Roman" w:hAnsi="Times New Roman" w:cs="Times New Roman"/>
        <w:b/>
        <w:noProof/>
        <w:sz w:val="22"/>
        <w:szCs w:val="22"/>
      </w:rPr>
      <w:t>REF : UTIGROUP_</w:t>
    </w:r>
    <w:r w:rsidR="00590128">
      <w:rPr>
        <w:rFonts w:ascii="Times New Roman" w:hAnsi="Times New Roman" w:cs="Times New Roman"/>
        <w:b/>
        <w:noProof/>
        <w:sz w:val="22"/>
        <w:szCs w:val="22"/>
      </w:rPr>
      <w:t>ABE</w:t>
    </w:r>
  </w:p>
  <w:p w14:paraId="7AB63063" w14:textId="77777777"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989489">
    <w:abstractNumId w:val="1"/>
  </w:num>
  <w:num w:numId="2" w16cid:durableId="1179276760">
    <w:abstractNumId w:val="21"/>
  </w:num>
  <w:num w:numId="3" w16cid:durableId="738290412">
    <w:abstractNumId w:val="16"/>
  </w:num>
  <w:num w:numId="4" w16cid:durableId="2075084501">
    <w:abstractNumId w:val="19"/>
  </w:num>
  <w:num w:numId="5" w16cid:durableId="847257320">
    <w:abstractNumId w:val="10"/>
  </w:num>
  <w:num w:numId="6" w16cid:durableId="1645622005">
    <w:abstractNumId w:val="0"/>
  </w:num>
  <w:num w:numId="7" w16cid:durableId="1576087918">
    <w:abstractNumId w:val="9"/>
  </w:num>
  <w:num w:numId="8" w16cid:durableId="1156532927">
    <w:abstractNumId w:val="5"/>
  </w:num>
  <w:num w:numId="9" w16cid:durableId="649291148">
    <w:abstractNumId w:val="22"/>
  </w:num>
  <w:num w:numId="10" w16cid:durableId="531768162">
    <w:abstractNumId w:val="11"/>
  </w:num>
  <w:num w:numId="11" w16cid:durableId="9306787">
    <w:abstractNumId w:val="12"/>
  </w:num>
  <w:num w:numId="12" w16cid:durableId="1434860908">
    <w:abstractNumId w:val="6"/>
  </w:num>
  <w:num w:numId="13" w16cid:durableId="1945066856">
    <w:abstractNumId w:val="1"/>
  </w:num>
  <w:num w:numId="14" w16cid:durableId="1599218096">
    <w:abstractNumId w:val="1"/>
  </w:num>
  <w:num w:numId="15" w16cid:durableId="912470473">
    <w:abstractNumId w:val="1"/>
  </w:num>
  <w:num w:numId="16" w16cid:durableId="1893687905">
    <w:abstractNumId w:val="1"/>
  </w:num>
  <w:num w:numId="17" w16cid:durableId="307638362">
    <w:abstractNumId w:val="1"/>
  </w:num>
  <w:num w:numId="18" w16cid:durableId="891305563">
    <w:abstractNumId w:val="1"/>
  </w:num>
  <w:num w:numId="19" w16cid:durableId="1853379543">
    <w:abstractNumId w:val="1"/>
  </w:num>
  <w:num w:numId="20" w16cid:durableId="1756240151">
    <w:abstractNumId w:val="1"/>
  </w:num>
  <w:num w:numId="21" w16cid:durableId="237910791">
    <w:abstractNumId w:val="1"/>
  </w:num>
  <w:num w:numId="22" w16cid:durableId="1763143247">
    <w:abstractNumId w:val="1"/>
  </w:num>
  <w:num w:numId="23" w16cid:durableId="1065762020">
    <w:abstractNumId w:val="1"/>
  </w:num>
  <w:num w:numId="24" w16cid:durableId="1601646886">
    <w:abstractNumId w:val="1"/>
  </w:num>
  <w:num w:numId="25" w16cid:durableId="2005431114">
    <w:abstractNumId w:val="1"/>
  </w:num>
  <w:num w:numId="26" w16cid:durableId="1319770184">
    <w:abstractNumId w:val="1"/>
  </w:num>
  <w:num w:numId="27" w16cid:durableId="514030834">
    <w:abstractNumId w:val="1"/>
  </w:num>
  <w:num w:numId="28" w16cid:durableId="1510949216">
    <w:abstractNumId w:val="1"/>
  </w:num>
  <w:num w:numId="29" w16cid:durableId="1902322334">
    <w:abstractNumId w:val="1"/>
  </w:num>
  <w:num w:numId="30" w16cid:durableId="193352207">
    <w:abstractNumId w:val="15"/>
  </w:num>
  <w:num w:numId="31" w16cid:durableId="1784838726">
    <w:abstractNumId w:val="7"/>
  </w:num>
  <w:num w:numId="32" w16cid:durableId="1130366507">
    <w:abstractNumId w:val="13"/>
  </w:num>
  <w:num w:numId="33" w16cid:durableId="36705419">
    <w:abstractNumId w:val="8"/>
  </w:num>
  <w:num w:numId="34" w16cid:durableId="613170881">
    <w:abstractNumId w:val="17"/>
  </w:num>
  <w:num w:numId="35" w16cid:durableId="2076319523">
    <w:abstractNumId w:val="20"/>
  </w:num>
  <w:num w:numId="36" w16cid:durableId="2040812593">
    <w:abstractNumId w:val="14"/>
  </w:num>
  <w:num w:numId="37" w16cid:durableId="1544368158">
    <w:abstractNumId w:val="18"/>
  </w:num>
  <w:num w:numId="38" w16cid:durableId="1617758232">
    <w:abstractNumId w:val="14"/>
  </w:num>
  <w:num w:numId="39" w16cid:durableId="437916344">
    <w:abstractNumId w:val="14"/>
  </w:num>
  <w:num w:numId="40" w16cid:durableId="392775917">
    <w:abstractNumId w:val="18"/>
  </w:num>
  <w:num w:numId="41" w16cid:durableId="1049379591">
    <w:abstractNumId w:val="18"/>
  </w:num>
  <w:num w:numId="42" w16cid:durableId="61367874">
    <w:abstractNumId w:val="14"/>
  </w:num>
  <w:num w:numId="43" w16cid:durableId="972558312">
    <w:abstractNumId w:val="18"/>
  </w:num>
  <w:num w:numId="44" w16cid:durableId="1268390930">
    <w:abstractNumId w:val="18"/>
  </w:num>
  <w:num w:numId="45" w16cid:durableId="1118372544">
    <w:abstractNumId w:val="18"/>
  </w:num>
  <w:num w:numId="46" w16cid:durableId="1132598915">
    <w:abstractNumId w:val="14"/>
  </w:num>
  <w:num w:numId="47" w16cid:durableId="845755056">
    <w:abstractNumId w:val="18"/>
  </w:num>
  <w:num w:numId="48" w16cid:durableId="204022569">
    <w:abstractNumId w:val="14"/>
  </w:num>
  <w:num w:numId="49" w16cid:durableId="886451043">
    <w:abstractNumId w:val="14"/>
  </w:num>
  <w:num w:numId="50" w16cid:durableId="345182417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25DC"/>
    <w:rsid w:val="00013FE7"/>
    <w:rsid w:val="0001514F"/>
    <w:rsid w:val="00017FBD"/>
    <w:rsid w:val="000374AE"/>
    <w:rsid w:val="000419AB"/>
    <w:rsid w:val="00045ACE"/>
    <w:rsid w:val="00055175"/>
    <w:rsid w:val="0005736E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B5D24"/>
    <w:rsid w:val="000C667D"/>
    <w:rsid w:val="000C6A90"/>
    <w:rsid w:val="000D30B4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3820"/>
    <w:rsid w:val="00204EA0"/>
    <w:rsid w:val="002065EE"/>
    <w:rsid w:val="002073F1"/>
    <w:rsid w:val="002114D4"/>
    <w:rsid w:val="00216013"/>
    <w:rsid w:val="00216746"/>
    <w:rsid w:val="00226A5A"/>
    <w:rsid w:val="0023076B"/>
    <w:rsid w:val="002354E0"/>
    <w:rsid w:val="00241934"/>
    <w:rsid w:val="00242857"/>
    <w:rsid w:val="00260AA0"/>
    <w:rsid w:val="00263B74"/>
    <w:rsid w:val="002671FC"/>
    <w:rsid w:val="00270363"/>
    <w:rsid w:val="002724D1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15116"/>
    <w:rsid w:val="00315700"/>
    <w:rsid w:val="0032178E"/>
    <w:rsid w:val="003301E2"/>
    <w:rsid w:val="00332B09"/>
    <w:rsid w:val="00344787"/>
    <w:rsid w:val="00346451"/>
    <w:rsid w:val="003546DC"/>
    <w:rsid w:val="00360F69"/>
    <w:rsid w:val="00364D71"/>
    <w:rsid w:val="00366F59"/>
    <w:rsid w:val="003709E1"/>
    <w:rsid w:val="00371B45"/>
    <w:rsid w:val="00375B0E"/>
    <w:rsid w:val="00375F2F"/>
    <w:rsid w:val="00380C47"/>
    <w:rsid w:val="00383107"/>
    <w:rsid w:val="00384A96"/>
    <w:rsid w:val="003862E3"/>
    <w:rsid w:val="00396392"/>
    <w:rsid w:val="003972F4"/>
    <w:rsid w:val="003A263A"/>
    <w:rsid w:val="003A5291"/>
    <w:rsid w:val="003C51B2"/>
    <w:rsid w:val="003C74EA"/>
    <w:rsid w:val="003E0156"/>
    <w:rsid w:val="003E1F35"/>
    <w:rsid w:val="003E2AD3"/>
    <w:rsid w:val="003E2DF1"/>
    <w:rsid w:val="003F00DE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C4692"/>
    <w:rsid w:val="004C5235"/>
    <w:rsid w:val="004D0BA3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0128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22873"/>
    <w:rsid w:val="00630063"/>
    <w:rsid w:val="00632163"/>
    <w:rsid w:val="00632979"/>
    <w:rsid w:val="00644FCA"/>
    <w:rsid w:val="00653FCE"/>
    <w:rsid w:val="00657204"/>
    <w:rsid w:val="00660C04"/>
    <w:rsid w:val="0066218E"/>
    <w:rsid w:val="0066581F"/>
    <w:rsid w:val="00667452"/>
    <w:rsid w:val="00673168"/>
    <w:rsid w:val="00674FDE"/>
    <w:rsid w:val="006922C6"/>
    <w:rsid w:val="006A2259"/>
    <w:rsid w:val="006B0C35"/>
    <w:rsid w:val="006C5940"/>
    <w:rsid w:val="006D1134"/>
    <w:rsid w:val="006D1D85"/>
    <w:rsid w:val="006E0C89"/>
    <w:rsid w:val="006E2966"/>
    <w:rsid w:val="00706D60"/>
    <w:rsid w:val="007147D9"/>
    <w:rsid w:val="00721E7A"/>
    <w:rsid w:val="007272D2"/>
    <w:rsid w:val="007314C6"/>
    <w:rsid w:val="00731644"/>
    <w:rsid w:val="00737E8B"/>
    <w:rsid w:val="00753367"/>
    <w:rsid w:val="0075465E"/>
    <w:rsid w:val="00760C35"/>
    <w:rsid w:val="00764AC0"/>
    <w:rsid w:val="007662A9"/>
    <w:rsid w:val="007750D6"/>
    <w:rsid w:val="00775D81"/>
    <w:rsid w:val="00781E6D"/>
    <w:rsid w:val="0078641E"/>
    <w:rsid w:val="00787058"/>
    <w:rsid w:val="00793150"/>
    <w:rsid w:val="00793969"/>
    <w:rsid w:val="00794B8C"/>
    <w:rsid w:val="007A74AB"/>
    <w:rsid w:val="007B0B80"/>
    <w:rsid w:val="007B6E7A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2B0"/>
    <w:rsid w:val="008546EA"/>
    <w:rsid w:val="00866FB2"/>
    <w:rsid w:val="00870F16"/>
    <w:rsid w:val="0088290C"/>
    <w:rsid w:val="00883D63"/>
    <w:rsid w:val="0089115E"/>
    <w:rsid w:val="0089176C"/>
    <w:rsid w:val="00891BD7"/>
    <w:rsid w:val="008920BE"/>
    <w:rsid w:val="008A1DF9"/>
    <w:rsid w:val="008B3A47"/>
    <w:rsid w:val="008C111C"/>
    <w:rsid w:val="008C21EA"/>
    <w:rsid w:val="008D2E78"/>
    <w:rsid w:val="008D376F"/>
    <w:rsid w:val="008E0E20"/>
    <w:rsid w:val="008E29C7"/>
    <w:rsid w:val="008E4DD9"/>
    <w:rsid w:val="008E615C"/>
    <w:rsid w:val="008F5263"/>
    <w:rsid w:val="008F7278"/>
    <w:rsid w:val="00901A53"/>
    <w:rsid w:val="00907425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71EFB"/>
    <w:rsid w:val="0098017D"/>
    <w:rsid w:val="00981F70"/>
    <w:rsid w:val="00984D27"/>
    <w:rsid w:val="00990615"/>
    <w:rsid w:val="00990E05"/>
    <w:rsid w:val="0099311F"/>
    <w:rsid w:val="0099560C"/>
    <w:rsid w:val="009976CB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D3D20"/>
    <w:rsid w:val="009E28E7"/>
    <w:rsid w:val="009E46C5"/>
    <w:rsid w:val="009E601B"/>
    <w:rsid w:val="009E7649"/>
    <w:rsid w:val="009F7C59"/>
    <w:rsid w:val="00A003EF"/>
    <w:rsid w:val="00A012AB"/>
    <w:rsid w:val="00A02349"/>
    <w:rsid w:val="00A02D20"/>
    <w:rsid w:val="00A20CC3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67F01"/>
    <w:rsid w:val="00A71776"/>
    <w:rsid w:val="00A718CE"/>
    <w:rsid w:val="00A72907"/>
    <w:rsid w:val="00A820B4"/>
    <w:rsid w:val="00A91551"/>
    <w:rsid w:val="00AA0C50"/>
    <w:rsid w:val="00AA1A63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D2DBF"/>
    <w:rsid w:val="00AD4E4D"/>
    <w:rsid w:val="00AD64C8"/>
    <w:rsid w:val="00AD71DE"/>
    <w:rsid w:val="00AD7B93"/>
    <w:rsid w:val="00AE457A"/>
    <w:rsid w:val="00AE5C0A"/>
    <w:rsid w:val="00AE7928"/>
    <w:rsid w:val="00B0741A"/>
    <w:rsid w:val="00B10CC1"/>
    <w:rsid w:val="00B23739"/>
    <w:rsid w:val="00B25EB1"/>
    <w:rsid w:val="00B27087"/>
    <w:rsid w:val="00B37B1D"/>
    <w:rsid w:val="00B433D1"/>
    <w:rsid w:val="00B4404D"/>
    <w:rsid w:val="00B53239"/>
    <w:rsid w:val="00B550FD"/>
    <w:rsid w:val="00B61D11"/>
    <w:rsid w:val="00B73AC9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9123B"/>
    <w:rsid w:val="00BA2CEA"/>
    <w:rsid w:val="00BA501A"/>
    <w:rsid w:val="00BB3423"/>
    <w:rsid w:val="00BB4198"/>
    <w:rsid w:val="00BD39E5"/>
    <w:rsid w:val="00BD44C8"/>
    <w:rsid w:val="00BD661A"/>
    <w:rsid w:val="00BE0006"/>
    <w:rsid w:val="00C025DC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729DD"/>
    <w:rsid w:val="00C73FA2"/>
    <w:rsid w:val="00C93BF4"/>
    <w:rsid w:val="00C95F05"/>
    <w:rsid w:val="00CA2A52"/>
    <w:rsid w:val="00CA51AC"/>
    <w:rsid w:val="00CB28DC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2CF8"/>
    <w:rsid w:val="00D266D1"/>
    <w:rsid w:val="00D33AD1"/>
    <w:rsid w:val="00D35372"/>
    <w:rsid w:val="00D35541"/>
    <w:rsid w:val="00D41E1E"/>
    <w:rsid w:val="00D4270F"/>
    <w:rsid w:val="00D4390E"/>
    <w:rsid w:val="00D46C62"/>
    <w:rsid w:val="00D47359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3B0B"/>
    <w:rsid w:val="00E04027"/>
    <w:rsid w:val="00E12369"/>
    <w:rsid w:val="00E22502"/>
    <w:rsid w:val="00E24A25"/>
    <w:rsid w:val="00E26C35"/>
    <w:rsid w:val="00E34B58"/>
    <w:rsid w:val="00E40936"/>
    <w:rsid w:val="00E4201D"/>
    <w:rsid w:val="00E514AF"/>
    <w:rsid w:val="00E52635"/>
    <w:rsid w:val="00E564FA"/>
    <w:rsid w:val="00E57BD8"/>
    <w:rsid w:val="00E60259"/>
    <w:rsid w:val="00E6429D"/>
    <w:rsid w:val="00E65A44"/>
    <w:rsid w:val="00E721AE"/>
    <w:rsid w:val="00E81435"/>
    <w:rsid w:val="00E94E24"/>
    <w:rsid w:val="00EA50C8"/>
    <w:rsid w:val="00EA6A12"/>
    <w:rsid w:val="00EA76DC"/>
    <w:rsid w:val="00EB0222"/>
    <w:rsid w:val="00EB10EA"/>
    <w:rsid w:val="00EB1914"/>
    <w:rsid w:val="00EB237E"/>
    <w:rsid w:val="00EB4245"/>
    <w:rsid w:val="00EC417D"/>
    <w:rsid w:val="00EC7CB1"/>
    <w:rsid w:val="00ED1291"/>
    <w:rsid w:val="00ED2161"/>
    <w:rsid w:val="00ED2563"/>
    <w:rsid w:val="00ED38DC"/>
    <w:rsid w:val="00EE53A2"/>
    <w:rsid w:val="00F02DC0"/>
    <w:rsid w:val="00F03BBE"/>
    <w:rsid w:val="00F1274D"/>
    <w:rsid w:val="00F13764"/>
    <w:rsid w:val="00F166CE"/>
    <w:rsid w:val="00F21391"/>
    <w:rsid w:val="00F221A9"/>
    <w:rsid w:val="00F229D2"/>
    <w:rsid w:val="00F243D1"/>
    <w:rsid w:val="00F3072F"/>
    <w:rsid w:val="00F33CF8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B5D3B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13F807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A63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C95F05"/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C95F05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1323</Words>
  <Characters>7280</Characters>
  <Application>Microsoft Office Word</Application>
  <DocSecurity>0</DocSecurity>
  <Lines>60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steeve rodriguez</cp:lastModifiedBy>
  <cp:revision>3</cp:revision>
  <cp:lastPrinted>2018-08-21T14:15:00Z</cp:lastPrinted>
  <dcterms:created xsi:type="dcterms:W3CDTF">2025-09-08T10:41:00Z</dcterms:created>
  <dcterms:modified xsi:type="dcterms:W3CDTF">2025-09-08T12:55:00Z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