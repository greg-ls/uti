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379502" w14:textId="12FFA186" w:rsidR="00457574" w:rsidRPr="00457574" w:rsidRDefault="00457574" w:rsidP="00457574">
      <w:pPr>
        <w:pStyle w:val="LISTETACHES"/>
        <w:numPr>
          <w:ilvl w:val="0"/>
          <w:numId w:val="0"/>
        </w:numPr>
        <w:ind w:left="357"/>
        <w:jc w:val="center"/>
        <w:rPr>
          <w:b/>
          <w:bCs/>
          <w:sz w:val="28"/>
          <w:szCs w:val="28"/>
        </w:rPr>
      </w:pPr>
      <w:r w:rsidRPr="00457574">
        <w:rPr>
          <w:b/>
          <w:bCs/>
          <w:sz w:val="28"/>
          <w:szCs w:val="28"/>
        </w:rPr>
        <w:t>ANALYSTE DEVELOPPEUR MAINFRAME</w:t>
      </w:r>
    </w:p>
    <w:p w14:paraId="4BA3A2E0" w14:textId="77777777" w:rsidR="00457574" w:rsidRDefault="00457574" w:rsidP="00457574">
      <w:pPr>
        <w:pStyle w:val="LISTETACHES"/>
        <w:numPr>
          <w:ilvl w:val="0"/>
          <w:numId w:val="0"/>
        </w:numPr>
        <w:ind w:left="357"/>
      </w:pPr>
    </w:p>
    <w:p w14:paraId="613CCCCF" w14:textId="3F5C1BCF" w:rsidR="00DF56DF" w:rsidRPr="00457574" w:rsidRDefault="00457574">
      <w:pPr>
        <w:pStyle w:val="SEPARATION"/>
        <w:rPr>
          <w:sz w:val="24"/>
          <w:szCs w:val="24"/>
        </w:rPr>
      </w:pPr>
      <w:r w:rsidRPr="00457574">
        <w:rPr>
          <w:sz w:val="24"/>
          <w:szCs w:val="24"/>
        </w:rPr>
        <w:t>DOMAINES D’INTERVENTION</w:t>
      </w:r>
    </w:p>
    <w:p w14:paraId="1EF9EF66" w14:textId="77777777" w:rsidR="00800850" w:rsidRDefault="000A777F">
      <w:pPr>
        <w:pStyle w:val="LISTETACHES"/>
      </w:pPr>
      <w:r>
        <w:t xml:space="preserve">Analyse de besoins </w:t>
      </w:r>
    </w:p>
    <w:p w14:paraId="49305D0E" w14:textId="77777777" w:rsidR="00800850" w:rsidRDefault="000A777F">
      <w:pPr>
        <w:pStyle w:val="LISTETACHES"/>
      </w:pPr>
      <w:r>
        <w:t xml:space="preserve">Estimation de charges </w:t>
      </w:r>
    </w:p>
    <w:p w14:paraId="765BB424" w14:textId="77777777" w:rsidR="00800850" w:rsidRDefault="000A777F">
      <w:pPr>
        <w:pStyle w:val="LISTETACHES"/>
      </w:pPr>
      <w:r>
        <w:t xml:space="preserve">Rédaction de documentations </w:t>
      </w:r>
    </w:p>
    <w:p w14:paraId="38D8A2F8" w14:textId="77777777" w:rsidR="00800850" w:rsidRDefault="000A777F">
      <w:pPr>
        <w:pStyle w:val="LISTETACHES"/>
      </w:pPr>
      <w:r>
        <w:t xml:space="preserve">Développement </w:t>
      </w:r>
    </w:p>
    <w:p w14:paraId="5242246E" w14:textId="77777777" w:rsidR="00800850" w:rsidRDefault="000A777F">
      <w:pPr>
        <w:pStyle w:val="LISTETACHES"/>
      </w:pPr>
      <w:r>
        <w:t xml:space="preserve">Tests et Recette fonctionnelle </w:t>
      </w:r>
    </w:p>
    <w:p w14:paraId="7489F950" w14:textId="4E7C6767" w:rsidR="00DF56DF" w:rsidRDefault="000A777F">
      <w:pPr>
        <w:pStyle w:val="LISTETACHES"/>
      </w:pPr>
      <w:r>
        <w:t>Mise en production et suivi</w:t>
      </w:r>
      <w:r w:rsidR="00800850">
        <w:br/>
      </w:r>
    </w:p>
    <w:p w14:paraId="6C2E6347" w14:textId="77777777" w:rsidR="00DF56DF" w:rsidRPr="00457574" w:rsidRDefault="000A777F">
      <w:pPr>
        <w:pStyle w:val="SEPARATION"/>
        <w:rPr>
          <w:sz w:val="24"/>
          <w:szCs w:val="24"/>
        </w:rPr>
      </w:pPr>
      <w:r w:rsidRPr="00457574">
        <w:rPr>
          <w:sz w:val="24"/>
          <w:szCs w:val="24"/>
        </w:rPr>
        <w:t>CONNAISSANCES TECHNIQUES</w:t>
      </w:r>
    </w:p>
    <w:p w14:paraId="4AA38651" w14:textId="4ED14932" w:rsidR="00DF56DF" w:rsidRDefault="000A777F">
      <w:pPr>
        <w:pStyle w:val="LISTETACHES"/>
      </w:pPr>
      <w:r>
        <w:t>Langages</w:t>
      </w:r>
      <w:r w:rsidR="00457574">
        <w:t xml:space="preserve"> </w:t>
      </w:r>
      <w:r>
        <w:t>: COBOL</w:t>
      </w:r>
    </w:p>
    <w:p w14:paraId="7E649E13" w14:textId="5345DB7E" w:rsidR="00DF56DF" w:rsidRDefault="000A777F">
      <w:pPr>
        <w:pStyle w:val="LISTETACHES"/>
      </w:pPr>
      <w:r>
        <w:t>Outils</w:t>
      </w:r>
      <w:r w:rsidR="00457574">
        <w:t xml:space="preserve"> </w:t>
      </w:r>
      <w:r>
        <w:t xml:space="preserve">: IDZ - TSO - JCL - JIRA - Confluence - E-GEN - CICS </w:t>
      </w:r>
      <w:r w:rsidR="00603AF5">
        <w:t xml:space="preserve">- </w:t>
      </w:r>
      <w:r>
        <w:t>File-AID - SPITAB - ChangeMan - CCC/LCM - MS Office - Visio</w:t>
      </w:r>
    </w:p>
    <w:p w14:paraId="75113822" w14:textId="719E3CCF" w:rsidR="00DF56DF" w:rsidRDefault="000A777F">
      <w:pPr>
        <w:pStyle w:val="LISTETACHES"/>
      </w:pPr>
      <w:r>
        <w:t>Méthodologies</w:t>
      </w:r>
      <w:r w:rsidR="00457574">
        <w:t xml:space="preserve"> </w:t>
      </w:r>
      <w:r>
        <w:t>: Agile/ SCRUM - Cycle en V - Merise</w:t>
      </w:r>
    </w:p>
    <w:p w14:paraId="30A36CA9" w14:textId="77777777" w:rsidR="00DF56DF" w:rsidRDefault="000A777F">
      <w:r>
        <w:t xml:space="preserve"> </w:t>
      </w:r>
    </w:p>
    <w:p w14:paraId="088C5010" w14:textId="77777777" w:rsidR="00DF56DF" w:rsidRPr="00457574" w:rsidRDefault="000A777F">
      <w:pPr>
        <w:pStyle w:val="SEPARATION"/>
        <w:rPr>
          <w:sz w:val="24"/>
          <w:szCs w:val="24"/>
        </w:rPr>
      </w:pPr>
      <w:r w:rsidRPr="00457574">
        <w:rPr>
          <w:sz w:val="24"/>
          <w:szCs w:val="24"/>
        </w:rPr>
        <w:t>DIPLOMES</w:t>
      </w:r>
    </w:p>
    <w:p w14:paraId="09E81FED" w14:textId="53A4639C" w:rsidR="00DF56DF" w:rsidRDefault="000A777F">
      <w:pPr>
        <w:pStyle w:val="LISTETACHES"/>
      </w:pPr>
      <w:r>
        <w:t>1989</w:t>
      </w:r>
      <w:r w:rsidR="00800850">
        <w:t xml:space="preserve"> </w:t>
      </w:r>
      <w:r>
        <w:t>: D.U.T. Informatique - I.U.T. d</w:t>
      </w:r>
      <w:r w:rsidR="00457574">
        <w:t>’</w:t>
      </w:r>
      <w:r>
        <w:t>Orsay (PARIS XI)</w:t>
      </w:r>
    </w:p>
    <w:p w14:paraId="291D7DB9" w14:textId="40F80766" w:rsidR="00DF56DF" w:rsidRDefault="000A777F">
      <w:pPr>
        <w:pStyle w:val="LISTETACHES"/>
      </w:pPr>
      <w:r>
        <w:t>1987</w:t>
      </w:r>
      <w:r w:rsidR="00800850">
        <w:t xml:space="preserve"> </w:t>
      </w:r>
      <w:r>
        <w:t>: D.E.U.G. B option Chimie/Biologie - Université d'Orléans La Source</w:t>
      </w:r>
    </w:p>
    <w:p w14:paraId="4BB2B0B3" w14:textId="70EBBFFA" w:rsidR="00DF56DF" w:rsidRDefault="00800850" w:rsidP="00800850">
      <w:pPr>
        <w:pStyle w:val="LISTETACHES"/>
      </w:pPr>
      <w:r>
        <w:t>1984 :</w:t>
      </w:r>
      <w:r w:rsidR="000A777F">
        <w:t xml:space="preserve"> Baccalauréat série D </w:t>
      </w:r>
    </w:p>
    <w:p w14:paraId="36960045" w14:textId="77777777" w:rsidR="00457574" w:rsidRDefault="00457574" w:rsidP="00457574">
      <w:pPr>
        <w:pStyle w:val="LISTETACHES"/>
        <w:numPr>
          <w:ilvl w:val="0"/>
          <w:numId w:val="0"/>
        </w:numPr>
        <w:ind w:left="357"/>
      </w:pPr>
    </w:p>
    <w:p w14:paraId="2131A111" w14:textId="77777777" w:rsidR="00DF56DF" w:rsidRDefault="000A777F">
      <w:r>
        <w:t xml:space="preserve"> </w:t>
      </w:r>
    </w:p>
    <w:p w14:paraId="05A1C70F" w14:textId="77777777" w:rsidR="00DF56DF" w:rsidRPr="00457574" w:rsidRDefault="000A777F">
      <w:pPr>
        <w:pStyle w:val="SEPARATION"/>
        <w:rPr>
          <w:sz w:val="24"/>
          <w:szCs w:val="24"/>
        </w:rPr>
      </w:pPr>
      <w:r w:rsidRPr="00457574">
        <w:rPr>
          <w:sz w:val="24"/>
          <w:szCs w:val="24"/>
        </w:rPr>
        <w:t>EXPERIENCES PROFESSIONNELLES</w:t>
      </w:r>
    </w:p>
    <w:p w14:paraId="2A5E474B" w14:textId="77777777" w:rsidR="00DF56DF" w:rsidRPr="00D01AAB" w:rsidRDefault="000A777F">
      <w:pPr>
        <w:rPr>
          <w:sz w:val="16"/>
          <w:szCs w:val="16"/>
        </w:rPr>
      </w:pPr>
      <w:r w:rsidRPr="00D01AAB">
        <w:rPr>
          <w:sz w:val="16"/>
          <w:szCs w:val="16"/>
        </w:rPr>
        <w:t xml:space="preserve"> </w:t>
      </w:r>
    </w:p>
    <w:p w14:paraId="71CA9DD2" w14:textId="77777777" w:rsidR="00D01AAB" w:rsidRPr="00D01AAB" w:rsidRDefault="00D01AAB">
      <w:pPr>
        <w:rPr>
          <w:sz w:val="16"/>
          <w:szCs w:val="16"/>
        </w:rPr>
      </w:pPr>
    </w:p>
    <w:p w14:paraId="7DE1CE9A" w14:textId="1FE16450" w:rsidR="00DF56DF" w:rsidRDefault="000A777F">
      <w:pPr>
        <w:pStyle w:val="ENTREPRISEDATE"/>
      </w:pPr>
      <w:r>
        <w:t>LCL (</w:t>
      </w:r>
      <w:r w:rsidR="00457574">
        <w:t xml:space="preserve">Depuis </w:t>
      </w:r>
      <w:r>
        <w:t>07/2023)</w:t>
      </w:r>
    </w:p>
    <w:p w14:paraId="5ABFD94A" w14:textId="77777777" w:rsidR="00DF56DF" w:rsidRDefault="000A777F">
      <w:r>
        <w:t xml:space="preserve"> </w:t>
      </w:r>
    </w:p>
    <w:p w14:paraId="0CFFC2BA" w14:textId="77777777" w:rsidR="00DF56DF" w:rsidRDefault="000A777F">
      <w:pPr>
        <w:pStyle w:val="POSTEOCCUPE"/>
      </w:pPr>
      <w:r>
        <w:t>Monétique Commerçants - PAY MON</w:t>
      </w:r>
    </w:p>
    <w:p w14:paraId="4ADE210D" w14:textId="77777777" w:rsidR="00DF56DF" w:rsidRDefault="000A777F">
      <w:r>
        <w:t xml:space="preserve"> </w:t>
      </w:r>
    </w:p>
    <w:p w14:paraId="46A6D480" w14:textId="77777777" w:rsidR="00DF56DF" w:rsidRDefault="000A777F">
      <w:pPr>
        <w:pStyle w:val="CONTEXTEPROJET"/>
      </w:pPr>
      <w:r>
        <w:t>Contexte/Projets</w:t>
      </w:r>
    </w:p>
    <w:p w14:paraId="757F587B" w14:textId="07736EE8" w:rsidR="00800850" w:rsidRDefault="000A777F">
      <w:pPr>
        <w:pStyle w:val="LISTEPROJET"/>
      </w:pPr>
      <w:r>
        <w:t>Etude détaillée, réalisation, tests, recette, mise en production et suivi des opérations de maintenances évolutives : Mise en place (TP et Batch) de la Surveillance des Sites pour les contrats VADS (Vente à distance sécurisée) par intégration des URL dans le SI puis envoi vers l'outil de criblage G2 du Groupe Crédit Agricole.</w:t>
      </w:r>
      <w:r w:rsidR="00AE59F6" w:rsidRPr="00AE59F6">
        <w:t xml:space="preserve"> </w:t>
      </w:r>
    </w:p>
    <w:p w14:paraId="083082FA" w14:textId="38E8A6AD" w:rsidR="00DF56DF" w:rsidRDefault="00DF56DF"/>
    <w:p w14:paraId="481D6904" w14:textId="6548AB13" w:rsidR="00DF56DF" w:rsidRDefault="000A777F">
      <w:pPr>
        <w:pStyle w:val="DETAILSTACHES"/>
      </w:pPr>
      <w:r>
        <w:t xml:space="preserve">Détail des </w:t>
      </w:r>
      <w:r w:rsidR="00800850">
        <w:t>tâches :</w:t>
      </w:r>
    </w:p>
    <w:p w14:paraId="7D20E1B9" w14:textId="19493D5A" w:rsidR="00800850" w:rsidRDefault="00034F98" w:rsidP="00800850">
      <w:pPr>
        <w:pStyle w:val="LISTETACHES"/>
      </w:pPr>
      <w:r>
        <w:t xml:space="preserve">Release réglementaire CBAE 5.04 (Cafte Bancaire Acquéreur Emetteur </w:t>
      </w:r>
      <w:r>
        <w:br/>
        <w:t>- Protocole d'échange)</w:t>
      </w:r>
      <w:r>
        <w:br/>
        <w:t xml:space="preserve">- </w:t>
      </w:r>
      <w:r w:rsidR="00800850">
        <w:t xml:space="preserve">Ajout et modification de règles de valorisation des données restituées aux réseaux CB, VISA et MASTERCARD. </w:t>
      </w:r>
      <w:r w:rsidR="00D2328C">
        <w:br/>
      </w:r>
      <w:r w:rsidR="00800850">
        <w:t>- Création et rédaction de documentation technique pour faciliter les releases ultérieures.</w:t>
      </w:r>
    </w:p>
    <w:p w14:paraId="7180829F" w14:textId="29C36F20" w:rsidR="00800850" w:rsidRDefault="00800850" w:rsidP="00800850">
      <w:pPr>
        <w:pStyle w:val="LISTETACHES"/>
      </w:pPr>
      <w:r>
        <w:t>Création d'un état "Rentabilité Monétique" directement accessible en ligne par les conseillers - Analyse fonctionnelle et technique, paramétrage, propositions de maquettes.</w:t>
      </w:r>
    </w:p>
    <w:p w14:paraId="0DE1EC79" w14:textId="0FFBA642" w:rsidR="00800850" w:rsidRDefault="00800850" w:rsidP="00800850">
      <w:pPr>
        <w:pStyle w:val="LISTETACHES"/>
      </w:pPr>
      <w:r>
        <w:lastRenderedPageBreak/>
        <w:t xml:space="preserve">Release réglementaire CBAE 5.05 (Cafte Bancaire Acquéreur Emetteur - Protocole d'échange) </w:t>
      </w:r>
      <w:r w:rsidR="00D2328C">
        <w:br/>
      </w:r>
      <w:r>
        <w:t xml:space="preserve">- Ajout de nouvelles données dans les flux restitués aux réseaux CB, VISA et MASTERCARD. </w:t>
      </w:r>
      <w:r w:rsidR="00D2328C">
        <w:br/>
      </w:r>
      <w:r>
        <w:t xml:space="preserve">- Contrainte forte : agrandissement des fichiers (étude d'impact, réalisation, tests, recette, mise en production). </w:t>
      </w:r>
      <w:r w:rsidR="00D2328C">
        <w:br/>
      </w:r>
      <w:r>
        <w:t>- Allègement et optimisation des traitements par suppression physique de procédures et ressources non utilisées.</w:t>
      </w:r>
    </w:p>
    <w:p w14:paraId="1BFC77A9" w14:textId="492FAD7F" w:rsidR="00DF56DF" w:rsidRDefault="00DF56DF"/>
    <w:p w14:paraId="3F874DDC" w14:textId="72727270" w:rsidR="00DF56DF" w:rsidRDefault="000A777F" w:rsidP="007540EB">
      <w:pPr>
        <w:pStyle w:val="ENVIRONNEMENTTECHNIQUE"/>
        <w:spacing w:after="60"/>
      </w:pPr>
      <w:r>
        <w:t>Environnement technique</w:t>
      </w:r>
      <w:r w:rsidR="00457574">
        <w:t xml:space="preserve"> </w:t>
      </w:r>
      <w:r>
        <w:t xml:space="preserve">: </w:t>
      </w:r>
    </w:p>
    <w:p w14:paraId="1F30D0F5" w14:textId="1D665456" w:rsidR="00E45098" w:rsidRPr="00E45098" w:rsidRDefault="00E45098" w:rsidP="00E45098">
      <w:pPr>
        <w:pStyle w:val="ENVIRONNEMENTTECHNIQUE"/>
        <w:ind w:left="0" w:firstLine="0"/>
        <w:jc w:val="left"/>
        <w:rPr>
          <w:b w:val="0"/>
        </w:rPr>
      </w:pPr>
      <w:r w:rsidRPr="00E45098">
        <w:rPr>
          <w:b w:val="0"/>
        </w:rPr>
        <w:t>Z-OS</w:t>
      </w:r>
      <w:r w:rsidR="007540EB" w:rsidRPr="007540EB">
        <w:t xml:space="preserve"> </w:t>
      </w:r>
      <w:r w:rsidRPr="007540EB">
        <w:rPr>
          <w:rFonts w:eastAsia="Yu Gothic"/>
        </w:rPr>
        <w:t>·</w:t>
      </w:r>
      <w:r w:rsidR="007540EB">
        <w:rPr>
          <w:rFonts w:eastAsia="Yu Gothic"/>
        </w:rPr>
        <w:t xml:space="preserve"> </w:t>
      </w:r>
      <w:r w:rsidRPr="00E45098">
        <w:rPr>
          <w:b w:val="0"/>
        </w:rPr>
        <w:t>COBOL</w:t>
      </w:r>
      <w:r w:rsidR="007540EB">
        <w:rPr>
          <w:b w:val="0"/>
        </w:rPr>
        <w:t xml:space="preserve"> </w:t>
      </w:r>
      <w:r w:rsidRPr="007540EB">
        <w:rPr>
          <w:rFonts w:eastAsia="Yu Gothic"/>
        </w:rPr>
        <w:t>·</w:t>
      </w:r>
      <w:r w:rsidR="007540EB">
        <w:rPr>
          <w:rFonts w:eastAsia="Yu Gothic"/>
        </w:rPr>
        <w:t xml:space="preserve"> </w:t>
      </w:r>
      <w:r w:rsidRPr="00E45098">
        <w:rPr>
          <w:b w:val="0"/>
        </w:rPr>
        <w:t>DB2</w:t>
      </w:r>
      <w:r w:rsidR="007540EB">
        <w:rPr>
          <w:b w:val="0"/>
        </w:rPr>
        <w:t xml:space="preserve"> </w:t>
      </w:r>
      <w:r w:rsidRPr="007540EB">
        <w:rPr>
          <w:rFonts w:eastAsia="Yu Gothic"/>
        </w:rPr>
        <w:t>·</w:t>
      </w:r>
      <w:r w:rsidR="007540EB">
        <w:rPr>
          <w:rFonts w:eastAsia="Yu Gothic"/>
        </w:rPr>
        <w:t xml:space="preserve"> </w:t>
      </w:r>
      <w:r w:rsidRPr="00E45098">
        <w:rPr>
          <w:b w:val="0"/>
        </w:rPr>
        <w:t>IDZ</w:t>
      </w:r>
      <w:r w:rsidR="007540EB">
        <w:rPr>
          <w:b w:val="0"/>
        </w:rPr>
        <w:t xml:space="preserve"> </w:t>
      </w:r>
      <w:r w:rsidRPr="007540EB">
        <w:rPr>
          <w:rFonts w:eastAsia="Yu Gothic"/>
        </w:rPr>
        <w:t>·</w:t>
      </w:r>
      <w:r w:rsidR="007540EB">
        <w:rPr>
          <w:rFonts w:eastAsia="Yu Gothic"/>
        </w:rPr>
        <w:t xml:space="preserve"> </w:t>
      </w:r>
      <w:r w:rsidRPr="00E45098">
        <w:rPr>
          <w:b w:val="0"/>
        </w:rPr>
        <w:t>TSO</w:t>
      </w:r>
      <w:r w:rsidR="007540EB">
        <w:rPr>
          <w:b w:val="0"/>
        </w:rPr>
        <w:t xml:space="preserve"> </w:t>
      </w:r>
      <w:r w:rsidRPr="007540EB">
        <w:rPr>
          <w:rFonts w:eastAsia="Yu Gothic"/>
        </w:rPr>
        <w:t>·</w:t>
      </w:r>
      <w:r w:rsidR="007540EB">
        <w:rPr>
          <w:rFonts w:eastAsia="Yu Gothic"/>
        </w:rPr>
        <w:t xml:space="preserve"> </w:t>
      </w:r>
      <w:r w:rsidRPr="00E45098">
        <w:rPr>
          <w:b w:val="0"/>
          <w:lang w:val="en-US"/>
        </w:rPr>
        <w:t>JCL</w:t>
      </w:r>
      <w:r w:rsidR="007540EB">
        <w:rPr>
          <w:b w:val="0"/>
          <w:lang w:val="en-US"/>
        </w:rPr>
        <w:t xml:space="preserve"> </w:t>
      </w:r>
      <w:r w:rsidRPr="007540EB">
        <w:rPr>
          <w:rFonts w:eastAsia="Yu Gothic"/>
        </w:rPr>
        <w:t>·</w:t>
      </w:r>
      <w:r w:rsidR="007540EB">
        <w:rPr>
          <w:rFonts w:eastAsia="Yu Gothic"/>
        </w:rPr>
        <w:t xml:space="preserve"> </w:t>
      </w:r>
      <w:r w:rsidR="007540EB">
        <w:rPr>
          <w:b w:val="0"/>
          <w:lang w:val="en-US"/>
        </w:rPr>
        <w:t xml:space="preserve">File Manager </w:t>
      </w:r>
      <w:r w:rsidR="007540EB" w:rsidRPr="007540EB">
        <w:rPr>
          <w:rFonts w:eastAsia="Yu Gothic"/>
        </w:rPr>
        <w:t>·</w:t>
      </w:r>
      <w:r w:rsidR="007540EB">
        <w:rPr>
          <w:b w:val="0"/>
          <w:lang w:val="en-US"/>
        </w:rPr>
        <w:t xml:space="preserve"> </w:t>
      </w:r>
      <w:r w:rsidR="007540EB" w:rsidRPr="00E45098">
        <w:rPr>
          <w:b w:val="0"/>
        </w:rPr>
        <w:t>SPITAB</w:t>
      </w:r>
      <w:r w:rsidR="007540EB">
        <w:rPr>
          <w:b w:val="0"/>
        </w:rPr>
        <w:t xml:space="preserve"> </w:t>
      </w:r>
      <w:r w:rsidR="007540EB" w:rsidRPr="007540EB">
        <w:t>·</w:t>
      </w:r>
      <w:r w:rsidR="007540EB">
        <w:t xml:space="preserve"> </w:t>
      </w:r>
      <w:r w:rsidRPr="00E45098">
        <w:rPr>
          <w:b w:val="0"/>
          <w:lang w:val="en-US"/>
        </w:rPr>
        <w:t>JIRA</w:t>
      </w:r>
      <w:r w:rsidR="007540EB">
        <w:rPr>
          <w:b w:val="0"/>
          <w:lang w:val="en-US"/>
        </w:rPr>
        <w:br/>
      </w:r>
      <w:r w:rsidRPr="00E45098">
        <w:rPr>
          <w:b w:val="0"/>
          <w:lang w:val="en-US"/>
        </w:rPr>
        <w:t>Confluence</w:t>
      </w:r>
      <w:r w:rsidR="007540EB">
        <w:rPr>
          <w:b w:val="0"/>
          <w:lang w:val="en-US"/>
        </w:rPr>
        <w:t xml:space="preserve"> </w:t>
      </w:r>
      <w:r w:rsidRPr="007540EB">
        <w:rPr>
          <w:rFonts w:eastAsia="Yu Gothic"/>
        </w:rPr>
        <w:t>·</w:t>
      </w:r>
      <w:r w:rsidR="007540EB">
        <w:rPr>
          <w:rFonts w:eastAsia="Yu Gothic"/>
        </w:rPr>
        <w:t xml:space="preserve"> </w:t>
      </w:r>
      <w:r w:rsidRPr="00E45098">
        <w:rPr>
          <w:b w:val="0"/>
        </w:rPr>
        <w:t>ChangeMan</w:t>
      </w:r>
      <w:r w:rsidR="007540EB">
        <w:rPr>
          <w:b w:val="0"/>
        </w:rPr>
        <w:t xml:space="preserve"> </w:t>
      </w:r>
      <w:r w:rsidR="007540EB" w:rsidRPr="007540EB">
        <w:rPr>
          <w:rFonts w:eastAsia="Yu Gothic"/>
        </w:rPr>
        <w:t>·</w:t>
      </w:r>
      <w:r w:rsidR="007540EB">
        <w:rPr>
          <w:rFonts w:eastAsia="Yu Gothic"/>
        </w:rPr>
        <w:t xml:space="preserve"> </w:t>
      </w:r>
      <w:r w:rsidRPr="00E45098">
        <w:rPr>
          <w:b w:val="0"/>
        </w:rPr>
        <w:t>MS Office</w:t>
      </w:r>
      <w:r w:rsidR="007540EB">
        <w:rPr>
          <w:b w:val="0"/>
        </w:rPr>
        <w:t xml:space="preserve"> </w:t>
      </w:r>
      <w:r w:rsidRPr="007540EB">
        <w:t>·</w:t>
      </w:r>
      <w:r w:rsidR="007540EB">
        <w:t xml:space="preserve"> </w:t>
      </w:r>
      <w:r w:rsidRPr="00E45098">
        <w:rPr>
          <w:b w:val="0"/>
        </w:rPr>
        <w:t>Visio</w:t>
      </w:r>
    </w:p>
    <w:p w14:paraId="26D72B7B" w14:textId="77777777" w:rsidR="00457574" w:rsidRDefault="00457574">
      <w:pPr>
        <w:pStyle w:val="ENTREPRISEDATE"/>
      </w:pPr>
    </w:p>
    <w:p w14:paraId="06798CE7" w14:textId="77777777" w:rsidR="00457574" w:rsidRDefault="00457574">
      <w:pPr>
        <w:pStyle w:val="ENTREPRISEDATE"/>
      </w:pPr>
    </w:p>
    <w:p w14:paraId="0DC6DD67" w14:textId="27ABD791" w:rsidR="00DF56DF" w:rsidRDefault="000A777F">
      <w:pPr>
        <w:pStyle w:val="ENTREPRISEDATE"/>
      </w:pPr>
      <w:r>
        <w:t>SOCIETE GENERALE (07/2019 - 06/2023)</w:t>
      </w:r>
    </w:p>
    <w:p w14:paraId="212869CC" w14:textId="77777777" w:rsidR="00DF56DF" w:rsidRDefault="000A777F">
      <w:r>
        <w:t xml:space="preserve"> </w:t>
      </w:r>
    </w:p>
    <w:p w14:paraId="266F857C" w14:textId="77777777" w:rsidR="00DF56DF" w:rsidRDefault="000A777F">
      <w:pPr>
        <w:pStyle w:val="POSTEOCCUPE"/>
      </w:pPr>
      <w:r>
        <w:t>Déclaration fiscale internationale - FATCA/ CRS</w:t>
      </w:r>
    </w:p>
    <w:p w14:paraId="1F60BFBD" w14:textId="77777777" w:rsidR="00DF56DF" w:rsidRDefault="000A777F">
      <w:r>
        <w:t xml:space="preserve"> </w:t>
      </w:r>
    </w:p>
    <w:p w14:paraId="5DA87965" w14:textId="77777777" w:rsidR="00DF56DF" w:rsidRDefault="000A777F">
      <w:pPr>
        <w:pStyle w:val="CONTEXTEPROJET"/>
      </w:pPr>
      <w:r>
        <w:t>Contexte/Projets</w:t>
      </w:r>
    </w:p>
    <w:p w14:paraId="33578B34" w14:textId="77777777" w:rsidR="00B060B7" w:rsidRDefault="000A777F">
      <w:pPr>
        <w:pStyle w:val="LISTEPROJET"/>
      </w:pPr>
      <w:r>
        <w:t>Régimes de déclaration fiscale internationale visant à lutter contre l'évasion fiscale et à promouvoir la transparence financière entre les pays.</w:t>
      </w:r>
    </w:p>
    <w:p w14:paraId="4E7AB2A1" w14:textId="54DF12C1" w:rsidR="00DF56DF" w:rsidRDefault="00DF56DF"/>
    <w:p w14:paraId="54239D48" w14:textId="03C1D899" w:rsidR="00DF56DF" w:rsidRDefault="000A777F">
      <w:pPr>
        <w:pStyle w:val="DETAILSTACHES"/>
      </w:pPr>
      <w:r>
        <w:t xml:space="preserve">Détail des </w:t>
      </w:r>
      <w:r w:rsidR="00B060B7">
        <w:t>tâches :</w:t>
      </w:r>
    </w:p>
    <w:p w14:paraId="646FDE1E" w14:textId="32A92015" w:rsidR="00AD6595" w:rsidRDefault="00B060B7" w:rsidP="00B060B7">
      <w:pPr>
        <w:pStyle w:val="LISTETACHES"/>
      </w:pPr>
      <w:r>
        <w:t xml:space="preserve">Projet Création de la banque SDBM (Société De Banque Monaco) : </w:t>
      </w:r>
      <w:r>
        <w:br/>
        <w:t xml:space="preserve">- Responsable de l'étude d'intégration des nouveaux Tiers SDBM issus de 4 agences Crédit Du Nord présentes à Monaco. </w:t>
      </w:r>
      <w:r>
        <w:br/>
        <w:t xml:space="preserve">- Conception des tables de transcodification entre les 2 banques. </w:t>
      </w:r>
      <w:r>
        <w:br/>
        <w:t xml:space="preserve">- Analyse, développement et tests des traitements de duplication et d'intégration des nouveaux Tiers SDBM. </w:t>
      </w:r>
    </w:p>
    <w:p w14:paraId="6C566053" w14:textId="169EC81E" w:rsidR="00B060B7" w:rsidRDefault="00B060B7" w:rsidP="00B060B7">
      <w:pPr>
        <w:pStyle w:val="LISTETACHES"/>
      </w:pPr>
      <w:r>
        <w:t>Mise en Production et suivi.</w:t>
      </w:r>
    </w:p>
    <w:p w14:paraId="48BA3B86" w14:textId="16766113" w:rsidR="00B060B7" w:rsidRDefault="00B060B7" w:rsidP="00B060B7">
      <w:pPr>
        <w:pStyle w:val="LISTETACHES"/>
      </w:pPr>
      <w:r>
        <w:t xml:space="preserve">Reporting FATCA/CRS : </w:t>
      </w:r>
      <w:r>
        <w:br/>
        <w:t xml:space="preserve">- Responsable du déroulement des traitements, de leur suivi et des évolutions. </w:t>
      </w:r>
      <w:r>
        <w:br/>
        <w:t xml:space="preserve">- Responsable du projet d'automatisation et d'optimisation (gain de 90%). </w:t>
      </w:r>
      <w:r>
        <w:br/>
        <w:t xml:space="preserve">- Fiabilisation des traitements (propositions et mise en place). - Assistance à Maitrise d'Ouvrage et Métier. </w:t>
      </w:r>
      <w:r>
        <w:br/>
        <w:t>- Création de documentations et d'un mode opératoire détaillé et paramétrable.</w:t>
      </w:r>
    </w:p>
    <w:p w14:paraId="2B8A68C2" w14:textId="7CEBE44B" w:rsidR="00B060B7" w:rsidRDefault="00B060B7" w:rsidP="00B060B7">
      <w:pPr>
        <w:pStyle w:val="LISTETACHES"/>
      </w:pPr>
      <w:r>
        <w:t xml:space="preserve">Divers : </w:t>
      </w:r>
      <w:r w:rsidR="00D2328C">
        <w:br/>
      </w:r>
      <w:r>
        <w:t xml:space="preserve">- Résolution de problèmes de transfert de fichiers entre Z/OS et Poste local, création d'un mode opératoire. </w:t>
      </w:r>
      <w:r w:rsidR="00D2328C">
        <w:br/>
      </w:r>
      <w:r>
        <w:t>- Création et maintenance des composants de Production (Jobs) via l'outil E-GEN (ISC)</w:t>
      </w:r>
    </w:p>
    <w:p w14:paraId="76F3B51A" w14:textId="485A0142" w:rsidR="00DF56DF" w:rsidRDefault="00DF56DF"/>
    <w:p w14:paraId="7E779E41" w14:textId="2C9FB684" w:rsidR="00DF56DF" w:rsidRDefault="000A777F" w:rsidP="007540EB">
      <w:pPr>
        <w:pStyle w:val="ENVIRONNEMENTTECHNIQUE"/>
        <w:spacing w:after="60"/>
      </w:pPr>
      <w:r>
        <w:t xml:space="preserve">Environnement </w:t>
      </w:r>
      <w:r w:rsidR="00631888">
        <w:t>technique :</w:t>
      </w:r>
      <w:r>
        <w:t xml:space="preserve"> </w:t>
      </w:r>
    </w:p>
    <w:p w14:paraId="52A5D366" w14:textId="1ED02C78" w:rsidR="007540EB" w:rsidRDefault="001D231E" w:rsidP="001D231E">
      <w:pPr>
        <w:pStyle w:val="ENVIRONNEMENTTECHNIQUE"/>
        <w:ind w:left="0" w:firstLine="0"/>
        <w:jc w:val="left"/>
        <w:rPr>
          <w:b w:val="0"/>
        </w:rPr>
      </w:pPr>
      <w:r w:rsidRPr="00E45098">
        <w:rPr>
          <w:b w:val="0"/>
        </w:rPr>
        <w:t>Z-</w:t>
      </w:r>
      <w:proofErr w:type="gramStart"/>
      <w:r w:rsidRPr="00E45098">
        <w:rPr>
          <w:b w:val="0"/>
        </w:rPr>
        <w:t xml:space="preserve">OS </w:t>
      </w:r>
      <w:r w:rsidR="007540EB">
        <w:rPr>
          <w:b w:val="0"/>
        </w:rPr>
        <w:t xml:space="preserve"> </w:t>
      </w:r>
      <w:r w:rsidRPr="007540EB">
        <w:rPr>
          <w:rFonts w:eastAsia="Yu Gothic"/>
        </w:rPr>
        <w:t>·</w:t>
      </w:r>
      <w:proofErr w:type="gramEnd"/>
      <w:r w:rsidR="007540EB">
        <w:rPr>
          <w:rFonts w:eastAsia="Yu Gothic"/>
        </w:rPr>
        <w:t xml:space="preserve"> </w:t>
      </w:r>
      <w:r w:rsidRPr="00E45098">
        <w:rPr>
          <w:b w:val="0"/>
        </w:rPr>
        <w:t xml:space="preserve"> COBOL</w:t>
      </w:r>
      <w:r w:rsidR="007540EB">
        <w:rPr>
          <w:b w:val="0"/>
        </w:rPr>
        <w:t xml:space="preserve"> </w:t>
      </w:r>
      <w:r w:rsidRPr="00E45098">
        <w:rPr>
          <w:b w:val="0"/>
        </w:rPr>
        <w:t xml:space="preserve"> </w:t>
      </w:r>
      <w:r w:rsidRPr="007540EB">
        <w:rPr>
          <w:rFonts w:eastAsia="Yu Gothic"/>
        </w:rPr>
        <w:t>·</w:t>
      </w:r>
      <w:r w:rsidR="007540EB">
        <w:rPr>
          <w:rFonts w:eastAsia="Yu Gothic"/>
        </w:rPr>
        <w:t xml:space="preserve"> </w:t>
      </w:r>
      <w:r w:rsidRPr="00E45098">
        <w:rPr>
          <w:b w:val="0"/>
        </w:rPr>
        <w:t xml:space="preserve"> DB2</w:t>
      </w:r>
      <w:r w:rsidR="007540EB">
        <w:rPr>
          <w:b w:val="0"/>
        </w:rPr>
        <w:t xml:space="preserve"> </w:t>
      </w:r>
      <w:r w:rsidRPr="00E45098">
        <w:rPr>
          <w:b w:val="0"/>
        </w:rPr>
        <w:t xml:space="preserve"> </w:t>
      </w:r>
      <w:r w:rsidRPr="007540EB">
        <w:rPr>
          <w:rFonts w:eastAsia="Yu Gothic"/>
        </w:rPr>
        <w:t>·</w:t>
      </w:r>
      <w:r w:rsidR="007540EB">
        <w:rPr>
          <w:rFonts w:eastAsia="Yu Gothic"/>
        </w:rPr>
        <w:t xml:space="preserve"> </w:t>
      </w:r>
      <w:r w:rsidRPr="00E45098">
        <w:rPr>
          <w:b w:val="0"/>
        </w:rPr>
        <w:t xml:space="preserve"> TSO </w:t>
      </w:r>
      <w:r w:rsidR="007540EB">
        <w:rPr>
          <w:b w:val="0"/>
        </w:rPr>
        <w:t xml:space="preserve"> </w:t>
      </w:r>
      <w:r w:rsidRPr="007540EB">
        <w:rPr>
          <w:rFonts w:eastAsia="Yu Gothic"/>
        </w:rPr>
        <w:t>·</w:t>
      </w:r>
      <w:r w:rsidR="007540EB">
        <w:rPr>
          <w:rFonts w:eastAsia="Yu Gothic"/>
        </w:rPr>
        <w:t xml:space="preserve"> </w:t>
      </w:r>
      <w:r w:rsidRPr="00E45098">
        <w:rPr>
          <w:b w:val="0"/>
        </w:rPr>
        <w:t xml:space="preserve"> </w:t>
      </w:r>
      <w:r w:rsidRPr="00E45098">
        <w:rPr>
          <w:b w:val="0"/>
          <w:lang w:val="en-US"/>
        </w:rPr>
        <w:t>JCL</w:t>
      </w:r>
      <w:r w:rsidR="007540EB">
        <w:rPr>
          <w:b w:val="0"/>
          <w:lang w:val="en-US"/>
        </w:rPr>
        <w:t xml:space="preserve"> </w:t>
      </w:r>
      <w:r w:rsidRPr="00E45098">
        <w:rPr>
          <w:b w:val="0"/>
          <w:lang w:val="en-US"/>
        </w:rPr>
        <w:t xml:space="preserve"> </w:t>
      </w:r>
      <w:r w:rsidRPr="007540EB">
        <w:rPr>
          <w:rFonts w:eastAsia="Yu Gothic"/>
        </w:rPr>
        <w:t>·</w:t>
      </w:r>
      <w:r w:rsidR="007540EB">
        <w:rPr>
          <w:rFonts w:eastAsia="Yu Gothic"/>
        </w:rPr>
        <w:t xml:space="preserve"> </w:t>
      </w:r>
      <w:r w:rsidRPr="00E45098">
        <w:rPr>
          <w:b w:val="0"/>
          <w:lang w:val="en-US"/>
        </w:rPr>
        <w:t xml:space="preserve"> </w:t>
      </w:r>
      <w:r w:rsidR="007540EB" w:rsidRPr="00E45098">
        <w:rPr>
          <w:b w:val="0"/>
        </w:rPr>
        <w:t>SPITAB</w:t>
      </w:r>
      <w:r w:rsidR="007540EB">
        <w:rPr>
          <w:b w:val="0"/>
        </w:rPr>
        <w:t xml:space="preserve"> </w:t>
      </w:r>
      <w:r w:rsidR="007540EB" w:rsidRPr="00E45098">
        <w:rPr>
          <w:b w:val="0"/>
        </w:rPr>
        <w:t xml:space="preserve"> </w:t>
      </w:r>
      <w:r w:rsidR="007540EB" w:rsidRPr="007540EB">
        <w:t>·</w:t>
      </w:r>
      <w:r w:rsidR="007540EB">
        <w:t xml:space="preserve"> </w:t>
      </w:r>
      <w:r w:rsidR="007540EB" w:rsidRPr="00E45098">
        <w:rPr>
          <w:b w:val="0"/>
        </w:rPr>
        <w:t xml:space="preserve"> </w:t>
      </w:r>
      <w:r w:rsidR="007540EB">
        <w:rPr>
          <w:b w:val="0"/>
        </w:rPr>
        <w:t xml:space="preserve">E-GEN </w:t>
      </w:r>
      <w:r w:rsidR="007540EB" w:rsidRPr="00E45098">
        <w:rPr>
          <w:b w:val="0"/>
        </w:rPr>
        <w:t xml:space="preserve"> </w:t>
      </w:r>
      <w:r w:rsidR="007540EB" w:rsidRPr="007540EB">
        <w:t>·</w:t>
      </w:r>
      <w:r w:rsidR="007540EB">
        <w:t xml:space="preserve"> </w:t>
      </w:r>
      <w:r w:rsidR="007540EB" w:rsidRPr="00E45098">
        <w:rPr>
          <w:b w:val="0"/>
        </w:rPr>
        <w:t xml:space="preserve"> </w:t>
      </w:r>
      <w:r w:rsidR="00F16071">
        <w:rPr>
          <w:b w:val="0"/>
        </w:rPr>
        <w:t xml:space="preserve">File-Aid </w:t>
      </w:r>
      <w:r w:rsidR="00F16071" w:rsidRPr="00E45098">
        <w:rPr>
          <w:b w:val="0"/>
        </w:rPr>
        <w:t xml:space="preserve"> </w:t>
      </w:r>
      <w:r w:rsidR="00F16071" w:rsidRPr="007540EB">
        <w:t>·</w:t>
      </w:r>
      <w:r w:rsidR="00F16071">
        <w:t xml:space="preserve"> </w:t>
      </w:r>
      <w:r w:rsidR="00F16071" w:rsidRPr="00E45098">
        <w:rPr>
          <w:b w:val="0"/>
        </w:rPr>
        <w:t xml:space="preserve"> </w:t>
      </w:r>
      <w:r w:rsidRPr="00E45098">
        <w:rPr>
          <w:b w:val="0"/>
          <w:lang w:val="en-US"/>
        </w:rPr>
        <w:t>JIRA</w:t>
      </w:r>
      <w:r w:rsidR="00F16071">
        <w:rPr>
          <w:b w:val="0"/>
          <w:lang w:val="en-US"/>
        </w:rPr>
        <w:t xml:space="preserve"> </w:t>
      </w:r>
      <w:r w:rsidRPr="00E45098">
        <w:rPr>
          <w:b w:val="0"/>
          <w:lang w:val="en-US"/>
        </w:rPr>
        <w:t xml:space="preserve"> </w:t>
      </w:r>
      <w:r w:rsidRPr="007540EB">
        <w:rPr>
          <w:rFonts w:eastAsia="Yu Gothic"/>
        </w:rPr>
        <w:t>·</w:t>
      </w:r>
      <w:r w:rsidR="00F16071">
        <w:rPr>
          <w:rFonts w:eastAsia="Yu Gothic"/>
        </w:rPr>
        <w:t xml:space="preserve"> </w:t>
      </w:r>
      <w:r w:rsidRPr="00E45098">
        <w:rPr>
          <w:b w:val="0"/>
          <w:lang w:val="en-US"/>
        </w:rPr>
        <w:t xml:space="preserve"> </w:t>
      </w:r>
      <w:r>
        <w:rPr>
          <w:b w:val="0"/>
        </w:rPr>
        <w:t>LCM</w:t>
      </w:r>
      <w:r w:rsidR="00F16071">
        <w:rPr>
          <w:b w:val="0"/>
        </w:rPr>
        <w:br/>
      </w:r>
      <w:r w:rsidRPr="00E45098">
        <w:rPr>
          <w:b w:val="0"/>
        </w:rPr>
        <w:t>MS Office</w:t>
      </w:r>
      <w:r w:rsidR="00F16071">
        <w:rPr>
          <w:b w:val="0"/>
        </w:rPr>
        <w:t xml:space="preserve"> </w:t>
      </w:r>
      <w:r w:rsidRPr="00E45098">
        <w:rPr>
          <w:b w:val="0"/>
        </w:rPr>
        <w:t xml:space="preserve"> </w:t>
      </w:r>
      <w:r w:rsidRPr="007540EB">
        <w:t>·</w:t>
      </w:r>
      <w:r w:rsidRPr="00E45098">
        <w:rPr>
          <w:b w:val="0"/>
        </w:rPr>
        <w:t xml:space="preserve"> Visio</w:t>
      </w:r>
    </w:p>
    <w:p w14:paraId="0B08877C" w14:textId="77777777" w:rsidR="007540EB" w:rsidRDefault="007540EB">
      <w:pPr>
        <w:jc w:val="left"/>
        <w:rPr>
          <w:bCs/>
          <w:sz w:val="22"/>
          <w:szCs w:val="22"/>
        </w:rPr>
      </w:pPr>
      <w:r>
        <w:rPr>
          <w:b/>
        </w:rPr>
        <w:br w:type="page"/>
      </w:r>
    </w:p>
    <w:p w14:paraId="686D5FE4" w14:textId="623B8AAD" w:rsidR="00DF56DF" w:rsidRDefault="000A777F">
      <w:pPr>
        <w:pStyle w:val="ENTREPRISEDATE"/>
      </w:pPr>
      <w:r>
        <w:lastRenderedPageBreak/>
        <w:t>BNP PARIBAS (07/2017 - 03/2019)</w:t>
      </w:r>
    </w:p>
    <w:p w14:paraId="4704A6FD" w14:textId="77777777" w:rsidR="00DF56DF" w:rsidRDefault="000A777F">
      <w:r>
        <w:t xml:space="preserve"> </w:t>
      </w:r>
    </w:p>
    <w:p w14:paraId="188706BD" w14:textId="562B7B9B" w:rsidR="00DF56DF" w:rsidRDefault="000A777F">
      <w:pPr>
        <w:pStyle w:val="POSTEOCCUPE"/>
      </w:pPr>
      <w:r>
        <w:t>Système d'Analyses des Résultats -</w:t>
      </w:r>
      <w:r w:rsidR="00B5534E">
        <w:t xml:space="preserve"> </w:t>
      </w:r>
      <w:r>
        <w:t>SAR</w:t>
      </w:r>
    </w:p>
    <w:p w14:paraId="0F1A3770" w14:textId="77777777" w:rsidR="00DF56DF" w:rsidRDefault="000A777F">
      <w:r>
        <w:t xml:space="preserve"> </w:t>
      </w:r>
    </w:p>
    <w:p w14:paraId="7BCD6EB1" w14:textId="77777777" w:rsidR="00DF56DF" w:rsidRDefault="000A777F">
      <w:pPr>
        <w:pStyle w:val="CONTEXTEPROJET"/>
      </w:pPr>
      <w:r>
        <w:t>Contexte/Projets</w:t>
      </w:r>
    </w:p>
    <w:p w14:paraId="569265AD" w14:textId="77777777" w:rsidR="00AD6595" w:rsidRDefault="000A777F">
      <w:pPr>
        <w:pStyle w:val="LISTEPROJET"/>
      </w:pPr>
      <w:r>
        <w:t xml:space="preserve">Système d'Analyses des Résultats (Comptabilité analytique) </w:t>
      </w:r>
    </w:p>
    <w:p w14:paraId="659C8BBF" w14:textId="0671CB56" w:rsidR="00D2328C" w:rsidRDefault="000A777F">
      <w:pPr>
        <w:pStyle w:val="LISTEPROJET"/>
      </w:pPr>
      <w:r>
        <w:t>Prise en compte des Expressions de Besoins MOA via ASAP (Application de Suivi des Activités Patrimoine).</w:t>
      </w:r>
    </w:p>
    <w:p w14:paraId="78732B11" w14:textId="77777777" w:rsidR="00457574" w:rsidRDefault="00457574"/>
    <w:p w14:paraId="013AD862" w14:textId="79A66B89" w:rsidR="00DF56DF" w:rsidRDefault="000A777F">
      <w:pPr>
        <w:pStyle w:val="DETAILSTACHES"/>
      </w:pPr>
      <w:r>
        <w:t xml:space="preserve">Détail des </w:t>
      </w:r>
      <w:r w:rsidR="00D2328C">
        <w:t>tâches :</w:t>
      </w:r>
    </w:p>
    <w:p w14:paraId="0ECF386F" w14:textId="23F6C885" w:rsidR="00D2328C" w:rsidRDefault="00D2328C" w:rsidP="00D2328C">
      <w:pPr>
        <w:pStyle w:val="LISTETACHES"/>
      </w:pPr>
      <w:r>
        <w:t xml:space="preserve">Responsable du projet transverse "Transformation de I 'Enseigne de Recrutement en axe de gestion ". </w:t>
      </w:r>
      <w:r>
        <w:br/>
        <w:t xml:space="preserve">- Conception, analyse fonctionnelle, </w:t>
      </w:r>
      <w:r>
        <w:br/>
        <w:t>- Suivi des développements (TMA), Recette.</w:t>
      </w:r>
    </w:p>
    <w:p w14:paraId="3EB4BDAF" w14:textId="4E95F200" w:rsidR="00D2328C" w:rsidRDefault="00D2328C" w:rsidP="00D2328C">
      <w:pPr>
        <w:pStyle w:val="LISTETACHES"/>
      </w:pPr>
      <w:r>
        <w:t xml:space="preserve">Maintenances corrective et évolutive (ajout de données dans la Base DB2) </w:t>
      </w:r>
      <w:r>
        <w:br/>
        <w:t xml:space="preserve">- Conception, analyse fonctionnelle, </w:t>
      </w:r>
      <w:r>
        <w:br/>
        <w:t xml:space="preserve">- Suivi des développements (TMA), Recette, </w:t>
      </w:r>
      <w:r>
        <w:br/>
        <w:t>- Mise en production.</w:t>
      </w:r>
    </w:p>
    <w:p w14:paraId="14CAE6AB" w14:textId="4093F02D" w:rsidR="00DF56DF" w:rsidRDefault="00DF56DF"/>
    <w:p w14:paraId="46FFDCBA" w14:textId="5F276362" w:rsidR="00DF56DF" w:rsidRDefault="000A777F" w:rsidP="00F16071">
      <w:pPr>
        <w:pStyle w:val="ENVIRONNEMENTTECHNIQUE"/>
        <w:spacing w:after="60"/>
      </w:pPr>
      <w:r>
        <w:t xml:space="preserve">Environnement </w:t>
      </w:r>
      <w:r w:rsidR="00AD6595">
        <w:t>technique :</w:t>
      </w:r>
      <w:r>
        <w:t xml:space="preserve"> </w:t>
      </w:r>
    </w:p>
    <w:p w14:paraId="2A4A0EDF" w14:textId="69149881" w:rsidR="00F16071" w:rsidRDefault="00F16071" w:rsidP="00F16071">
      <w:pPr>
        <w:pStyle w:val="ENVIRONNEMENTTECHNIQUE"/>
        <w:ind w:left="0" w:firstLine="0"/>
        <w:jc w:val="left"/>
        <w:rPr>
          <w:b w:val="0"/>
        </w:rPr>
      </w:pPr>
      <w:r w:rsidRPr="00E45098">
        <w:rPr>
          <w:b w:val="0"/>
        </w:rPr>
        <w:t>Z-</w:t>
      </w:r>
      <w:proofErr w:type="gramStart"/>
      <w:r w:rsidRPr="00E45098">
        <w:rPr>
          <w:b w:val="0"/>
        </w:rPr>
        <w:t xml:space="preserve">OS 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proofErr w:type="gramEnd"/>
      <w:r>
        <w:rPr>
          <w:rFonts w:eastAsia="Yu Gothic"/>
        </w:rPr>
        <w:t xml:space="preserve"> </w:t>
      </w:r>
      <w:r w:rsidRPr="00E45098">
        <w:rPr>
          <w:b w:val="0"/>
        </w:rPr>
        <w:t xml:space="preserve"> COBOL</w:t>
      </w:r>
      <w:r>
        <w:rPr>
          <w:b w:val="0"/>
        </w:rPr>
        <w:t xml:space="preserve"> </w:t>
      </w:r>
      <w:r w:rsidRPr="00E45098"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 xml:space="preserve"> DB2</w:t>
      </w:r>
      <w:r>
        <w:rPr>
          <w:b w:val="0"/>
        </w:rPr>
        <w:t xml:space="preserve"> </w:t>
      </w:r>
      <w:r w:rsidRPr="00E45098"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 xml:space="preserve"> TSO 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 xml:space="preserve"> </w:t>
      </w:r>
      <w:r w:rsidRPr="00E45098">
        <w:rPr>
          <w:b w:val="0"/>
          <w:lang w:val="en-US"/>
        </w:rPr>
        <w:t>JCL</w:t>
      </w:r>
      <w:r>
        <w:rPr>
          <w:b w:val="0"/>
          <w:lang w:val="en-US"/>
        </w:rPr>
        <w:t xml:space="preserve"> </w:t>
      </w:r>
      <w:r w:rsidRPr="00E45098">
        <w:rPr>
          <w:b w:val="0"/>
          <w:lang w:val="en-US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  <w:lang w:val="en-US"/>
        </w:rPr>
        <w:t xml:space="preserve"> </w:t>
      </w:r>
      <w:r w:rsidRPr="00E45098">
        <w:rPr>
          <w:b w:val="0"/>
        </w:rPr>
        <w:t>SPITAB</w:t>
      </w:r>
      <w:r>
        <w:rPr>
          <w:b w:val="0"/>
        </w:rPr>
        <w:t xml:space="preserve"> </w:t>
      </w:r>
      <w:r w:rsidRPr="00E45098">
        <w:rPr>
          <w:b w:val="0"/>
        </w:rPr>
        <w:t xml:space="preserve"> </w:t>
      </w:r>
      <w:r w:rsidRPr="007540EB">
        <w:t>·</w:t>
      </w:r>
      <w:r>
        <w:t xml:space="preserve"> </w:t>
      </w:r>
      <w:r w:rsidRPr="00E45098">
        <w:rPr>
          <w:b w:val="0"/>
        </w:rPr>
        <w:t xml:space="preserve"> </w:t>
      </w:r>
      <w:r>
        <w:rPr>
          <w:b w:val="0"/>
          <w:lang w:val="en-US"/>
        </w:rPr>
        <w:t>ENDEVOR</w:t>
      </w:r>
      <w:r>
        <w:rPr>
          <w:b w:val="0"/>
        </w:rPr>
        <w:t xml:space="preserve"> </w:t>
      </w:r>
      <w:r w:rsidRPr="00E45098">
        <w:rPr>
          <w:b w:val="0"/>
        </w:rPr>
        <w:t xml:space="preserve"> </w:t>
      </w:r>
      <w:r w:rsidRPr="007540EB">
        <w:t>·</w:t>
      </w:r>
      <w:r>
        <w:t xml:space="preserve"> </w:t>
      </w:r>
      <w:r w:rsidRPr="00E45098">
        <w:rPr>
          <w:b w:val="0"/>
        </w:rPr>
        <w:t xml:space="preserve"> </w:t>
      </w:r>
      <w:r>
        <w:rPr>
          <w:b w:val="0"/>
        </w:rPr>
        <w:t>File Manager</w:t>
      </w:r>
      <w:r>
        <w:rPr>
          <w:b w:val="0"/>
        </w:rPr>
        <w:br/>
        <w:t xml:space="preserve">ASAP </w:t>
      </w:r>
      <w:r w:rsidRPr="00E45098">
        <w:rPr>
          <w:b w:val="0"/>
        </w:rPr>
        <w:t xml:space="preserve"> </w:t>
      </w:r>
      <w:r w:rsidRPr="007540EB">
        <w:t>·</w:t>
      </w:r>
      <w:r>
        <w:t xml:space="preserve"> </w:t>
      </w:r>
      <w:r w:rsidRPr="00E45098">
        <w:rPr>
          <w:b w:val="0"/>
        </w:rPr>
        <w:t xml:space="preserve"> MS Office</w:t>
      </w:r>
    </w:p>
    <w:p w14:paraId="4D63DC0E" w14:textId="77777777" w:rsidR="00457574" w:rsidRDefault="00457574">
      <w:pPr>
        <w:pStyle w:val="ENTREPRISEDATE"/>
      </w:pPr>
    </w:p>
    <w:p w14:paraId="464A33B2" w14:textId="77777777" w:rsidR="00457574" w:rsidRDefault="00457574">
      <w:pPr>
        <w:pStyle w:val="ENTREPRISEDATE"/>
      </w:pPr>
    </w:p>
    <w:p w14:paraId="6826CE68" w14:textId="0AFDD111" w:rsidR="00DF56DF" w:rsidRDefault="000A777F">
      <w:pPr>
        <w:pStyle w:val="ENTREPRISEDATE"/>
      </w:pPr>
      <w:r>
        <w:t>LCL (07/2014 - 06/2017)</w:t>
      </w:r>
    </w:p>
    <w:p w14:paraId="33C95CA0" w14:textId="77777777" w:rsidR="00DF56DF" w:rsidRDefault="000A777F">
      <w:r>
        <w:t xml:space="preserve"> </w:t>
      </w:r>
    </w:p>
    <w:p w14:paraId="4EF32EBB" w14:textId="77777777" w:rsidR="00DF56DF" w:rsidRDefault="000A777F">
      <w:pPr>
        <w:pStyle w:val="POSTEOCCUPE"/>
      </w:pPr>
      <w:r>
        <w:t>Comptabilité et Risques - RECOR</w:t>
      </w:r>
    </w:p>
    <w:p w14:paraId="62549625" w14:textId="77777777" w:rsidR="00DF56DF" w:rsidRDefault="000A777F">
      <w:r>
        <w:t xml:space="preserve"> </w:t>
      </w:r>
    </w:p>
    <w:p w14:paraId="6210FDF4" w14:textId="77777777" w:rsidR="00DF56DF" w:rsidRDefault="000A777F">
      <w:pPr>
        <w:pStyle w:val="CONTEXTEPROJET"/>
      </w:pPr>
      <w:r>
        <w:t>Contexte/Projets</w:t>
      </w:r>
    </w:p>
    <w:p w14:paraId="6BF37FA7" w14:textId="77777777" w:rsidR="00AD6595" w:rsidRDefault="000A777F">
      <w:pPr>
        <w:pStyle w:val="LISTEPROJET"/>
      </w:pPr>
      <w:r>
        <w:t xml:space="preserve">Comptabilité et Risques </w:t>
      </w:r>
    </w:p>
    <w:p w14:paraId="7FC084AE" w14:textId="5CA61EAB" w:rsidR="00D2328C" w:rsidRDefault="000A777F">
      <w:pPr>
        <w:pStyle w:val="LISTEPROJET"/>
      </w:pPr>
      <w:r>
        <w:t>Projet RECOR (Réforme REglementaire COmptable et Risques) - Refonte de la collecte standard.</w:t>
      </w:r>
    </w:p>
    <w:p w14:paraId="2186697C" w14:textId="3EF0E221" w:rsidR="00DF56DF" w:rsidRDefault="00DF56DF"/>
    <w:p w14:paraId="3C897431" w14:textId="5B6A8FE4" w:rsidR="00DF56DF" w:rsidRDefault="000A777F">
      <w:pPr>
        <w:pStyle w:val="DETAILSTACHES"/>
      </w:pPr>
      <w:r>
        <w:t xml:space="preserve">Détail des </w:t>
      </w:r>
      <w:r w:rsidR="00D2328C">
        <w:t>tâches :</w:t>
      </w:r>
    </w:p>
    <w:p w14:paraId="1E2788FC" w14:textId="77777777" w:rsidR="00CF0D28" w:rsidRDefault="00D2328C" w:rsidP="00D2328C">
      <w:pPr>
        <w:pStyle w:val="LISTETACHES"/>
      </w:pPr>
      <w:r>
        <w:t xml:space="preserve">Conception, étude détaillée, réalisation, tests unitaires, recette, mise en production et suivi des opérations suivantes : </w:t>
      </w:r>
      <w:r>
        <w:br/>
        <w:t xml:space="preserve">OAR : Constitution de DDCRE à destination de RDJ </w:t>
      </w:r>
      <w:r w:rsidR="006B3F69">
        <w:br/>
      </w:r>
      <w:r>
        <w:t xml:space="preserve">ARPEGE Risques : En renfort pour recette d'évolutions fonctionnelles </w:t>
      </w:r>
      <w:r>
        <w:br/>
        <w:t xml:space="preserve">BFC-AG : Déclaration de créances douteuses pour IEDOM </w:t>
      </w:r>
      <w:r w:rsidR="006B3F69">
        <w:br/>
      </w:r>
      <w:r>
        <w:t xml:space="preserve">POLE FINANCES : Crédits renégociés (règlementaire) </w:t>
      </w:r>
    </w:p>
    <w:p w14:paraId="762781AA" w14:textId="76608F51" w:rsidR="00CF0D28" w:rsidRDefault="00D2328C" w:rsidP="00D2328C">
      <w:pPr>
        <w:pStyle w:val="LISTETACHES"/>
      </w:pPr>
      <w:r>
        <w:t>Etats INTNOUA / CONTRAN Extraction sélective de contrats renégociés à destination de la BdF et de la BCE</w:t>
      </w:r>
    </w:p>
    <w:p w14:paraId="18D3E00A" w14:textId="5A29C6B8" w:rsidR="00D2328C" w:rsidRDefault="00D2328C" w:rsidP="00D2328C">
      <w:pPr>
        <w:pStyle w:val="LISTETACHES"/>
      </w:pPr>
      <w:r>
        <w:t xml:space="preserve">TITRISATION True Sale - Constitution de Description Détaillée des CRE à destination de RDJ : </w:t>
      </w:r>
      <w:r w:rsidR="00CF0D28">
        <w:br/>
      </w:r>
      <w:r>
        <w:t xml:space="preserve">- Rédaction des Dossiers de Conception Applicative et Détaillée </w:t>
      </w:r>
      <w:r w:rsidR="00CF0D28">
        <w:br/>
      </w:r>
      <w:r>
        <w:t>- Réception et tests des livrables fournis par le Centre De Services</w:t>
      </w:r>
    </w:p>
    <w:p w14:paraId="7F0C495A" w14:textId="27C3B11F" w:rsidR="00DF56DF" w:rsidRDefault="00DF56DF"/>
    <w:p w14:paraId="1566F145" w14:textId="2A436403" w:rsidR="00DF56DF" w:rsidRDefault="000A777F" w:rsidP="00B5534E">
      <w:pPr>
        <w:pStyle w:val="ENVIRONNEMENTTECHNIQUE"/>
        <w:spacing w:after="60"/>
      </w:pPr>
      <w:r>
        <w:t xml:space="preserve">Environnement </w:t>
      </w:r>
      <w:r w:rsidR="00631888">
        <w:t>technique :</w:t>
      </w:r>
      <w:r>
        <w:t xml:space="preserve"> </w:t>
      </w:r>
    </w:p>
    <w:p w14:paraId="56222270" w14:textId="2498DA68" w:rsidR="00F16071" w:rsidRPr="00E45098" w:rsidRDefault="00F16071" w:rsidP="00F16071">
      <w:pPr>
        <w:pStyle w:val="ENVIRONNEMENTTECHNIQUE"/>
        <w:ind w:left="0" w:firstLine="0"/>
        <w:jc w:val="left"/>
        <w:rPr>
          <w:b w:val="0"/>
        </w:rPr>
      </w:pPr>
      <w:r w:rsidRPr="00E45098">
        <w:rPr>
          <w:b w:val="0"/>
        </w:rPr>
        <w:t>Z-OS</w:t>
      </w:r>
      <w:r w:rsidRPr="007540EB"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COBOL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DB2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="0065493A">
        <w:rPr>
          <w:b w:val="0"/>
        </w:rPr>
        <w:t>I</w:t>
      </w:r>
      <w:r w:rsidRPr="00E45098">
        <w:rPr>
          <w:b w:val="0"/>
        </w:rPr>
        <w:t>DZ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TSO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  <w:lang w:val="en-US"/>
        </w:rPr>
        <w:t>JCL</w:t>
      </w:r>
      <w:r>
        <w:rPr>
          <w:b w:val="0"/>
          <w:lang w:val="en-US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="00B5534E">
        <w:rPr>
          <w:b w:val="0"/>
          <w:lang w:val="en-US"/>
        </w:rPr>
        <w:t xml:space="preserve">HP ALM QC </w:t>
      </w:r>
      <w:r w:rsidR="00B5534E" w:rsidRPr="007540EB">
        <w:rPr>
          <w:rFonts w:eastAsia="Yu Gothic"/>
        </w:rPr>
        <w:t>·</w:t>
      </w:r>
      <w:r w:rsidR="00B5534E">
        <w:rPr>
          <w:b w:val="0"/>
          <w:lang w:val="en-US"/>
        </w:rPr>
        <w:t xml:space="preserve"> </w:t>
      </w:r>
      <w:r>
        <w:rPr>
          <w:b w:val="0"/>
          <w:lang w:val="en-US"/>
        </w:rPr>
        <w:t xml:space="preserve">File </w:t>
      </w:r>
      <w:r w:rsidR="00B5534E">
        <w:rPr>
          <w:b w:val="0"/>
          <w:lang w:val="en-US"/>
        </w:rPr>
        <w:t>Aid</w:t>
      </w:r>
      <w:r>
        <w:rPr>
          <w:b w:val="0"/>
          <w:lang w:val="en-US"/>
        </w:rPr>
        <w:t xml:space="preserve"> </w:t>
      </w:r>
      <w:r w:rsidRPr="007540EB">
        <w:rPr>
          <w:rFonts w:eastAsia="Yu Gothic"/>
        </w:rPr>
        <w:t>·</w:t>
      </w:r>
      <w:r>
        <w:rPr>
          <w:b w:val="0"/>
          <w:lang w:val="en-US"/>
        </w:rPr>
        <w:t xml:space="preserve"> </w:t>
      </w:r>
      <w:r w:rsidRPr="00E45098">
        <w:rPr>
          <w:b w:val="0"/>
        </w:rPr>
        <w:t>SPITAB</w:t>
      </w:r>
      <w:r>
        <w:rPr>
          <w:b w:val="0"/>
        </w:rPr>
        <w:t xml:space="preserve"> </w:t>
      </w:r>
      <w:r w:rsidRPr="007540EB">
        <w:t>·</w:t>
      </w:r>
      <w:r>
        <w:t xml:space="preserve"> </w:t>
      </w:r>
      <w:r w:rsidRPr="00E45098">
        <w:rPr>
          <w:b w:val="0"/>
          <w:lang w:val="en-US"/>
        </w:rPr>
        <w:t>JIRA</w:t>
      </w:r>
      <w:r>
        <w:rPr>
          <w:b w:val="0"/>
          <w:lang w:val="en-US"/>
        </w:rPr>
        <w:br/>
      </w:r>
      <w:r w:rsidRPr="00E45098">
        <w:rPr>
          <w:b w:val="0"/>
        </w:rPr>
        <w:t>ChangeMan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>
        <w:rPr>
          <w:b w:val="0"/>
          <w:lang w:val="en-US"/>
        </w:rPr>
        <w:t xml:space="preserve">Lotus Notes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MS Office</w:t>
      </w:r>
      <w:r>
        <w:rPr>
          <w:b w:val="0"/>
        </w:rPr>
        <w:t xml:space="preserve"> </w:t>
      </w:r>
      <w:r w:rsidRPr="007540EB">
        <w:t>·</w:t>
      </w:r>
      <w:r>
        <w:t xml:space="preserve"> </w:t>
      </w:r>
      <w:r w:rsidRPr="00E45098">
        <w:rPr>
          <w:b w:val="0"/>
        </w:rPr>
        <w:t>Visio</w:t>
      </w:r>
    </w:p>
    <w:p w14:paraId="5A4908B9" w14:textId="77777777" w:rsidR="00457574" w:rsidRDefault="00457574">
      <w:pPr>
        <w:pStyle w:val="ENTREPRISEDATE"/>
      </w:pPr>
    </w:p>
    <w:p w14:paraId="5A263CFA" w14:textId="3EE080D1" w:rsidR="00DF56DF" w:rsidRDefault="000A777F">
      <w:pPr>
        <w:pStyle w:val="ENTREPRISEDATE"/>
      </w:pPr>
      <w:r>
        <w:lastRenderedPageBreak/>
        <w:t>SOCIETE GENERALE (04/2011 - 06/2014)</w:t>
      </w:r>
    </w:p>
    <w:p w14:paraId="07FE18C4" w14:textId="77777777" w:rsidR="00DF56DF" w:rsidRDefault="000A777F">
      <w:r>
        <w:t xml:space="preserve"> </w:t>
      </w:r>
    </w:p>
    <w:p w14:paraId="3A08D7CB" w14:textId="77777777" w:rsidR="00DF56DF" w:rsidRDefault="000A777F">
      <w:pPr>
        <w:pStyle w:val="POSTEOCCUPE"/>
      </w:pPr>
      <w:r>
        <w:t>Gestion de la Tenue de Compte - GTC</w:t>
      </w:r>
    </w:p>
    <w:p w14:paraId="004B5041" w14:textId="77777777" w:rsidR="00DF56DF" w:rsidRDefault="000A777F">
      <w:r>
        <w:t xml:space="preserve"> </w:t>
      </w:r>
    </w:p>
    <w:p w14:paraId="6452885B" w14:textId="77777777" w:rsidR="00DF56DF" w:rsidRDefault="000A777F">
      <w:pPr>
        <w:pStyle w:val="CONTEXTEPROJET"/>
      </w:pPr>
      <w:r>
        <w:t>Contexte/Projets</w:t>
      </w:r>
    </w:p>
    <w:p w14:paraId="2A181A95" w14:textId="6C197208" w:rsidR="00CE4447" w:rsidRDefault="000A777F">
      <w:pPr>
        <w:pStyle w:val="LISTEPROJET"/>
      </w:pPr>
      <w:r>
        <w:t xml:space="preserve">Conception, étude détaillée, réalisation, tests unitaires, recette, mise en production et suivi des opérations </w:t>
      </w:r>
    </w:p>
    <w:p w14:paraId="0FC110B7" w14:textId="299B6F5B" w:rsidR="00DF56DF" w:rsidRDefault="00DF56DF"/>
    <w:p w14:paraId="7CAB03E2" w14:textId="7F4211E9" w:rsidR="00DF56DF" w:rsidRDefault="000A777F">
      <w:pPr>
        <w:pStyle w:val="DETAILSTACHES"/>
      </w:pPr>
      <w:r>
        <w:t xml:space="preserve">Détail des </w:t>
      </w:r>
      <w:r w:rsidR="00C750E7">
        <w:t>tâches :</w:t>
      </w:r>
    </w:p>
    <w:p w14:paraId="75F7F76B" w14:textId="77777777" w:rsidR="00C750E7" w:rsidRDefault="00C750E7" w:rsidP="00C750E7">
      <w:pPr>
        <w:pStyle w:val="LISTETACHES"/>
      </w:pPr>
      <w:r>
        <w:t xml:space="preserve">Création d’un environnement d'homologation bancaire à partir de l'environnement d'exploitation </w:t>
      </w:r>
    </w:p>
    <w:p w14:paraId="44DBCDD0" w14:textId="77777777" w:rsidR="00C750E7" w:rsidRDefault="00C750E7" w:rsidP="00C750E7">
      <w:pPr>
        <w:pStyle w:val="LISTETACHES"/>
      </w:pPr>
      <w:r>
        <w:t xml:space="preserve">Installation des traitements batch les jours fériés français ouverts TARGET </w:t>
      </w:r>
    </w:p>
    <w:p w14:paraId="3F738DD6" w14:textId="77777777" w:rsidR="00C750E7" w:rsidRDefault="00C750E7" w:rsidP="00C750E7">
      <w:pPr>
        <w:pStyle w:val="LISTETACHES"/>
      </w:pPr>
      <w:r>
        <w:t xml:space="preserve">Mise en place de services métier pour restitution d’informations à destination des IHM PUMA </w:t>
      </w:r>
    </w:p>
    <w:p w14:paraId="4F152C73" w14:textId="77777777" w:rsidR="00C750E7" w:rsidRDefault="00C750E7" w:rsidP="00C750E7">
      <w:pPr>
        <w:pStyle w:val="LISTETACHES"/>
      </w:pPr>
      <w:r>
        <w:t>Mise en place de services métier pour restitution d’informations à destination de la Banque à distance</w:t>
      </w:r>
    </w:p>
    <w:p w14:paraId="7A570C38" w14:textId="031E67E9" w:rsidR="00C750E7" w:rsidRDefault="00C750E7" w:rsidP="00C750E7">
      <w:pPr>
        <w:pStyle w:val="LISTETACHES"/>
      </w:pPr>
      <w:r>
        <w:t>Maintenance évolutive et corrective</w:t>
      </w:r>
    </w:p>
    <w:p w14:paraId="5127DC27" w14:textId="022BC777" w:rsidR="00DF56DF" w:rsidRDefault="00DF56DF"/>
    <w:p w14:paraId="0135A953" w14:textId="034E89BE" w:rsidR="00DF56DF" w:rsidRDefault="000A777F" w:rsidP="00B5534E">
      <w:pPr>
        <w:pStyle w:val="ENVIRONNEMENTTECHNIQUE"/>
        <w:spacing w:after="60"/>
      </w:pPr>
      <w:r>
        <w:t xml:space="preserve">Environnement </w:t>
      </w:r>
      <w:r w:rsidR="00C750E7">
        <w:t>technique :</w:t>
      </w:r>
      <w:r>
        <w:t xml:space="preserve"> </w:t>
      </w:r>
    </w:p>
    <w:p w14:paraId="087D244E" w14:textId="31A2DDF2" w:rsidR="00B5534E" w:rsidRDefault="00B5534E" w:rsidP="00B5534E">
      <w:pPr>
        <w:pStyle w:val="ENVIRONNEMENTTECHNIQUE"/>
        <w:ind w:left="0" w:firstLine="0"/>
        <w:jc w:val="left"/>
        <w:rPr>
          <w:b w:val="0"/>
        </w:rPr>
      </w:pPr>
      <w:r w:rsidRPr="00E45098">
        <w:rPr>
          <w:b w:val="0"/>
        </w:rPr>
        <w:t xml:space="preserve">Z-OS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COBOL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DB2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 xml:space="preserve">TSO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  <w:lang w:val="en-US"/>
        </w:rPr>
        <w:t>JCL</w:t>
      </w:r>
      <w:r>
        <w:rPr>
          <w:b w:val="0"/>
          <w:lang w:val="en-US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SPITAB</w:t>
      </w:r>
      <w:r>
        <w:rPr>
          <w:b w:val="0"/>
        </w:rPr>
        <w:t xml:space="preserve"> </w:t>
      </w:r>
      <w:r w:rsidRPr="007540EB">
        <w:t>·</w:t>
      </w:r>
      <w:r>
        <w:t xml:space="preserve"> </w:t>
      </w:r>
      <w:r>
        <w:rPr>
          <w:b w:val="0"/>
        </w:rPr>
        <w:t xml:space="preserve">File-Aid </w:t>
      </w:r>
      <w:r w:rsidRPr="007540EB">
        <w:t>·</w:t>
      </w:r>
      <w:r>
        <w:t xml:space="preserve"> </w:t>
      </w:r>
      <w:r>
        <w:rPr>
          <w:b w:val="0"/>
        </w:rPr>
        <w:t>LCM</w:t>
      </w:r>
      <w:r>
        <w:rPr>
          <w:b w:val="0"/>
          <w:lang w:val="en-US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MS Office</w:t>
      </w:r>
    </w:p>
    <w:p w14:paraId="5B1655C1" w14:textId="77777777" w:rsidR="00457574" w:rsidRDefault="00457574">
      <w:pPr>
        <w:pStyle w:val="ENTREPRISEDATE"/>
      </w:pPr>
    </w:p>
    <w:p w14:paraId="1D9A1A21" w14:textId="77777777" w:rsidR="00457574" w:rsidRDefault="00457574">
      <w:pPr>
        <w:pStyle w:val="ENTREPRISEDATE"/>
      </w:pPr>
    </w:p>
    <w:p w14:paraId="05543BC3" w14:textId="02E4C65A" w:rsidR="00DF56DF" w:rsidRDefault="000A777F">
      <w:pPr>
        <w:pStyle w:val="ENTREPRISEDATE"/>
      </w:pPr>
      <w:r>
        <w:t>LCL (03/2008 - 03/2011)</w:t>
      </w:r>
    </w:p>
    <w:p w14:paraId="0B854A3C" w14:textId="77777777" w:rsidR="00DF56DF" w:rsidRDefault="000A777F">
      <w:r>
        <w:t xml:space="preserve"> </w:t>
      </w:r>
    </w:p>
    <w:p w14:paraId="137DA196" w14:textId="097BB3F2" w:rsidR="00DF56DF" w:rsidRDefault="000A777F">
      <w:pPr>
        <w:pStyle w:val="POSTEOCCUPE"/>
      </w:pPr>
      <w:r>
        <w:t>Banque En Ligne</w:t>
      </w:r>
      <w:r w:rsidR="00B5534E">
        <w:t xml:space="preserve"> </w:t>
      </w:r>
      <w:r>
        <w:t>- BEL</w:t>
      </w:r>
    </w:p>
    <w:p w14:paraId="55ACBD66" w14:textId="77777777" w:rsidR="00DF56DF" w:rsidRDefault="000A777F">
      <w:r>
        <w:t xml:space="preserve"> </w:t>
      </w:r>
    </w:p>
    <w:p w14:paraId="5EEADDF3" w14:textId="77777777" w:rsidR="00DF56DF" w:rsidRDefault="000A777F">
      <w:pPr>
        <w:pStyle w:val="CONTEXTEPROJET"/>
      </w:pPr>
      <w:r>
        <w:t>Contexte/Projets</w:t>
      </w:r>
    </w:p>
    <w:p w14:paraId="7351A2B1" w14:textId="77777777" w:rsidR="00DF56DF" w:rsidRDefault="000A777F">
      <w:pPr>
        <w:pStyle w:val="LISTEPROJET"/>
      </w:pPr>
      <w:r>
        <w:t>Vente en ligne de produits bancaires avec certification par signature électronique - Analyse fonctionnelle et technique - Rédaction des Rapports de Conception Générale et de Conception Détaillée - Réalisation, Tests, Suivi de recette et de mise en production - Mise en place d’options (contrôles d'éligibilité, mode STP, ...)</w:t>
      </w:r>
    </w:p>
    <w:p w14:paraId="1DDB6454" w14:textId="77777777" w:rsidR="00DF56DF" w:rsidRDefault="000A777F">
      <w:r>
        <w:t xml:space="preserve"> </w:t>
      </w:r>
    </w:p>
    <w:p w14:paraId="04A4A018" w14:textId="78167A53" w:rsidR="00DF56DF" w:rsidRDefault="000A777F">
      <w:pPr>
        <w:pStyle w:val="DETAILSTACHES"/>
      </w:pPr>
      <w:r>
        <w:t>Détail des tâches</w:t>
      </w:r>
      <w:r w:rsidR="00457574">
        <w:t xml:space="preserve"> </w:t>
      </w:r>
      <w:r>
        <w:t>:</w:t>
      </w:r>
    </w:p>
    <w:p w14:paraId="3A9E6753" w14:textId="77777777" w:rsidR="00DF56DF" w:rsidRDefault="000A777F">
      <w:pPr>
        <w:pStyle w:val="LISTETACHES"/>
      </w:pPr>
      <w:r>
        <w:t>Analyse, Rédaction, Réalisation, Tests, Suivi de recette et de mise en production</w:t>
      </w:r>
    </w:p>
    <w:p w14:paraId="69EEB43D" w14:textId="77777777" w:rsidR="00DF56DF" w:rsidRDefault="000A777F">
      <w:r>
        <w:t xml:space="preserve"> </w:t>
      </w:r>
    </w:p>
    <w:p w14:paraId="0585873E" w14:textId="3BE916A5" w:rsidR="00DF56DF" w:rsidRDefault="000A777F" w:rsidP="00B5534E">
      <w:pPr>
        <w:pStyle w:val="ENVIRONNEMENTTECHNIQUE"/>
        <w:spacing w:after="60"/>
      </w:pPr>
      <w:r>
        <w:t>Environnement technique</w:t>
      </w:r>
      <w:r w:rsidR="00457574">
        <w:t xml:space="preserve"> </w:t>
      </w:r>
      <w:r>
        <w:t xml:space="preserve">: </w:t>
      </w:r>
    </w:p>
    <w:p w14:paraId="3032C60B" w14:textId="032DC971" w:rsidR="00B5534E" w:rsidRPr="00E45098" w:rsidRDefault="00B5534E" w:rsidP="00B5534E">
      <w:pPr>
        <w:pStyle w:val="ENVIRONNEMENTTECHNIQUE"/>
        <w:ind w:left="0" w:firstLine="0"/>
        <w:jc w:val="left"/>
        <w:rPr>
          <w:b w:val="0"/>
        </w:rPr>
      </w:pPr>
      <w:r w:rsidRPr="00E45098">
        <w:rPr>
          <w:b w:val="0"/>
        </w:rPr>
        <w:t>Z-OS</w:t>
      </w:r>
      <w:r w:rsidRPr="007540EB"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COBOL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DB2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TSO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  <w:lang w:val="en-US"/>
        </w:rPr>
        <w:t>JCL</w:t>
      </w:r>
      <w:r>
        <w:rPr>
          <w:b w:val="0"/>
          <w:lang w:val="en-US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>
        <w:rPr>
          <w:b w:val="0"/>
          <w:lang w:val="en-US"/>
        </w:rPr>
        <w:t xml:space="preserve">File Aid </w:t>
      </w:r>
      <w:r w:rsidRPr="007540EB">
        <w:rPr>
          <w:rFonts w:eastAsia="Yu Gothic"/>
        </w:rPr>
        <w:t>·</w:t>
      </w:r>
      <w:r>
        <w:rPr>
          <w:b w:val="0"/>
          <w:lang w:val="en-US"/>
        </w:rPr>
        <w:t xml:space="preserve"> </w:t>
      </w:r>
      <w:r w:rsidRPr="00E45098">
        <w:rPr>
          <w:b w:val="0"/>
        </w:rPr>
        <w:t>SPITAB</w:t>
      </w:r>
      <w:r>
        <w:rPr>
          <w:b w:val="0"/>
        </w:rPr>
        <w:t xml:space="preserve"> </w:t>
      </w:r>
      <w:r w:rsidRPr="007540EB">
        <w:t>·</w:t>
      </w:r>
      <w:r>
        <w:t xml:space="preserve"> </w:t>
      </w:r>
      <w:r w:rsidRPr="00E45098">
        <w:rPr>
          <w:b w:val="0"/>
        </w:rPr>
        <w:t>ChangeMan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>
        <w:rPr>
          <w:b w:val="0"/>
          <w:lang w:val="en-US"/>
        </w:rPr>
        <w:t xml:space="preserve">Lotus Notes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MS Office</w:t>
      </w:r>
    </w:p>
    <w:p w14:paraId="7007E25F" w14:textId="77777777" w:rsidR="00457574" w:rsidRDefault="00457574">
      <w:pPr>
        <w:pStyle w:val="ENTREPRISEDATE"/>
      </w:pPr>
    </w:p>
    <w:p w14:paraId="63A3ABF3" w14:textId="77777777" w:rsidR="00457574" w:rsidRDefault="00457574">
      <w:pPr>
        <w:pStyle w:val="ENTREPRISEDATE"/>
      </w:pPr>
    </w:p>
    <w:p w14:paraId="537FDA86" w14:textId="79844DA5" w:rsidR="00DF56DF" w:rsidRDefault="000A777F">
      <w:pPr>
        <w:pStyle w:val="ENTREPRISEDATE"/>
      </w:pPr>
      <w:r>
        <w:t>SOCIETE GENERALE (01/2005 - 12/2007)</w:t>
      </w:r>
    </w:p>
    <w:p w14:paraId="6AEF2ED4" w14:textId="77777777" w:rsidR="00DF56DF" w:rsidRDefault="000A777F">
      <w:r>
        <w:t xml:space="preserve"> </w:t>
      </w:r>
    </w:p>
    <w:p w14:paraId="74E46749" w14:textId="77777777" w:rsidR="00DF56DF" w:rsidRDefault="000A777F">
      <w:pPr>
        <w:pStyle w:val="POSTEOCCUPE"/>
      </w:pPr>
      <w:r>
        <w:t>Effets de Commerce - LCR / AEC</w:t>
      </w:r>
    </w:p>
    <w:p w14:paraId="795B477D" w14:textId="77777777" w:rsidR="00DF56DF" w:rsidRDefault="000A777F">
      <w:r>
        <w:t xml:space="preserve"> </w:t>
      </w:r>
    </w:p>
    <w:p w14:paraId="3DD27CDF" w14:textId="77777777" w:rsidR="00DF56DF" w:rsidRDefault="000A777F">
      <w:pPr>
        <w:pStyle w:val="CONTEXTEPROJET"/>
      </w:pPr>
      <w:r>
        <w:t>Contexte/Projets</w:t>
      </w:r>
    </w:p>
    <w:p w14:paraId="07CBD4C3" w14:textId="77777777" w:rsidR="003D7FAB" w:rsidRDefault="000A777F">
      <w:pPr>
        <w:pStyle w:val="LISTEPROJET"/>
      </w:pPr>
      <w:r>
        <w:t>Conception, étude détaillée, réalisation, tests unitaires, recette, mise en production et suivi des opérations</w:t>
      </w:r>
    </w:p>
    <w:p w14:paraId="4DE6413A" w14:textId="40B9DB2A" w:rsidR="00DF56DF" w:rsidRDefault="00DF56DF"/>
    <w:p w14:paraId="15613433" w14:textId="613BE97B" w:rsidR="00DF56DF" w:rsidRDefault="000A777F">
      <w:pPr>
        <w:pStyle w:val="DETAILSTACHES"/>
      </w:pPr>
      <w:r>
        <w:t xml:space="preserve">Détail des </w:t>
      </w:r>
      <w:r w:rsidR="00C95AAF">
        <w:t>tâches :</w:t>
      </w:r>
    </w:p>
    <w:p w14:paraId="52790B32" w14:textId="77777777" w:rsidR="00C95AAF" w:rsidRDefault="00C95AAF" w:rsidP="00C95AAF">
      <w:pPr>
        <w:pStyle w:val="LISTETACHES"/>
      </w:pPr>
      <w:r>
        <w:t>Routage des écritures comptables</w:t>
      </w:r>
    </w:p>
    <w:p w14:paraId="08AF4C24" w14:textId="77777777" w:rsidR="00C95AAF" w:rsidRDefault="00C95AAF" w:rsidP="00C95AAF">
      <w:pPr>
        <w:pStyle w:val="LISTETACHES"/>
      </w:pPr>
      <w:r>
        <w:lastRenderedPageBreak/>
        <w:t xml:space="preserve">Refonte des contrôles d'habilitation des accès utilisateurs (TP) </w:t>
      </w:r>
    </w:p>
    <w:p w14:paraId="4808C5CA" w14:textId="77777777" w:rsidR="00C95AAF" w:rsidRDefault="00C95AAF" w:rsidP="00C95AAF">
      <w:pPr>
        <w:pStyle w:val="LISTETACHES"/>
      </w:pPr>
      <w:r>
        <w:t xml:space="preserve">Migration de la gestion des commissions de EAE dans FDS </w:t>
      </w:r>
    </w:p>
    <w:p w14:paraId="13989F84" w14:textId="77777777" w:rsidR="00C95AAF" w:rsidRDefault="00C95AAF" w:rsidP="00C95AAF">
      <w:pPr>
        <w:pStyle w:val="LISTETACHES"/>
      </w:pPr>
      <w:r>
        <w:t>Sous-traitance dans LCR-Tiré des flux de la Banque suédoise SEB</w:t>
      </w:r>
    </w:p>
    <w:p w14:paraId="612C4938" w14:textId="77777777" w:rsidR="00C95AAF" w:rsidRDefault="00C95AAF" w:rsidP="00C95AAF">
      <w:pPr>
        <w:pStyle w:val="LISTETACHES"/>
      </w:pPr>
      <w:r>
        <w:t xml:space="preserve">Neutralité des Transferts de Comptes (NDT) - Lot 1 </w:t>
      </w:r>
    </w:p>
    <w:p w14:paraId="7B01C102" w14:textId="77777777" w:rsidR="00C95AAF" w:rsidRDefault="00C95AAF" w:rsidP="00C95AAF">
      <w:pPr>
        <w:pStyle w:val="LISTETACHES"/>
      </w:pPr>
      <w:r>
        <w:t xml:space="preserve">Responsable de la mise en place d'un second environnement de test </w:t>
      </w:r>
    </w:p>
    <w:p w14:paraId="0D565780" w14:textId="77777777" w:rsidR="00C95AAF" w:rsidRDefault="00C95AAF" w:rsidP="00C95AAF">
      <w:pPr>
        <w:pStyle w:val="LISTETACHES"/>
      </w:pPr>
      <w:r>
        <w:t>Mise aux normes de l'environnement de test existant</w:t>
      </w:r>
    </w:p>
    <w:p w14:paraId="5286BDE2" w14:textId="0D0E31DC" w:rsidR="00DF56DF" w:rsidRDefault="00DF56DF" w:rsidP="00C95AAF">
      <w:pPr>
        <w:pStyle w:val="LISTETACHES"/>
        <w:numPr>
          <w:ilvl w:val="0"/>
          <w:numId w:val="0"/>
        </w:numPr>
        <w:ind w:left="714"/>
      </w:pPr>
    </w:p>
    <w:p w14:paraId="162F6C68" w14:textId="354291A7" w:rsidR="00DF56DF" w:rsidRDefault="000A777F" w:rsidP="0065493A">
      <w:pPr>
        <w:pStyle w:val="ENVIRONNEMENTTECHNIQUE"/>
        <w:spacing w:after="60"/>
      </w:pPr>
      <w:r>
        <w:t xml:space="preserve">Environnement </w:t>
      </w:r>
      <w:r w:rsidR="00C95AAF">
        <w:t>technique :</w:t>
      </w:r>
      <w:r>
        <w:t xml:space="preserve"> </w:t>
      </w:r>
    </w:p>
    <w:p w14:paraId="4FEFD235" w14:textId="51DAA31D" w:rsidR="0065493A" w:rsidRPr="00E45098" w:rsidRDefault="0065493A" w:rsidP="0065493A">
      <w:pPr>
        <w:pStyle w:val="ENVIRONNEMENTTECHNIQUE"/>
        <w:ind w:left="0" w:firstLine="0"/>
        <w:jc w:val="left"/>
        <w:rPr>
          <w:b w:val="0"/>
        </w:rPr>
      </w:pPr>
      <w:r w:rsidRPr="00E45098">
        <w:rPr>
          <w:b w:val="0"/>
        </w:rPr>
        <w:t>Z-OS</w:t>
      </w:r>
      <w:r w:rsidRPr="007540EB"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COBOL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TSO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  <w:lang w:val="en-US"/>
        </w:rPr>
        <w:t>JCL</w:t>
      </w:r>
      <w:r>
        <w:rPr>
          <w:b w:val="0"/>
          <w:lang w:val="en-US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>
        <w:rPr>
          <w:b w:val="0"/>
          <w:lang w:val="en-US"/>
        </w:rPr>
        <w:t xml:space="preserve">LCM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>
        <w:rPr>
          <w:b w:val="0"/>
          <w:lang w:val="en-US"/>
        </w:rPr>
        <w:t xml:space="preserve">File Aid </w:t>
      </w:r>
      <w:r w:rsidRPr="007540EB">
        <w:rPr>
          <w:rFonts w:eastAsia="Yu Gothic"/>
        </w:rPr>
        <w:t>·</w:t>
      </w:r>
      <w:r>
        <w:rPr>
          <w:b w:val="0"/>
          <w:lang w:val="en-US"/>
        </w:rPr>
        <w:t xml:space="preserve"> </w:t>
      </w:r>
      <w:r w:rsidRPr="00E45098">
        <w:rPr>
          <w:b w:val="0"/>
        </w:rPr>
        <w:t>SPITAB</w:t>
      </w:r>
      <w:r>
        <w:rPr>
          <w:b w:val="0"/>
        </w:rPr>
        <w:t xml:space="preserve"> </w:t>
      </w:r>
      <w:r w:rsidRPr="007540EB">
        <w:t>·</w:t>
      </w:r>
      <w:r>
        <w:t xml:space="preserve"> </w:t>
      </w:r>
      <w:r w:rsidRPr="00E45098">
        <w:rPr>
          <w:b w:val="0"/>
        </w:rPr>
        <w:t>MS Office</w:t>
      </w:r>
    </w:p>
    <w:p w14:paraId="28DCFE65" w14:textId="77777777" w:rsidR="00457574" w:rsidRDefault="00457574">
      <w:pPr>
        <w:pStyle w:val="ENTREPRISEDATE"/>
      </w:pPr>
    </w:p>
    <w:p w14:paraId="5A7B100D" w14:textId="77777777" w:rsidR="00457574" w:rsidRDefault="00457574">
      <w:pPr>
        <w:pStyle w:val="ENTREPRISEDATE"/>
      </w:pPr>
    </w:p>
    <w:p w14:paraId="74155754" w14:textId="411840CF" w:rsidR="00DF56DF" w:rsidRDefault="000A777F">
      <w:pPr>
        <w:pStyle w:val="ENTREPRISEDATE"/>
      </w:pPr>
      <w:r>
        <w:t>GENERALI (03/2004 - 12/2004)</w:t>
      </w:r>
    </w:p>
    <w:p w14:paraId="71C421E8" w14:textId="77777777" w:rsidR="00DF56DF" w:rsidRDefault="000A777F">
      <w:r>
        <w:t xml:space="preserve"> </w:t>
      </w:r>
    </w:p>
    <w:p w14:paraId="0C55ACCF" w14:textId="77777777" w:rsidR="00DF56DF" w:rsidRDefault="000A777F">
      <w:pPr>
        <w:pStyle w:val="POSTEOCCUPE"/>
      </w:pPr>
      <w:r>
        <w:t>Incendie, Accidents et Risques Divers - IARD</w:t>
      </w:r>
    </w:p>
    <w:p w14:paraId="4DD3277D" w14:textId="77777777" w:rsidR="00DF56DF" w:rsidRDefault="000A777F">
      <w:r>
        <w:t xml:space="preserve"> </w:t>
      </w:r>
    </w:p>
    <w:p w14:paraId="389EB948" w14:textId="77777777" w:rsidR="00DF56DF" w:rsidRDefault="000A777F">
      <w:pPr>
        <w:pStyle w:val="CONTEXTEPROJET"/>
      </w:pPr>
      <w:r>
        <w:t>Contexte/Projets</w:t>
      </w:r>
    </w:p>
    <w:p w14:paraId="3C36D4F3" w14:textId="7943763B" w:rsidR="00DF56DF" w:rsidRDefault="000A777F">
      <w:pPr>
        <w:pStyle w:val="LISTEPROJET"/>
      </w:pPr>
      <w:r>
        <w:t>Intégration des compagnies CONTINENT et ZURICH Assurances</w:t>
      </w:r>
    </w:p>
    <w:p w14:paraId="1E94474B" w14:textId="77777777" w:rsidR="00DF56DF" w:rsidRDefault="000A777F">
      <w:r>
        <w:t xml:space="preserve"> </w:t>
      </w:r>
    </w:p>
    <w:p w14:paraId="397FD9FE" w14:textId="3E23AE2C" w:rsidR="00DF56DF" w:rsidRDefault="000A777F">
      <w:pPr>
        <w:pStyle w:val="DETAILSTACHES"/>
      </w:pPr>
      <w:r>
        <w:t>Détail des tâches</w:t>
      </w:r>
      <w:r w:rsidR="00457574">
        <w:t xml:space="preserve"> </w:t>
      </w:r>
      <w:r>
        <w:t>:</w:t>
      </w:r>
    </w:p>
    <w:p w14:paraId="78DAC5A1" w14:textId="71A8F931" w:rsidR="00DF56DF" w:rsidRDefault="00C95AAF">
      <w:pPr>
        <w:pStyle w:val="LISTETACHES"/>
      </w:pPr>
      <w:r>
        <w:t>Développement d'applications CICS pour prise en compte de nouveaux produits d'assurances.</w:t>
      </w:r>
    </w:p>
    <w:p w14:paraId="7BDCA1F4" w14:textId="77777777" w:rsidR="00DF56DF" w:rsidRDefault="000A777F">
      <w:r>
        <w:t xml:space="preserve"> </w:t>
      </w:r>
    </w:p>
    <w:p w14:paraId="5A3E0034" w14:textId="79DD9397" w:rsidR="00DF56DF" w:rsidRDefault="000A777F" w:rsidP="0065493A">
      <w:pPr>
        <w:pStyle w:val="ENVIRONNEMENTTECHNIQUE"/>
        <w:spacing w:after="60"/>
      </w:pPr>
      <w:r>
        <w:t>Environnement technique</w:t>
      </w:r>
      <w:r w:rsidR="00457574">
        <w:t xml:space="preserve"> </w:t>
      </w:r>
      <w:r>
        <w:t xml:space="preserve">: </w:t>
      </w:r>
    </w:p>
    <w:p w14:paraId="71249127" w14:textId="6A6C83CB" w:rsidR="0065493A" w:rsidRPr="00E45098" w:rsidRDefault="0065493A" w:rsidP="0065493A">
      <w:pPr>
        <w:pStyle w:val="ENVIRONNEMENTTECHNIQUE"/>
        <w:ind w:left="0" w:firstLine="0"/>
        <w:jc w:val="left"/>
        <w:rPr>
          <w:b w:val="0"/>
        </w:rPr>
      </w:pPr>
      <w:r w:rsidRPr="00E45098">
        <w:rPr>
          <w:b w:val="0"/>
        </w:rPr>
        <w:t>Z-OS</w:t>
      </w:r>
      <w:r w:rsidRPr="007540EB"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COBOL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TSO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  <w:lang w:val="en-US"/>
        </w:rPr>
        <w:t>JCL</w:t>
      </w:r>
      <w:r>
        <w:rPr>
          <w:b w:val="0"/>
          <w:lang w:val="en-US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>
        <w:rPr>
          <w:b w:val="0"/>
          <w:lang w:val="en-US"/>
        </w:rPr>
        <w:t xml:space="preserve">LCM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>
        <w:rPr>
          <w:b w:val="0"/>
          <w:lang w:val="en-US"/>
        </w:rPr>
        <w:t xml:space="preserve">File Aid </w:t>
      </w:r>
      <w:r w:rsidRPr="007540EB">
        <w:rPr>
          <w:rFonts w:eastAsia="Yu Gothic"/>
        </w:rPr>
        <w:t>·</w:t>
      </w:r>
      <w:r>
        <w:rPr>
          <w:b w:val="0"/>
          <w:lang w:val="en-US"/>
        </w:rPr>
        <w:t xml:space="preserve"> </w:t>
      </w:r>
      <w:r w:rsidRPr="00E45098">
        <w:rPr>
          <w:b w:val="0"/>
        </w:rPr>
        <w:t>SPITAB</w:t>
      </w:r>
      <w:r>
        <w:rPr>
          <w:b w:val="0"/>
        </w:rPr>
        <w:t xml:space="preserve"> </w:t>
      </w:r>
      <w:r w:rsidRPr="007540EB">
        <w:t>·</w:t>
      </w:r>
      <w:r>
        <w:t xml:space="preserve"> </w:t>
      </w:r>
      <w:r w:rsidRPr="00E45098">
        <w:rPr>
          <w:b w:val="0"/>
        </w:rPr>
        <w:t>MS Office</w:t>
      </w:r>
    </w:p>
    <w:p w14:paraId="7B0D1154" w14:textId="77777777" w:rsidR="00457574" w:rsidRDefault="00457574">
      <w:pPr>
        <w:pStyle w:val="ENTREPRISEDATE"/>
      </w:pPr>
    </w:p>
    <w:p w14:paraId="2F903226" w14:textId="77777777" w:rsidR="00457574" w:rsidRDefault="00457574">
      <w:pPr>
        <w:pStyle w:val="ENTREPRISEDATE"/>
      </w:pPr>
    </w:p>
    <w:p w14:paraId="3341A5CF" w14:textId="3F5EB69B" w:rsidR="00DF56DF" w:rsidRDefault="000A777F">
      <w:pPr>
        <w:pStyle w:val="ENTREPRISEDATE"/>
      </w:pPr>
      <w:r>
        <w:t>SOCIETE GENERALE (02/2001 - 12/2003)</w:t>
      </w:r>
    </w:p>
    <w:p w14:paraId="7882B716" w14:textId="77777777" w:rsidR="00DF56DF" w:rsidRDefault="000A777F">
      <w:r>
        <w:t xml:space="preserve"> </w:t>
      </w:r>
    </w:p>
    <w:p w14:paraId="49B6AC5F" w14:textId="57695944" w:rsidR="00DF56DF" w:rsidRDefault="000A777F">
      <w:pPr>
        <w:pStyle w:val="POSTEOCCUPE"/>
      </w:pPr>
      <w:r>
        <w:t>Centralisation des Traitements des Virements Etrangers</w:t>
      </w:r>
      <w:r w:rsidR="0065493A">
        <w:t xml:space="preserve"> </w:t>
      </w:r>
      <w:r>
        <w:t>- CTVE</w:t>
      </w:r>
    </w:p>
    <w:p w14:paraId="7FFF8935" w14:textId="77777777" w:rsidR="00DF56DF" w:rsidRDefault="000A777F">
      <w:r>
        <w:t xml:space="preserve"> </w:t>
      </w:r>
    </w:p>
    <w:p w14:paraId="093FA826" w14:textId="77777777" w:rsidR="00DF56DF" w:rsidRDefault="000A777F">
      <w:pPr>
        <w:pStyle w:val="CONTEXTEPROJET"/>
      </w:pPr>
      <w:r>
        <w:t>Contexte/Projets</w:t>
      </w:r>
    </w:p>
    <w:p w14:paraId="6A2270E0" w14:textId="6412E3A7" w:rsidR="00DF56DF" w:rsidRDefault="000A777F">
      <w:pPr>
        <w:pStyle w:val="LISTEPROJET"/>
      </w:pPr>
      <w:r>
        <w:t xml:space="preserve">Responsable de la migration de la base de données DLI vers DB2 </w:t>
      </w:r>
    </w:p>
    <w:p w14:paraId="46512E9F" w14:textId="77777777" w:rsidR="00DF56DF" w:rsidRDefault="000A777F">
      <w:r>
        <w:t xml:space="preserve"> </w:t>
      </w:r>
    </w:p>
    <w:p w14:paraId="33765D28" w14:textId="49E0AD7A" w:rsidR="00DF56DF" w:rsidRDefault="000A777F">
      <w:pPr>
        <w:pStyle w:val="DETAILSTACHES"/>
      </w:pPr>
      <w:r>
        <w:t>Détail des tâches</w:t>
      </w:r>
      <w:r w:rsidR="00457574">
        <w:t xml:space="preserve"> </w:t>
      </w:r>
      <w:r>
        <w:t>:</w:t>
      </w:r>
    </w:p>
    <w:p w14:paraId="5EE0A7BD" w14:textId="61A125F4" w:rsidR="00DF56DF" w:rsidRDefault="000A777F">
      <w:pPr>
        <w:pStyle w:val="LISTETACHES"/>
      </w:pPr>
      <w:r>
        <w:t xml:space="preserve">Etude d'impact, analyse technique, réalisation, tests, mise en production et suivi, </w:t>
      </w:r>
    </w:p>
    <w:p w14:paraId="0E4C5C59" w14:textId="227F7D74" w:rsidR="00B00CC8" w:rsidRDefault="00B00CC8">
      <w:pPr>
        <w:pStyle w:val="LISTETACHES"/>
      </w:pPr>
      <w:r>
        <w:t>Maintenance évolutive et corrective</w:t>
      </w:r>
    </w:p>
    <w:p w14:paraId="6B8FE030" w14:textId="77777777" w:rsidR="00DF56DF" w:rsidRDefault="000A777F">
      <w:r>
        <w:t xml:space="preserve"> </w:t>
      </w:r>
    </w:p>
    <w:p w14:paraId="09988C2C" w14:textId="4B6BFAB6" w:rsidR="00DF56DF" w:rsidRDefault="000A777F" w:rsidP="0065493A">
      <w:pPr>
        <w:pStyle w:val="ENVIRONNEMENTTECHNIQUE"/>
        <w:spacing w:after="60"/>
      </w:pPr>
      <w:r>
        <w:t>Environnement technique</w:t>
      </w:r>
      <w:r w:rsidR="00457574">
        <w:t xml:space="preserve"> </w:t>
      </w:r>
      <w:r>
        <w:t xml:space="preserve">: </w:t>
      </w:r>
    </w:p>
    <w:p w14:paraId="2E816840" w14:textId="04868E4F" w:rsidR="0065493A" w:rsidRPr="00E45098" w:rsidRDefault="0065493A" w:rsidP="0065493A">
      <w:pPr>
        <w:pStyle w:val="ENVIRONNEMENTTECHNIQUE"/>
        <w:ind w:left="0" w:firstLine="0"/>
        <w:jc w:val="left"/>
        <w:rPr>
          <w:b w:val="0"/>
        </w:rPr>
      </w:pPr>
      <w:r w:rsidRPr="00E45098">
        <w:rPr>
          <w:b w:val="0"/>
        </w:rPr>
        <w:t>Z-OS</w:t>
      </w:r>
      <w:r w:rsidRPr="007540EB"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COBOL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>
        <w:rPr>
          <w:b w:val="0"/>
        </w:rPr>
        <w:t xml:space="preserve">IMS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>
        <w:rPr>
          <w:b w:val="0"/>
        </w:rPr>
        <w:t xml:space="preserve">DL1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>
        <w:rPr>
          <w:b w:val="0"/>
        </w:rPr>
        <w:t xml:space="preserve">DB2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TSO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  <w:lang w:val="en-US"/>
        </w:rPr>
        <w:t>JCL</w:t>
      </w:r>
      <w:r>
        <w:rPr>
          <w:b w:val="0"/>
          <w:lang w:val="en-US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>
        <w:rPr>
          <w:b w:val="0"/>
          <w:lang w:val="en-US"/>
        </w:rPr>
        <w:t xml:space="preserve">LCM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>
        <w:rPr>
          <w:b w:val="0"/>
          <w:lang w:val="en-US"/>
        </w:rPr>
        <w:t xml:space="preserve">File Aid </w:t>
      </w:r>
      <w:r w:rsidRPr="007540EB">
        <w:rPr>
          <w:rFonts w:eastAsia="Yu Gothic"/>
        </w:rPr>
        <w:t>·</w:t>
      </w:r>
      <w:r>
        <w:rPr>
          <w:b w:val="0"/>
          <w:lang w:val="en-US"/>
        </w:rPr>
        <w:t xml:space="preserve"> </w:t>
      </w:r>
      <w:r w:rsidRPr="00E45098">
        <w:rPr>
          <w:b w:val="0"/>
        </w:rPr>
        <w:t>MS Office</w:t>
      </w:r>
    </w:p>
    <w:p w14:paraId="4F64CDF5" w14:textId="77777777" w:rsidR="00457574" w:rsidRDefault="00457574">
      <w:pPr>
        <w:pStyle w:val="ENTREPRISEDATE"/>
      </w:pPr>
    </w:p>
    <w:p w14:paraId="0B405E54" w14:textId="77777777" w:rsidR="00457574" w:rsidRDefault="00457574">
      <w:pPr>
        <w:pStyle w:val="ENTREPRISEDATE"/>
      </w:pPr>
    </w:p>
    <w:p w14:paraId="70877267" w14:textId="77777777" w:rsidR="00025670" w:rsidRDefault="00025670">
      <w:pPr>
        <w:pStyle w:val="ENTREPRISEDATE"/>
      </w:pPr>
    </w:p>
    <w:p w14:paraId="10F1C311" w14:textId="77777777" w:rsidR="00025670" w:rsidRDefault="00025670">
      <w:pPr>
        <w:pStyle w:val="ENTREPRISEDATE"/>
      </w:pPr>
    </w:p>
    <w:p w14:paraId="7AAD7805" w14:textId="77777777" w:rsidR="00025670" w:rsidRDefault="00025670">
      <w:pPr>
        <w:pStyle w:val="ENTREPRISEDATE"/>
      </w:pPr>
    </w:p>
    <w:p w14:paraId="61CE1239" w14:textId="77777777" w:rsidR="00025670" w:rsidRDefault="00025670">
      <w:pPr>
        <w:pStyle w:val="ENTREPRISEDATE"/>
      </w:pPr>
    </w:p>
    <w:p w14:paraId="7F980BB2" w14:textId="77777777" w:rsidR="00025670" w:rsidRDefault="00025670">
      <w:pPr>
        <w:pStyle w:val="ENTREPRISEDATE"/>
      </w:pPr>
    </w:p>
    <w:p w14:paraId="7C691A61" w14:textId="77777777" w:rsidR="00025670" w:rsidRDefault="00025670">
      <w:pPr>
        <w:pStyle w:val="ENTREPRISEDATE"/>
      </w:pPr>
    </w:p>
    <w:p w14:paraId="368DD6D6" w14:textId="77777777" w:rsidR="00025670" w:rsidRDefault="00025670">
      <w:pPr>
        <w:pStyle w:val="ENTREPRISEDATE"/>
      </w:pPr>
    </w:p>
    <w:p w14:paraId="5B1931A7" w14:textId="77777777" w:rsidR="00025670" w:rsidRDefault="00025670">
      <w:pPr>
        <w:pStyle w:val="ENTREPRISEDATE"/>
      </w:pPr>
    </w:p>
    <w:p w14:paraId="4A0538A2" w14:textId="77777777" w:rsidR="00025670" w:rsidRDefault="00025670">
      <w:pPr>
        <w:pStyle w:val="ENTREPRISEDATE"/>
      </w:pPr>
    </w:p>
    <w:p w14:paraId="5DE628C8" w14:textId="693E0485" w:rsidR="00DF56DF" w:rsidRDefault="000A777F">
      <w:pPr>
        <w:pStyle w:val="ENTREPRISEDATE"/>
      </w:pPr>
      <w:r>
        <w:t>SOCIETE GENERALE (05/1999 - 01/2001)</w:t>
      </w:r>
    </w:p>
    <w:p w14:paraId="61B76821" w14:textId="77777777" w:rsidR="00DF56DF" w:rsidRDefault="000A777F">
      <w:r>
        <w:t xml:space="preserve"> </w:t>
      </w:r>
    </w:p>
    <w:p w14:paraId="5422B445" w14:textId="77777777" w:rsidR="00DF56DF" w:rsidRDefault="000A777F">
      <w:pPr>
        <w:pStyle w:val="POSTEOCCUPE"/>
      </w:pPr>
      <w:r>
        <w:t>Etude de Rentabilité de la Clientèle Commerciale- ERCC</w:t>
      </w:r>
    </w:p>
    <w:p w14:paraId="526AA5B0" w14:textId="77777777" w:rsidR="00DF56DF" w:rsidRDefault="000A777F">
      <w:r>
        <w:t xml:space="preserve"> </w:t>
      </w:r>
    </w:p>
    <w:p w14:paraId="60633CFC" w14:textId="77777777" w:rsidR="00DF56DF" w:rsidRDefault="000A777F">
      <w:pPr>
        <w:pStyle w:val="CONTEXTEPROJET"/>
      </w:pPr>
      <w:r>
        <w:t>Contexte/Projets</w:t>
      </w:r>
    </w:p>
    <w:p w14:paraId="5A27668A" w14:textId="7C0BDFAD" w:rsidR="00DF56DF" w:rsidRDefault="000A777F">
      <w:pPr>
        <w:pStyle w:val="LISTEPROJET"/>
      </w:pPr>
      <w:r>
        <w:t>Optimisation et maintenance de l'application, module Restitutions</w:t>
      </w:r>
    </w:p>
    <w:p w14:paraId="3495918D" w14:textId="77777777" w:rsidR="00DF56DF" w:rsidRDefault="000A777F">
      <w:r>
        <w:t xml:space="preserve"> </w:t>
      </w:r>
    </w:p>
    <w:p w14:paraId="68FDAAC2" w14:textId="3F6F613B" w:rsidR="00DF56DF" w:rsidRDefault="000A777F">
      <w:pPr>
        <w:pStyle w:val="DETAILSTACHES"/>
      </w:pPr>
      <w:r>
        <w:t>Détail des tâches</w:t>
      </w:r>
      <w:r w:rsidR="00457574">
        <w:t xml:space="preserve"> </w:t>
      </w:r>
      <w:r>
        <w:t>:</w:t>
      </w:r>
    </w:p>
    <w:p w14:paraId="668CBAD4" w14:textId="77777777" w:rsidR="00DF56DF" w:rsidRDefault="000A777F">
      <w:pPr>
        <w:pStyle w:val="LISTETACHES"/>
      </w:pPr>
      <w:r>
        <w:t>Analyse Fonctionnelle et technique, réalisation, tests, mise en production et suivi</w:t>
      </w:r>
    </w:p>
    <w:p w14:paraId="3FE83580" w14:textId="77777777" w:rsidR="00DF56DF" w:rsidRDefault="000A777F">
      <w:r>
        <w:t xml:space="preserve"> </w:t>
      </w:r>
    </w:p>
    <w:p w14:paraId="4A594B36" w14:textId="2EF1EE6D" w:rsidR="00DF56DF" w:rsidRDefault="000A777F" w:rsidP="0065493A">
      <w:pPr>
        <w:pStyle w:val="ENVIRONNEMENTTECHNIQUE"/>
        <w:spacing w:after="60"/>
      </w:pPr>
      <w:r>
        <w:t>Environnement technique</w:t>
      </w:r>
      <w:r w:rsidR="00457574">
        <w:t xml:space="preserve"> </w:t>
      </w:r>
      <w:r>
        <w:t xml:space="preserve">: </w:t>
      </w:r>
    </w:p>
    <w:p w14:paraId="23A73226" w14:textId="1323DF64" w:rsidR="0065493A" w:rsidRPr="00E45098" w:rsidRDefault="0065493A" w:rsidP="0065493A">
      <w:pPr>
        <w:pStyle w:val="ENVIRONNEMENTTECHNIQUE"/>
        <w:ind w:left="0" w:firstLine="0"/>
        <w:jc w:val="left"/>
        <w:rPr>
          <w:b w:val="0"/>
        </w:rPr>
      </w:pPr>
      <w:r w:rsidRPr="00E45098">
        <w:rPr>
          <w:b w:val="0"/>
        </w:rPr>
        <w:t>Z-OS</w:t>
      </w:r>
      <w: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COBOL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TSO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  <w:lang w:val="en-US"/>
        </w:rPr>
        <w:t>JCL</w:t>
      </w:r>
      <w:r>
        <w:rPr>
          <w:b w:val="0"/>
          <w:lang w:val="en-US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>
        <w:rPr>
          <w:b w:val="0"/>
          <w:lang w:val="en-US"/>
        </w:rPr>
        <w:t xml:space="preserve">LCM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>
        <w:rPr>
          <w:b w:val="0"/>
          <w:lang w:val="en-US"/>
        </w:rPr>
        <w:t xml:space="preserve">File Aid </w:t>
      </w:r>
      <w:r w:rsidRPr="007540EB">
        <w:rPr>
          <w:rFonts w:eastAsia="Yu Gothic"/>
        </w:rPr>
        <w:t>·</w:t>
      </w:r>
      <w:r>
        <w:rPr>
          <w:b w:val="0"/>
          <w:lang w:val="en-US"/>
        </w:rPr>
        <w:t xml:space="preserve"> </w:t>
      </w:r>
      <w:r w:rsidRPr="00E45098">
        <w:rPr>
          <w:b w:val="0"/>
        </w:rPr>
        <w:t>MS Office</w:t>
      </w:r>
    </w:p>
    <w:p w14:paraId="53B7AE95" w14:textId="77777777" w:rsidR="00457574" w:rsidRDefault="00457574">
      <w:pPr>
        <w:pStyle w:val="ENTREPRISEDATE"/>
      </w:pPr>
    </w:p>
    <w:p w14:paraId="5B968D42" w14:textId="77777777" w:rsidR="00457574" w:rsidRDefault="00457574">
      <w:pPr>
        <w:pStyle w:val="ENTREPRISEDATE"/>
      </w:pPr>
    </w:p>
    <w:p w14:paraId="6460775E" w14:textId="48B179B2" w:rsidR="00DF56DF" w:rsidRDefault="000A777F">
      <w:pPr>
        <w:pStyle w:val="ENTREPRISEDATE"/>
      </w:pPr>
      <w:r>
        <w:t>SOCIETE GENERALE (09/1997 - 04/1999)</w:t>
      </w:r>
    </w:p>
    <w:p w14:paraId="63D037F3" w14:textId="77777777" w:rsidR="00DF56DF" w:rsidRDefault="000A777F">
      <w:r>
        <w:t xml:space="preserve"> </w:t>
      </w:r>
    </w:p>
    <w:p w14:paraId="45FF4735" w14:textId="77777777" w:rsidR="00DF56DF" w:rsidRDefault="000A777F">
      <w:pPr>
        <w:pStyle w:val="POSTEOCCUPE"/>
      </w:pPr>
      <w:r>
        <w:t>Effets de Commerce - LCR / AEC</w:t>
      </w:r>
    </w:p>
    <w:p w14:paraId="6D5BA59A" w14:textId="77777777" w:rsidR="00DF56DF" w:rsidRDefault="000A777F">
      <w:r>
        <w:t xml:space="preserve"> </w:t>
      </w:r>
    </w:p>
    <w:p w14:paraId="6FECED9E" w14:textId="77777777" w:rsidR="00DF56DF" w:rsidRDefault="000A777F">
      <w:pPr>
        <w:pStyle w:val="CONTEXTEPROJET"/>
      </w:pPr>
      <w:r>
        <w:t>Contexte/Projets</w:t>
      </w:r>
    </w:p>
    <w:p w14:paraId="796C32CA" w14:textId="46E56073" w:rsidR="007D6B17" w:rsidRDefault="000A777F">
      <w:pPr>
        <w:pStyle w:val="LISTEPROJET"/>
      </w:pPr>
      <w:r>
        <w:t>Conception, étude détaillée, réalisation, tests unitaires, recette, mise en production et suivi des opérations</w:t>
      </w:r>
    </w:p>
    <w:p w14:paraId="1CBD06A4" w14:textId="77777777" w:rsidR="00457574" w:rsidRDefault="00457574"/>
    <w:p w14:paraId="1AD4EF83" w14:textId="37EA253B" w:rsidR="00DF56DF" w:rsidRDefault="000A777F">
      <w:pPr>
        <w:pStyle w:val="DETAILSTACHES"/>
      </w:pPr>
      <w:r>
        <w:t xml:space="preserve">Détail des </w:t>
      </w:r>
      <w:r w:rsidR="007D6B17">
        <w:t>tâches :</w:t>
      </w:r>
    </w:p>
    <w:p w14:paraId="2CA307F9" w14:textId="77777777" w:rsidR="007D6B17" w:rsidRDefault="007D6B17" w:rsidP="007D6B17">
      <w:pPr>
        <w:pStyle w:val="LISTETACHES"/>
      </w:pPr>
      <w:r>
        <w:t xml:space="preserve">Adaptation de l'application à la Monnaie Unique Européenne et à la Neutralité des Transferts. </w:t>
      </w:r>
    </w:p>
    <w:p w14:paraId="666869C5" w14:textId="44BA8DE5" w:rsidR="007D6B17" w:rsidRDefault="007D6B17" w:rsidP="007D6B17">
      <w:pPr>
        <w:pStyle w:val="LISTETACHES"/>
      </w:pPr>
      <w:r>
        <w:t>Responsable de la mise en place de l'application sous LCM (Gestion de Configuration Logicielle)</w:t>
      </w:r>
    </w:p>
    <w:p w14:paraId="5C2B2206" w14:textId="49374004" w:rsidR="00DF56DF" w:rsidRDefault="00DF56DF"/>
    <w:p w14:paraId="7DC52302" w14:textId="52F3204B" w:rsidR="00DF56DF" w:rsidRDefault="000A777F" w:rsidP="0065493A">
      <w:pPr>
        <w:pStyle w:val="ENVIRONNEMENTTECHNIQUE"/>
        <w:spacing w:after="60"/>
      </w:pPr>
      <w:r>
        <w:t xml:space="preserve">Environnement </w:t>
      </w:r>
      <w:r w:rsidR="007D6B17">
        <w:t>technique :</w:t>
      </w:r>
      <w:r>
        <w:t xml:space="preserve"> </w:t>
      </w:r>
    </w:p>
    <w:p w14:paraId="2A9F6822" w14:textId="73DF1BC3" w:rsidR="0065493A" w:rsidRPr="00E45098" w:rsidRDefault="0065493A" w:rsidP="0065493A">
      <w:pPr>
        <w:pStyle w:val="ENVIRONNEMENTTECHNIQUE"/>
        <w:ind w:left="0" w:firstLine="0"/>
        <w:jc w:val="left"/>
        <w:rPr>
          <w:b w:val="0"/>
        </w:rPr>
      </w:pPr>
      <w:r w:rsidRPr="00E45098">
        <w:rPr>
          <w:b w:val="0"/>
        </w:rPr>
        <w:t>Z-OS</w:t>
      </w:r>
      <w:r w:rsidRPr="007540EB"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COBOL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TSO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  <w:lang w:val="en-US"/>
        </w:rPr>
        <w:t>JCL</w:t>
      </w:r>
      <w:r>
        <w:rPr>
          <w:b w:val="0"/>
          <w:lang w:val="en-US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>
        <w:rPr>
          <w:b w:val="0"/>
          <w:lang w:val="en-US"/>
        </w:rPr>
        <w:t xml:space="preserve">LCM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>
        <w:rPr>
          <w:b w:val="0"/>
          <w:lang w:val="en-US"/>
        </w:rPr>
        <w:t xml:space="preserve">File Aid </w:t>
      </w:r>
      <w:r w:rsidRPr="007540EB">
        <w:rPr>
          <w:rFonts w:eastAsia="Yu Gothic"/>
        </w:rPr>
        <w:t>·</w:t>
      </w:r>
      <w:r>
        <w:rPr>
          <w:b w:val="0"/>
          <w:lang w:val="en-US"/>
        </w:rPr>
        <w:t xml:space="preserve"> </w:t>
      </w:r>
      <w:r w:rsidRPr="00E45098">
        <w:rPr>
          <w:b w:val="0"/>
        </w:rPr>
        <w:t>SPITAB</w:t>
      </w:r>
      <w:r>
        <w:rPr>
          <w:b w:val="0"/>
        </w:rPr>
        <w:t xml:space="preserve"> </w:t>
      </w:r>
      <w:r w:rsidRPr="007540EB">
        <w:t>·</w:t>
      </w:r>
      <w:r>
        <w:t xml:space="preserve"> </w:t>
      </w:r>
      <w:r w:rsidRPr="00E45098">
        <w:rPr>
          <w:b w:val="0"/>
        </w:rPr>
        <w:t>MS Office</w:t>
      </w:r>
    </w:p>
    <w:p w14:paraId="1E6CE65A" w14:textId="77777777" w:rsidR="00457574" w:rsidRDefault="00457574">
      <w:pPr>
        <w:pStyle w:val="ENTREPRISEDATE"/>
      </w:pPr>
    </w:p>
    <w:p w14:paraId="3B5E6023" w14:textId="77777777" w:rsidR="00457574" w:rsidRDefault="00457574">
      <w:pPr>
        <w:pStyle w:val="ENTREPRISEDATE"/>
      </w:pPr>
    </w:p>
    <w:p w14:paraId="0144FDC6" w14:textId="52CDC729" w:rsidR="00DF56DF" w:rsidRDefault="000A777F">
      <w:pPr>
        <w:pStyle w:val="ENTREPRISEDATE"/>
      </w:pPr>
      <w:r>
        <w:t>STIME (08/1996 - 09/1997)</w:t>
      </w:r>
    </w:p>
    <w:p w14:paraId="4EC857D7" w14:textId="77777777" w:rsidR="00DF56DF" w:rsidRDefault="000A777F">
      <w:r>
        <w:t xml:space="preserve"> </w:t>
      </w:r>
    </w:p>
    <w:p w14:paraId="76DEB4CF" w14:textId="77777777" w:rsidR="00DF56DF" w:rsidRDefault="000A777F">
      <w:pPr>
        <w:pStyle w:val="POSTEOCCUPE"/>
      </w:pPr>
      <w:r>
        <w:t>Progiciel de comptabilité - COTRE</w:t>
      </w:r>
    </w:p>
    <w:p w14:paraId="58CB6F78" w14:textId="77777777" w:rsidR="00DF56DF" w:rsidRDefault="000A777F">
      <w:r>
        <w:t xml:space="preserve"> </w:t>
      </w:r>
    </w:p>
    <w:p w14:paraId="0F803B9E" w14:textId="77777777" w:rsidR="00DF56DF" w:rsidRDefault="000A777F">
      <w:pPr>
        <w:pStyle w:val="CONTEXTEPROJET"/>
      </w:pPr>
      <w:r>
        <w:t>Contexte/Projets</w:t>
      </w:r>
    </w:p>
    <w:p w14:paraId="3929ADC5" w14:textId="77777777" w:rsidR="004F25A9" w:rsidRDefault="000A777F">
      <w:pPr>
        <w:pStyle w:val="LISTEPROJET"/>
      </w:pPr>
      <w:r>
        <w:t>Conception, étude détaillée, réalisation, tests unitaires, recette, mise en production et suivi des opérations</w:t>
      </w:r>
    </w:p>
    <w:p w14:paraId="3B892309" w14:textId="63CC383C" w:rsidR="00DF56DF" w:rsidRDefault="00DF56DF"/>
    <w:p w14:paraId="1711F1AE" w14:textId="394D9FCD" w:rsidR="00DF56DF" w:rsidRDefault="000A777F">
      <w:pPr>
        <w:pStyle w:val="DETAILSTACHES"/>
      </w:pPr>
      <w:r>
        <w:t xml:space="preserve">Détail des </w:t>
      </w:r>
      <w:r w:rsidR="004F25A9">
        <w:t>tâches :</w:t>
      </w:r>
    </w:p>
    <w:p w14:paraId="6BDDDA12" w14:textId="77777777" w:rsidR="004F25A9" w:rsidRDefault="004F25A9" w:rsidP="004F25A9">
      <w:pPr>
        <w:pStyle w:val="LISTETACHES"/>
      </w:pPr>
      <w:r>
        <w:t>Évolutions standards et spécifiques du progiciel de comptabilité COTRE (Gfi)</w:t>
      </w:r>
    </w:p>
    <w:p w14:paraId="3903E844" w14:textId="77777777" w:rsidR="004F25A9" w:rsidRDefault="004F25A9" w:rsidP="004F25A9">
      <w:pPr>
        <w:pStyle w:val="LISTETACHES"/>
      </w:pPr>
      <w:r>
        <w:t>Mise en place d’une nouvelle version du progiciel (réception, intégration, suivi)</w:t>
      </w:r>
    </w:p>
    <w:p w14:paraId="65F238C4" w14:textId="77777777" w:rsidR="004F25A9" w:rsidRDefault="004F25A9" w:rsidP="004F25A9">
      <w:pPr>
        <w:pStyle w:val="LISTETACHES"/>
      </w:pPr>
      <w:r>
        <w:t>Etude d'impact de la gestion de l'an 2000 dans les interfaces comptables</w:t>
      </w:r>
    </w:p>
    <w:p w14:paraId="6567CFD0" w14:textId="36D388E6" w:rsidR="00DF56DF" w:rsidRDefault="00DF56DF"/>
    <w:p w14:paraId="5A9C52A0" w14:textId="2D8570F6" w:rsidR="00DF56DF" w:rsidRDefault="000A777F" w:rsidP="0065493A">
      <w:pPr>
        <w:pStyle w:val="ENVIRONNEMENTTECHNIQUE"/>
        <w:spacing w:after="60"/>
      </w:pPr>
      <w:r>
        <w:t xml:space="preserve">Environnement </w:t>
      </w:r>
      <w:r w:rsidR="004F25A9">
        <w:t>technique :</w:t>
      </w:r>
      <w:r>
        <w:t xml:space="preserve"> </w:t>
      </w:r>
    </w:p>
    <w:p w14:paraId="6BF79200" w14:textId="5C126A15" w:rsidR="0065493A" w:rsidRPr="00E45098" w:rsidRDefault="00F40C60" w:rsidP="0065493A">
      <w:pPr>
        <w:pStyle w:val="ENVIRONNEMENTTECHNIQUE"/>
        <w:ind w:left="0" w:firstLine="0"/>
        <w:jc w:val="left"/>
        <w:rPr>
          <w:b w:val="0"/>
        </w:rPr>
      </w:pPr>
      <w:r>
        <w:rPr>
          <w:b w:val="0"/>
        </w:rPr>
        <w:t>MVS</w:t>
      </w:r>
      <w:r w:rsidR="0065493A" w:rsidRPr="007540EB">
        <w:t xml:space="preserve"> </w:t>
      </w:r>
      <w:r w:rsidR="0065493A" w:rsidRPr="007540EB">
        <w:rPr>
          <w:rFonts w:eastAsia="Yu Gothic"/>
        </w:rPr>
        <w:t>·</w:t>
      </w:r>
      <w:r w:rsidR="0065493A">
        <w:rPr>
          <w:rFonts w:eastAsia="Yu Gothic"/>
        </w:rPr>
        <w:t xml:space="preserve"> </w:t>
      </w:r>
      <w:r w:rsidR="0065493A" w:rsidRPr="00E45098">
        <w:rPr>
          <w:b w:val="0"/>
        </w:rPr>
        <w:t>COBOL</w:t>
      </w:r>
      <w:r w:rsidR="0065493A">
        <w:rPr>
          <w:b w:val="0"/>
        </w:rPr>
        <w:t xml:space="preserve"> </w:t>
      </w:r>
      <w:r w:rsidR="0065493A" w:rsidRPr="007540EB">
        <w:rPr>
          <w:rFonts w:eastAsia="Yu Gothic"/>
        </w:rPr>
        <w:t>·</w:t>
      </w:r>
      <w:r w:rsidR="0065493A">
        <w:rPr>
          <w:rFonts w:eastAsia="Yu Gothic"/>
        </w:rPr>
        <w:t xml:space="preserve"> </w:t>
      </w:r>
      <w:r w:rsidR="0065493A" w:rsidRPr="00E45098">
        <w:rPr>
          <w:b w:val="0"/>
        </w:rPr>
        <w:t>TSO</w:t>
      </w:r>
      <w:r w:rsidR="0065493A">
        <w:rPr>
          <w:b w:val="0"/>
        </w:rPr>
        <w:t xml:space="preserve"> </w:t>
      </w:r>
      <w:r w:rsidR="0065493A" w:rsidRPr="007540EB">
        <w:rPr>
          <w:rFonts w:eastAsia="Yu Gothic"/>
        </w:rPr>
        <w:t>·</w:t>
      </w:r>
      <w:r w:rsidR="0065493A">
        <w:rPr>
          <w:rFonts w:eastAsia="Yu Gothic"/>
        </w:rPr>
        <w:t xml:space="preserve"> </w:t>
      </w:r>
      <w:r w:rsidR="0065493A" w:rsidRPr="00E45098">
        <w:rPr>
          <w:b w:val="0"/>
          <w:lang w:val="en-US"/>
        </w:rPr>
        <w:t>JCL</w:t>
      </w:r>
      <w:r w:rsidR="0065493A">
        <w:rPr>
          <w:b w:val="0"/>
          <w:lang w:val="en-US"/>
        </w:rPr>
        <w:t xml:space="preserve"> </w:t>
      </w:r>
      <w:r w:rsidR="0065493A" w:rsidRPr="007540EB">
        <w:rPr>
          <w:rFonts w:eastAsia="Yu Gothic"/>
        </w:rPr>
        <w:t>·</w:t>
      </w:r>
      <w:r w:rsidR="0065493A">
        <w:rPr>
          <w:rFonts w:eastAsia="Yu Gothic"/>
        </w:rPr>
        <w:t xml:space="preserve"> </w:t>
      </w:r>
      <w:r w:rsidR="0065493A">
        <w:rPr>
          <w:b w:val="0"/>
          <w:lang w:val="en-US"/>
        </w:rPr>
        <w:t xml:space="preserve">CICS </w:t>
      </w:r>
      <w:r w:rsidR="0065493A" w:rsidRPr="007540EB">
        <w:rPr>
          <w:rFonts w:eastAsia="Yu Gothic"/>
        </w:rPr>
        <w:t>·</w:t>
      </w:r>
      <w:r w:rsidR="0065493A">
        <w:rPr>
          <w:rFonts w:eastAsia="Yu Gothic"/>
        </w:rPr>
        <w:t xml:space="preserve"> </w:t>
      </w:r>
      <w:r w:rsidR="0065493A" w:rsidRPr="00E45098">
        <w:rPr>
          <w:b w:val="0"/>
        </w:rPr>
        <w:t>SPITAB</w:t>
      </w:r>
      <w:r w:rsidR="0065493A">
        <w:rPr>
          <w:b w:val="0"/>
        </w:rPr>
        <w:t xml:space="preserve"> </w:t>
      </w:r>
      <w:r w:rsidR="0065493A" w:rsidRPr="007540EB">
        <w:t>·</w:t>
      </w:r>
      <w:r w:rsidR="0065493A">
        <w:t xml:space="preserve"> </w:t>
      </w:r>
      <w:r w:rsidR="0065493A" w:rsidRPr="00E45098">
        <w:rPr>
          <w:b w:val="0"/>
        </w:rPr>
        <w:t>MS Office</w:t>
      </w:r>
    </w:p>
    <w:p w14:paraId="7B54B082" w14:textId="77777777" w:rsidR="00457574" w:rsidRDefault="00457574">
      <w:pPr>
        <w:pStyle w:val="ENTREPRISEDATE"/>
      </w:pPr>
    </w:p>
    <w:p w14:paraId="73D969DC" w14:textId="77777777" w:rsidR="00457574" w:rsidRDefault="00457574">
      <w:pPr>
        <w:pStyle w:val="ENTREPRISEDATE"/>
      </w:pPr>
    </w:p>
    <w:p w14:paraId="7A857494" w14:textId="7B046D13" w:rsidR="00DF56DF" w:rsidRDefault="000A777F">
      <w:pPr>
        <w:pStyle w:val="ENTREPRISEDATE"/>
      </w:pPr>
      <w:r>
        <w:lastRenderedPageBreak/>
        <w:t>LABINAL (04/1996 - 08/1996)</w:t>
      </w:r>
    </w:p>
    <w:p w14:paraId="6CD63EEF" w14:textId="77777777" w:rsidR="00DF56DF" w:rsidRDefault="000A777F">
      <w:r>
        <w:t xml:space="preserve"> </w:t>
      </w:r>
    </w:p>
    <w:p w14:paraId="723949B0" w14:textId="77777777" w:rsidR="00DF56DF" w:rsidRDefault="000A777F">
      <w:pPr>
        <w:pStyle w:val="POSTEOCCUPE"/>
      </w:pPr>
      <w:r>
        <w:t>Application comptable</w:t>
      </w:r>
    </w:p>
    <w:p w14:paraId="1ACCD050" w14:textId="77777777" w:rsidR="00DF56DF" w:rsidRDefault="000A777F">
      <w:r>
        <w:t xml:space="preserve"> </w:t>
      </w:r>
    </w:p>
    <w:p w14:paraId="3E604BC7" w14:textId="77777777" w:rsidR="00DF56DF" w:rsidRDefault="000A777F">
      <w:pPr>
        <w:pStyle w:val="CONTEXTEPROJET"/>
      </w:pPr>
      <w:r>
        <w:t>Contexte/Projets</w:t>
      </w:r>
    </w:p>
    <w:p w14:paraId="0F47EC69" w14:textId="3245D59B" w:rsidR="00DF56DF" w:rsidRDefault="00AB71BD">
      <w:pPr>
        <w:pStyle w:val="LISTEPROJET"/>
      </w:pPr>
      <w:r>
        <w:t>Maintenance et évolutions.</w:t>
      </w:r>
    </w:p>
    <w:p w14:paraId="554526D3" w14:textId="77777777" w:rsidR="00DF56DF" w:rsidRDefault="000A777F">
      <w:r>
        <w:t xml:space="preserve"> </w:t>
      </w:r>
    </w:p>
    <w:p w14:paraId="58EF4CB6" w14:textId="12DB4B21" w:rsidR="00DF56DF" w:rsidRDefault="000A777F">
      <w:pPr>
        <w:pStyle w:val="DETAILSTACHES"/>
      </w:pPr>
      <w:r>
        <w:t xml:space="preserve">Détail des </w:t>
      </w:r>
      <w:r w:rsidR="00AB71BD">
        <w:t>tâches :</w:t>
      </w:r>
    </w:p>
    <w:p w14:paraId="6F5EB6B5" w14:textId="77777777" w:rsidR="00DF56DF" w:rsidRDefault="000A777F">
      <w:pPr>
        <w:pStyle w:val="LISTETACHES"/>
      </w:pPr>
      <w:r>
        <w:t>Analyse d'évolutions, réalisation, tests unitaires, recette, mise en production et suivi</w:t>
      </w:r>
    </w:p>
    <w:p w14:paraId="1F9440BB" w14:textId="77777777" w:rsidR="00DF56DF" w:rsidRDefault="000A777F">
      <w:r>
        <w:t xml:space="preserve"> </w:t>
      </w:r>
    </w:p>
    <w:p w14:paraId="15840CE5" w14:textId="76BF15C7" w:rsidR="00DF56DF" w:rsidRDefault="000A777F" w:rsidP="00F40C60">
      <w:pPr>
        <w:pStyle w:val="ENVIRONNEMENTTECHNIQUE"/>
        <w:spacing w:after="60"/>
      </w:pPr>
      <w:r>
        <w:t>Environnement technique</w:t>
      </w:r>
      <w:r w:rsidR="00457574">
        <w:t xml:space="preserve"> </w:t>
      </w:r>
      <w:r>
        <w:t xml:space="preserve">: </w:t>
      </w:r>
    </w:p>
    <w:p w14:paraId="56D9811C" w14:textId="37A76E1D" w:rsidR="00F40C60" w:rsidRPr="00E45098" w:rsidRDefault="00F40C60" w:rsidP="00F40C60">
      <w:pPr>
        <w:pStyle w:val="ENVIRONNEMENTTECHNIQUE"/>
        <w:ind w:left="0" w:firstLine="0"/>
        <w:jc w:val="left"/>
        <w:rPr>
          <w:b w:val="0"/>
        </w:rPr>
      </w:pPr>
      <w:r>
        <w:rPr>
          <w:b w:val="0"/>
        </w:rPr>
        <w:t>MVS</w:t>
      </w:r>
      <w: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COBOL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TSO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  <w:lang w:val="en-US"/>
        </w:rPr>
        <w:t>JCL</w:t>
      </w:r>
      <w:r>
        <w:rPr>
          <w:b w:val="0"/>
          <w:lang w:val="en-US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>
        <w:rPr>
          <w:b w:val="0"/>
          <w:lang w:val="en-US"/>
        </w:rPr>
        <w:t xml:space="preserve">CICS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SPITAB</w:t>
      </w:r>
      <w:r>
        <w:rPr>
          <w:b w:val="0"/>
        </w:rPr>
        <w:t xml:space="preserve"> </w:t>
      </w:r>
      <w:r w:rsidRPr="007540EB">
        <w:t>·</w:t>
      </w:r>
      <w:r>
        <w:t xml:space="preserve"> </w:t>
      </w:r>
      <w:r w:rsidRPr="00E45098">
        <w:rPr>
          <w:b w:val="0"/>
        </w:rPr>
        <w:t>MS Office</w:t>
      </w:r>
    </w:p>
    <w:p w14:paraId="13133DC2" w14:textId="77777777" w:rsidR="00457574" w:rsidRDefault="00457574">
      <w:pPr>
        <w:pStyle w:val="ENTREPRISEDATE"/>
      </w:pPr>
    </w:p>
    <w:p w14:paraId="5EDC6B82" w14:textId="77777777" w:rsidR="00457574" w:rsidRDefault="00457574">
      <w:pPr>
        <w:pStyle w:val="ENTREPRISEDATE"/>
      </w:pPr>
    </w:p>
    <w:p w14:paraId="33A7975F" w14:textId="6434F65E" w:rsidR="00DF56DF" w:rsidRDefault="000A777F">
      <w:pPr>
        <w:pStyle w:val="ENTREPRISEDATE"/>
      </w:pPr>
      <w:r>
        <w:t>SDV BOLLORE (03/1995 - 03/1996)</w:t>
      </w:r>
    </w:p>
    <w:p w14:paraId="3F66E85C" w14:textId="77777777" w:rsidR="00DF56DF" w:rsidRDefault="000A777F">
      <w:r>
        <w:t xml:space="preserve"> </w:t>
      </w:r>
    </w:p>
    <w:p w14:paraId="69ECEAE2" w14:textId="77777777" w:rsidR="00DF56DF" w:rsidRDefault="000A777F">
      <w:pPr>
        <w:pStyle w:val="POSTEOCCUPE"/>
      </w:pPr>
      <w:r>
        <w:t>Transit international à dominante maritime- MERCURE</w:t>
      </w:r>
    </w:p>
    <w:p w14:paraId="40FBDBA9" w14:textId="77777777" w:rsidR="00DF56DF" w:rsidRDefault="000A777F">
      <w:r>
        <w:t xml:space="preserve"> </w:t>
      </w:r>
    </w:p>
    <w:p w14:paraId="1926AA07" w14:textId="77777777" w:rsidR="00DF56DF" w:rsidRDefault="000A777F">
      <w:pPr>
        <w:pStyle w:val="CONTEXTEPROJET"/>
      </w:pPr>
      <w:r>
        <w:t>Contexte/Projets</w:t>
      </w:r>
    </w:p>
    <w:p w14:paraId="4167986E" w14:textId="77777777" w:rsidR="006A766E" w:rsidRDefault="000A777F">
      <w:pPr>
        <w:pStyle w:val="LISTEPROJET"/>
      </w:pPr>
      <w:r>
        <w:t>Refonte du système de traitement des opérations de transit international</w:t>
      </w:r>
    </w:p>
    <w:p w14:paraId="1E24208E" w14:textId="1595AD32" w:rsidR="00DF56DF" w:rsidRDefault="00DF56DF"/>
    <w:p w14:paraId="6B01A7A6" w14:textId="43027494" w:rsidR="00DF56DF" w:rsidRDefault="000A777F">
      <w:pPr>
        <w:pStyle w:val="DETAILSTACHES"/>
      </w:pPr>
      <w:r>
        <w:t xml:space="preserve">Détail des </w:t>
      </w:r>
      <w:r w:rsidR="006A766E">
        <w:t>tâches :</w:t>
      </w:r>
    </w:p>
    <w:p w14:paraId="503F3499" w14:textId="77777777" w:rsidR="006A766E" w:rsidRDefault="006A766E" w:rsidP="006A766E">
      <w:pPr>
        <w:pStyle w:val="LISTETACHES"/>
      </w:pPr>
      <w:r>
        <w:t>Analyse fonctionnelle de la gestion d’un dossier de transit</w:t>
      </w:r>
    </w:p>
    <w:p w14:paraId="23D1A9D9" w14:textId="77777777" w:rsidR="006A766E" w:rsidRDefault="006A766E" w:rsidP="006A766E">
      <w:pPr>
        <w:pStyle w:val="LISTETACHES"/>
      </w:pPr>
      <w:r>
        <w:t>Encadrement des réalisateurs, suivi, intégration</w:t>
      </w:r>
    </w:p>
    <w:p w14:paraId="68B79A37" w14:textId="1E505532" w:rsidR="00DF56DF" w:rsidRDefault="00DF56DF"/>
    <w:p w14:paraId="66A424B7" w14:textId="32C85F7E" w:rsidR="00DF56DF" w:rsidRDefault="000A777F">
      <w:pPr>
        <w:pStyle w:val="ENVIRONNEMENTTECHNIQUE"/>
      </w:pPr>
      <w:r>
        <w:t>Environnement technique</w:t>
      </w:r>
      <w:r w:rsidR="00457574">
        <w:t xml:space="preserve"> </w:t>
      </w:r>
      <w:r>
        <w:t xml:space="preserve">: </w:t>
      </w:r>
    </w:p>
    <w:p w14:paraId="0DDB7643" w14:textId="0A3E4561" w:rsidR="00F40C60" w:rsidRPr="00F40C60" w:rsidRDefault="00F40C60" w:rsidP="00F40C60">
      <w:pPr>
        <w:pStyle w:val="ENVIRONNEMENTTECHNIQUE"/>
        <w:ind w:left="0" w:firstLine="0"/>
        <w:jc w:val="left"/>
        <w:rPr>
          <w:b w:val="0"/>
        </w:rPr>
      </w:pPr>
      <w:r w:rsidRPr="00F40C60">
        <w:rPr>
          <w:b w:val="0"/>
        </w:rPr>
        <w:t>AS-400</w:t>
      </w:r>
      <w:r>
        <w:rPr>
          <w:b w:val="0"/>
        </w:rPr>
        <w:t xml:space="preserve"> </w:t>
      </w:r>
      <w:r w:rsidRPr="00F40C60">
        <w:rPr>
          <w:rFonts w:eastAsia="Yu Gothic"/>
        </w:rPr>
        <w:t>·</w:t>
      </w:r>
      <w:r w:rsidRPr="00F40C60">
        <w:rPr>
          <w:rFonts w:eastAsia="Yu Gothic"/>
          <w:b w:val="0"/>
        </w:rPr>
        <w:t xml:space="preserve"> </w:t>
      </w:r>
      <w:r w:rsidRPr="00F40C60">
        <w:rPr>
          <w:b w:val="0"/>
        </w:rPr>
        <w:t xml:space="preserve">OS-400 </w:t>
      </w:r>
      <w:r w:rsidRPr="00F40C60">
        <w:rPr>
          <w:rFonts w:eastAsia="Yu Gothic"/>
        </w:rPr>
        <w:t>·</w:t>
      </w:r>
      <w:r w:rsidRPr="00F40C60">
        <w:rPr>
          <w:rFonts w:eastAsia="Yu Gothic"/>
          <w:b w:val="0"/>
        </w:rPr>
        <w:t xml:space="preserve"> </w:t>
      </w:r>
      <w:r w:rsidRPr="00F40C60">
        <w:rPr>
          <w:b w:val="0"/>
        </w:rPr>
        <w:t xml:space="preserve">ADELIA </w:t>
      </w:r>
      <w:r w:rsidRPr="00F40C60">
        <w:rPr>
          <w:rFonts w:eastAsia="Yu Gothic"/>
        </w:rPr>
        <w:t>·</w:t>
      </w:r>
      <w:r w:rsidRPr="00F40C60">
        <w:rPr>
          <w:rFonts w:eastAsia="Yu Gothic"/>
          <w:b w:val="0"/>
        </w:rPr>
        <w:t xml:space="preserve"> </w:t>
      </w:r>
      <w:r>
        <w:rPr>
          <w:b w:val="0"/>
        </w:rPr>
        <w:t>MS Office</w:t>
      </w:r>
    </w:p>
    <w:p w14:paraId="065BE136" w14:textId="77777777" w:rsidR="00F40C60" w:rsidRDefault="00F40C60">
      <w:pPr>
        <w:pStyle w:val="ENVIRONNEMENTTECHNIQUE"/>
      </w:pPr>
    </w:p>
    <w:p w14:paraId="1A4CCB82" w14:textId="77777777" w:rsidR="00DF56DF" w:rsidRDefault="000A777F">
      <w:r>
        <w:t xml:space="preserve"> </w:t>
      </w:r>
    </w:p>
    <w:p w14:paraId="0F27F580" w14:textId="77777777" w:rsidR="00DF56DF" w:rsidRDefault="000A777F">
      <w:pPr>
        <w:pStyle w:val="ENTREPRISEDATE"/>
      </w:pPr>
      <w:r>
        <w:t>BOURJOIS-CHANEL (04/1992 - 02/1995)</w:t>
      </w:r>
    </w:p>
    <w:p w14:paraId="0B01D69E" w14:textId="77777777" w:rsidR="00DF56DF" w:rsidRDefault="000A777F">
      <w:r>
        <w:t xml:space="preserve"> </w:t>
      </w:r>
    </w:p>
    <w:p w14:paraId="609317D4" w14:textId="77777777" w:rsidR="00DF56DF" w:rsidRDefault="000A777F">
      <w:pPr>
        <w:pStyle w:val="POSTEOCCUPE"/>
      </w:pPr>
      <w:r>
        <w:t>Progiciel de gestion commerciale multi-sociétés - DCS</w:t>
      </w:r>
    </w:p>
    <w:p w14:paraId="06061535" w14:textId="77777777" w:rsidR="00DF56DF" w:rsidRDefault="000A777F">
      <w:r>
        <w:t xml:space="preserve"> </w:t>
      </w:r>
    </w:p>
    <w:p w14:paraId="32684907" w14:textId="77777777" w:rsidR="00DF56DF" w:rsidRDefault="000A777F">
      <w:pPr>
        <w:pStyle w:val="CONTEXTEPROJET"/>
      </w:pPr>
      <w:r>
        <w:t>Contexte/Projets</w:t>
      </w:r>
    </w:p>
    <w:p w14:paraId="4BAD5202" w14:textId="77777777" w:rsidR="006A766E" w:rsidRDefault="000A777F">
      <w:pPr>
        <w:pStyle w:val="LISTEPROJET"/>
      </w:pPr>
      <w:r>
        <w:t>Mise en place du progiciel de gestion commerciale multi-sociétés DCS (Arthur Andersen)</w:t>
      </w:r>
    </w:p>
    <w:p w14:paraId="06CD8EE4" w14:textId="2C5BF04B" w:rsidR="00DF56DF" w:rsidRDefault="00DF56DF"/>
    <w:p w14:paraId="16EF792D" w14:textId="7D5B3460" w:rsidR="00DF56DF" w:rsidRDefault="000A777F">
      <w:pPr>
        <w:pStyle w:val="DETAILSTACHES"/>
      </w:pPr>
      <w:r>
        <w:t xml:space="preserve">Détail des </w:t>
      </w:r>
      <w:r w:rsidR="006A766E">
        <w:t>tâches :</w:t>
      </w:r>
    </w:p>
    <w:p w14:paraId="2EF55072" w14:textId="77777777" w:rsidR="006A766E" w:rsidRDefault="006A766E" w:rsidP="006A766E">
      <w:pPr>
        <w:pStyle w:val="LISTETACHES"/>
      </w:pPr>
      <w:r>
        <w:t xml:space="preserve">Mise en place de l'intégration automatisée des commandes des filiales européennes dans DCS </w:t>
      </w:r>
    </w:p>
    <w:p w14:paraId="141BEBC6" w14:textId="77777777" w:rsidR="006A766E" w:rsidRDefault="006A766E" w:rsidP="006A766E">
      <w:pPr>
        <w:pStyle w:val="LISTETACHES"/>
      </w:pPr>
      <w:r>
        <w:t>Analyse des spécificités fonctionnelles du module Commandes</w:t>
      </w:r>
    </w:p>
    <w:p w14:paraId="0E30D3EA" w14:textId="77777777" w:rsidR="006A766E" w:rsidRDefault="006A766E" w:rsidP="006A766E">
      <w:pPr>
        <w:pStyle w:val="LISTETACHES"/>
      </w:pPr>
      <w:r>
        <w:t>Encadrement, intégration et suivi des applications relatives à la gestion des commandes</w:t>
      </w:r>
    </w:p>
    <w:p w14:paraId="6CC75702" w14:textId="6BEED7E5" w:rsidR="00DF56DF" w:rsidRDefault="00DF56DF"/>
    <w:p w14:paraId="3661CE74" w14:textId="722CC09B" w:rsidR="00DF56DF" w:rsidRDefault="000A777F" w:rsidP="00F40C60">
      <w:pPr>
        <w:pStyle w:val="ENVIRONNEMENTTECHNIQUE"/>
        <w:spacing w:after="60"/>
      </w:pPr>
      <w:r>
        <w:t xml:space="preserve">Environnement </w:t>
      </w:r>
      <w:r w:rsidR="006A766E">
        <w:t>technique :</w:t>
      </w:r>
      <w:r>
        <w:t xml:space="preserve"> </w:t>
      </w:r>
    </w:p>
    <w:p w14:paraId="4DAA7416" w14:textId="29E9480B" w:rsidR="00F40C60" w:rsidRPr="00E45098" w:rsidRDefault="00F40C60" w:rsidP="00F40C60">
      <w:pPr>
        <w:pStyle w:val="ENVIRONNEMENTTECHNIQUE"/>
        <w:ind w:left="0" w:firstLine="0"/>
        <w:jc w:val="left"/>
        <w:rPr>
          <w:b w:val="0"/>
        </w:rPr>
      </w:pPr>
      <w:r>
        <w:rPr>
          <w:b w:val="0"/>
        </w:rPr>
        <w:t>MVS</w:t>
      </w:r>
      <w:r w:rsidRPr="007540EB"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COBOL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TSO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  <w:lang w:val="en-US"/>
        </w:rPr>
        <w:t>JCL</w:t>
      </w:r>
      <w:r>
        <w:rPr>
          <w:b w:val="0"/>
          <w:lang w:val="en-US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>
        <w:rPr>
          <w:b w:val="0"/>
          <w:lang w:val="en-US"/>
        </w:rPr>
        <w:t xml:space="preserve">CICS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SPITAB</w:t>
      </w:r>
    </w:p>
    <w:p w14:paraId="613A132D" w14:textId="77777777" w:rsidR="00DF56DF" w:rsidRDefault="000A777F">
      <w:r>
        <w:t xml:space="preserve"> </w:t>
      </w:r>
    </w:p>
    <w:p w14:paraId="49DD16E9" w14:textId="77777777" w:rsidR="00F40C60" w:rsidRDefault="00F40C60"/>
    <w:p w14:paraId="0BFE99CA" w14:textId="77777777" w:rsidR="00DF56DF" w:rsidRDefault="000A777F">
      <w:r>
        <w:t xml:space="preserve"> </w:t>
      </w:r>
    </w:p>
    <w:p w14:paraId="6E1B8B40" w14:textId="77777777" w:rsidR="00025670" w:rsidRDefault="00025670"/>
    <w:p w14:paraId="4AABB582" w14:textId="77777777" w:rsidR="00025670" w:rsidRDefault="00025670"/>
    <w:p w14:paraId="33E3F014" w14:textId="77777777" w:rsidR="00025670" w:rsidRDefault="00025670"/>
    <w:p w14:paraId="61697462" w14:textId="77777777" w:rsidR="00025670" w:rsidRDefault="00025670"/>
    <w:p w14:paraId="415E9833" w14:textId="77777777" w:rsidR="00DF56DF" w:rsidRDefault="000A777F">
      <w:pPr>
        <w:pStyle w:val="ENTREPRISEDATE"/>
      </w:pPr>
      <w:r>
        <w:t>CRPNPAC (11/1991 - 03/1992)</w:t>
      </w:r>
    </w:p>
    <w:p w14:paraId="6501B0BF" w14:textId="77777777" w:rsidR="00DF56DF" w:rsidRDefault="000A777F">
      <w:r>
        <w:t xml:space="preserve"> </w:t>
      </w:r>
    </w:p>
    <w:p w14:paraId="0CE66F86" w14:textId="77777777" w:rsidR="00DF56DF" w:rsidRDefault="000A777F">
      <w:pPr>
        <w:pStyle w:val="POSTEOCCUPE"/>
      </w:pPr>
      <w:r>
        <w:t>Systèmes de Retraite</w:t>
      </w:r>
    </w:p>
    <w:p w14:paraId="7F511CE0" w14:textId="77777777" w:rsidR="00DF56DF" w:rsidRDefault="000A777F">
      <w:r>
        <w:t xml:space="preserve"> </w:t>
      </w:r>
    </w:p>
    <w:p w14:paraId="65CDBC3A" w14:textId="77777777" w:rsidR="00DF56DF" w:rsidRDefault="000A777F">
      <w:pPr>
        <w:pStyle w:val="CONTEXTEPROJET"/>
      </w:pPr>
      <w:r>
        <w:t>Contexte/Projets</w:t>
      </w:r>
    </w:p>
    <w:p w14:paraId="20BAEAD8" w14:textId="22B3230D" w:rsidR="00DF56DF" w:rsidRDefault="000A777F">
      <w:pPr>
        <w:pStyle w:val="LISTEPROJET"/>
      </w:pPr>
      <w:r>
        <w:t xml:space="preserve">Caisse de Retraite du Personnel Navigant Professionnel de l'Aéronautique Civile </w:t>
      </w:r>
    </w:p>
    <w:p w14:paraId="3DD017EB" w14:textId="77777777" w:rsidR="00DF56DF" w:rsidRDefault="000A777F">
      <w:r>
        <w:t xml:space="preserve"> </w:t>
      </w:r>
    </w:p>
    <w:p w14:paraId="733255BB" w14:textId="25A2B828" w:rsidR="00DF56DF" w:rsidRDefault="000A777F">
      <w:pPr>
        <w:pStyle w:val="DETAILSTACHES"/>
      </w:pPr>
      <w:r>
        <w:t>Détail des tâches</w:t>
      </w:r>
      <w:r w:rsidR="00025670">
        <w:t xml:space="preserve"> </w:t>
      </w:r>
      <w:r>
        <w:t>:</w:t>
      </w:r>
    </w:p>
    <w:p w14:paraId="6D0FCC16" w14:textId="495346FF" w:rsidR="00DF56DF" w:rsidRDefault="006A766E">
      <w:pPr>
        <w:pStyle w:val="LISTETACHES"/>
      </w:pPr>
      <w:r>
        <w:t>Développements, en mode forfait, de traitement CICS et BATCH avec intégration de SPITAB.</w:t>
      </w:r>
    </w:p>
    <w:p w14:paraId="12154A3A" w14:textId="77777777" w:rsidR="00DF56DF" w:rsidRDefault="000A777F">
      <w:r>
        <w:t xml:space="preserve"> </w:t>
      </w:r>
    </w:p>
    <w:p w14:paraId="55CD4BA4" w14:textId="4D54648A" w:rsidR="00DF56DF" w:rsidRDefault="000A777F" w:rsidP="00F40C60">
      <w:pPr>
        <w:pStyle w:val="ENVIRONNEMENTTECHNIQUE"/>
        <w:spacing w:after="60"/>
      </w:pPr>
      <w:r>
        <w:t>Environnement technique</w:t>
      </w:r>
      <w:r w:rsidR="006A766E">
        <w:t xml:space="preserve"> </w:t>
      </w:r>
      <w:r>
        <w:t xml:space="preserve">: </w:t>
      </w:r>
    </w:p>
    <w:p w14:paraId="52CD5E6A" w14:textId="13BC9FB7" w:rsidR="00F40C60" w:rsidRPr="00E45098" w:rsidRDefault="00F40C60" w:rsidP="00F40C60">
      <w:pPr>
        <w:pStyle w:val="ENVIRONNEMENTTECHNIQUE"/>
        <w:ind w:left="0" w:firstLine="0"/>
        <w:jc w:val="left"/>
        <w:rPr>
          <w:b w:val="0"/>
        </w:rPr>
      </w:pPr>
      <w:r>
        <w:rPr>
          <w:b w:val="0"/>
        </w:rPr>
        <w:t>MVS</w:t>
      </w:r>
      <w:r w:rsidRPr="007540EB"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COBOL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TSO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  <w:lang w:val="en-US"/>
        </w:rPr>
        <w:t>JCL</w:t>
      </w:r>
      <w:r>
        <w:rPr>
          <w:b w:val="0"/>
          <w:lang w:val="en-US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>
        <w:rPr>
          <w:b w:val="0"/>
          <w:lang w:val="en-US"/>
        </w:rPr>
        <w:t xml:space="preserve">CICS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SPITAB</w:t>
      </w:r>
    </w:p>
    <w:p w14:paraId="44E29757" w14:textId="77777777" w:rsidR="00F40C60" w:rsidRDefault="00F40C60">
      <w:pPr>
        <w:pStyle w:val="ENVIRONNEMENTTECHNIQUE"/>
      </w:pPr>
    </w:p>
    <w:p w14:paraId="3FDBB1BD" w14:textId="77777777" w:rsidR="00DF56DF" w:rsidRDefault="000A777F">
      <w:r>
        <w:t xml:space="preserve"> </w:t>
      </w:r>
    </w:p>
    <w:p w14:paraId="6A3E6D5C" w14:textId="77777777" w:rsidR="00DF56DF" w:rsidRDefault="000A777F">
      <w:r>
        <w:t xml:space="preserve"> </w:t>
      </w:r>
    </w:p>
    <w:p w14:paraId="77F64A1F" w14:textId="77777777" w:rsidR="00DF56DF" w:rsidRDefault="000A777F">
      <w:pPr>
        <w:pStyle w:val="ENTREPRISEDATE"/>
      </w:pPr>
      <w:r>
        <w:t>SIGMA SERVICES (11.1989 - 10.1991)</w:t>
      </w:r>
    </w:p>
    <w:p w14:paraId="3E867016" w14:textId="77777777" w:rsidR="00DF56DF" w:rsidRDefault="000A777F">
      <w:r>
        <w:t xml:space="preserve"> </w:t>
      </w:r>
    </w:p>
    <w:p w14:paraId="4686DA54" w14:textId="77777777" w:rsidR="00DF56DF" w:rsidRDefault="000A777F">
      <w:pPr>
        <w:pStyle w:val="POSTEOCCUPE"/>
      </w:pPr>
      <w:r>
        <w:t>Contrats de services Renault</w:t>
      </w:r>
    </w:p>
    <w:p w14:paraId="3E72964B" w14:textId="77777777" w:rsidR="00DF56DF" w:rsidRDefault="000A777F">
      <w:r>
        <w:t xml:space="preserve"> </w:t>
      </w:r>
    </w:p>
    <w:p w14:paraId="4CFC838D" w14:textId="77777777" w:rsidR="00DF56DF" w:rsidRDefault="000A777F">
      <w:pPr>
        <w:pStyle w:val="CONTEXTEPROJET"/>
      </w:pPr>
      <w:r>
        <w:t>Contexte/Projets</w:t>
      </w:r>
    </w:p>
    <w:p w14:paraId="0E4F9CEE" w14:textId="0CB5588E" w:rsidR="00DF56DF" w:rsidRDefault="000A777F">
      <w:pPr>
        <w:pStyle w:val="LISTEPROJET"/>
      </w:pPr>
      <w:r>
        <w:t>A</w:t>
      </w:r>
      <w:r w:rsidR="00C60D32">
        <w:t>méliorations de l’ex</w:t>
      </w:r>
      <w:r>
        <w:t>istant</w:t>
      </w:r>
    </w:p>
    <w:p w14:paraId="1F440EBC" w14:textId="77777777" w:rsidR="00DF56DF" w:rsidRDefault="000A777F">
      <w:r>
        <w:t xml:space="preserve"> </w:t>
      </w:r>
    </w:p>
    <w:p w14:paraId="10F60596" w14:textId="4647FA09" w:rsidR="00DF56DF" w:rsidRDefault="000A777F">
      <w:pPr>
        <w:pStyle w:val="DETAILSTACHES"/>
      </w:pPr>
      <w:r>
        <w:t>Détail des tâches</w:t>
      </w:r>
      <w:r w:rsidR="00025670">
        <w:t xml:space="preserve"> </w:t>
      </w:r>
      <w:r>
        <w:t>:</w:t>
      </w:r>
    </w:p>
    <w:p w14:paraId="49410350" w14:textId="08D881E8" w:rsidR="00DF56DF" w:rsidRDefault="004810D9">
      <w:pPr>
        <w:pStyle w:val="LISTETACHES"/>
      </w:pPr>
      <w:r>
        <w:t>Analyse et développement des traitements Commissions sur ventes et Intégration automatisée des contrats V.O.</w:t>
      </w:r>
    </w:p>
    <w:p w14:paraId="5E28FA43" w14:textId="77777777" w:rsidR="00DF56DF" w:rsidRDefault="000A777F">
      <w:r>
        <w:t xml:space="preserve"> </w:t>
      </w:r>
    </w:p>
    <w:p w14:paraId="6515D340" w14:textId="39A1F287" w:rsidR="00DF56DF" w:rsidRDefault="000A777F" w:rsidP="00F40C60">
      <w:pPr>
        <w:pStyle w:val="ENVIRONNEMENTTECHNIQUE"/>
        <w:spacing w:after="60"/>
      </w:pPr>
      <w:r>
        <w:t>Environnement technique</w:t>
      </w:r>
      <w:r w:rsidR="006A766E">
        <w:t xml:space="preserve"> </w:t>
      </w:r>
      <w:r>
        <w:t xml:space="preserve">: </w:t>
      </w:r>
    </w:p>
    <w:p w14:paraId="13C9D4BF" w14:textId="58001FEE" w:rsidR="00F40C60" w:rsidRPr="00E45098" w:rsidRDefault="00F40C60" w:rsidP="00F40C60">
      <w:pPr>
        <w:pStyle w:val="ENVIRONNEMENTTECHNIQUE"/>
        <w:ind w:left="0" w:firstLine="0"/>
        <w:jc w:val="left"/>
        <w:rPr>
          <w:b w:val="0"/>
        </w:rPr>
      </w:pPr>
      <w:r>
        <w:rPr>
          <w:b w:val="0"/>
        </w:rPr>
        <w:t>MVS</w:t>
      </w:r>
      <w:r w:rsidRPr="007540EB"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COBOL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TSO</w:t>
      </w:r>
      <w:r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  <w:lang w:val="en-US"/>
        </w:rPr>
        <w:t>JCL</w:t>
      </w:r>
      <w:r>
        <w:rPr>
          <w:b w:val="0"/>
          <w:lang w:val="en-US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>
        <w:rPr>
          <w:b w:val="0"/>
          <w:lang w:val="en-US"/>
        </w:rPr>
        <w:t xml:space="preserve">CICS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>
        <w:rPr>
          <w:b w:val="0"/>
          <w:lang w:val="en-US"/>
        </w:rPr>
        <w:t xml:space="preserve">DB2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E45098">
        <w:rPr>
          <w:b w:val="0"/>
        </w:rPr>
        <w:t>SPITAB</w:t>
      </w:r>
    </w:p>
    <w:p w14:paraId="11562235" w14:textId="77777777" w:rsidR="00DF56DF" w:rsidRDefault="000A777F">
      <w:r>
        <w:t xml:space="preserve"> </w:t>
      </w:r>
    </w:p>
    <w:p w14:paraId="306B0A92" w14:textId="77777777" w:rsidR="00DF56DF" w:rsidRDefault="000A777F">
      <w:r>
        <w:t xml:space="preserve"> </w:t>
      </w:r>
    </w:p>
    <w:sectPr w:rsidR="00DF56DF" w:rsidSect="00263B74">
      <w:headerReference w:type="default" r:id="rId8"/>
      <w:footerReference w:type="default" r:id="rId9"/>
      <w:pgSz w:w="11906" w:h="16838"/>
      <w:pgMar w:top="1668" w:right="1274" w:bottom="709" w:left="1276" w:header="720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4B1789" w14:textId="77777777" w:rsidR="00FE0275" w:rsidRDefault="00FE0275">
      <w:r>
        <w:separator/>
      </w:r>
    </w:p>
  </w:endnote>
  <w:endnote w:type="continuationSeparator" w:id="0">
    <w:p w14:paraId="0D52A195" w14:textId="77777777" w:rsidR="00FE0275" w:rsidRDefault="00FE0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9B46D3" w14:textId="61D0341F" w:rsidR="0065493A" w:rsidRDefault="0065493A" w:rsidP="00457574">
    <w:pPr>
      <w:pStyle w:val="En-tte"/>
      <w:pBdr>
        <w:top w:val="single" w:sz="4" w:space="1" w:color="auto"/>
      </w:pBdr>
      <w:tabs>
        <w:tab w:val="clear" w:pos="4536"/>
        <w:tab w:val="clear" w:pos="9072"/>
        <w:tab w:val="left" w:pos="6379"/>
        <w:tab w:val="right" w:pos="9781"/>
      </w:tabs>
      <w:ind w:right="-425"/>
      <w:rPr>
        <w:iCs/>
        <w:color w:val="003399"/>
        <w:sz w:val="16"/>
      </w:rPr>
    </w:pPr>
    <w:r>
      <w:rPr>
        <w:iCs/>
        <w:noProof/>
        <w:color w:val="003399"/>
        <w:sz w:val="16"/>
      </w:rPr>
      <w:drawing>
        <wp:anchor distT="0" distB="0" distL="114300" distR="114300" simplePos="0" relativeHeight="251658240" behindDoc="1" locked="0" layoutInCell="1" allowOverlap="1" wp14:anchorId="569B46D9" wp14:editId="569B46DA">
          <wp:simplePos x="0" y="0"/>
          <wp:positionH relativeFrom="column">
            <wp:posOffset>-544195</wp:posOffset>
          </wp:positionH>
          <wp:positionV relativeFrom="paragraph">
            <wp:posOffset>-6985</wp:posOffset>
          </wp:positionV>
          <wp:extent cx="513715" cy="476250"/>
          <wp:effectExtent l="19050" t="0" r="635" b="0"/>
          <wp:wrapSquare wrapText="bothSides"/>
          <wp:docPr id="3" name="Image 2" descr="logo AFAQ ISO 9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AFAQ ISO 90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71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Cs/>
        <w:color w:val="003399"/>
        <w:sz w:val="16"/>
      </w:rPr>
      <w:t>UTI GROUP</w:t>
    </w:r>
    <w:r>
      <w:rPr>
        <w:iCs/>
        <w:color w:val="003399"/>
        <w:sz w:val="16"/>
      </w:rPr>
      <w:tab/>
      <w:t>Contact commercial : Claire DESCHARREAUX</w:t>
    </w:r>
    <w:r>
      <w:rPr>
        <w:iCs/>
        <w:color w:val="003399"/>
        <w:sz w:val="16"/>
      </w:rPr>
      <w:tab/>
    </w:r>
  </w:p>
  <w:p w14:paraId="569B46D4" w14:textId="4C23FA96" w:rsidR="0065493A" w:rsidRDefault="0065493A" w:rsidP="00457574">
    <w:pPr>
      <w:pStyle w:val="En-tte"/>
      <w:pBdr>
        <w:top w:val="single" w:sz="4" w:space="1" w:color="auto"/>
      </w:pBdr>
      <w:tabs>
        <w:tab w:val="clear" w:pos="4536"/>
        <w:tab w:val="clear" w:pos="9072"/>
        <w:tab w:val="center" w:pos="5300"/>
        <w:tab w:val="right" w:pos="9639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>SA au capital de</w:t>
    </w:r>
    <w:r w:rsidR="00025670">
      <w:rPr>
        <w:iCs/>
        <w:color w:val="003399"/>
        <w:sz w:val="16"/>
      </w:rPr>
      <w:t xml:space="preserve"> </w:t>
    </w:r>
    <w:r w:rsidR="00025670" w:rsidRPr="00025670">
      <w:rPr>
        <w:iCs/>
        <w:color w:val="003399"/>
        <w:sz w:val="16"/>
      </w:rPr>
      <w:t>638 350,68 €</w:t>
    </w:r>
    <w:r>
      <w:rPr>
        <w:iCs/>
        <w:color w:val="003399"/>
        <w:sz w:val="16"/>
      </w:rPr>
      <w:tab/>
    </w:r>
    <w:r>
      <w:rPr>
        <w:iCs/>
        <w:color w:val="003399"/>
        <w:sz w:val="16"/>
      </w:rPr>
      <w:tab/>
      <w:t>06 63 64 33 06</w:t>
    </w:r>
  </w:p>
  <w:p w14:paraId="569B46D5" w14:textId="287A5C89" w:rsidR="0065493A" w:rsidRDefault="0065493A" w:rsidP="00457574">
    <w:pPr>
      <w:pBdr>
        <w:top w:val="single" w:sz="4" w:space="1" w:color="auto"/>
      </w:pBdr>
      <w:tabs>
        <w:tab w:val="center" w:pos="5300"/>
        <w:tab w:val="right" w:pos="9639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 xml:space="preserve">68, rue de Villiers Levallois-Perret Cedex </w:t>
    </w:r>
    <w:r>
      <w:rPr>
        <w:iCs/>
        <w:color w:val="003399"/>
        <w:sz w:val="16"/>
      </w:rPr>
      <w:tab/>
    </w:r>
    <w:r>
      <w:rPr>
        <w:iCs/>
        <w:color w:val="003399"/>
        <w:sz w:val="16"/>
      </w:rPr>
      <w:tab/>
      <w:t>claire.descharreaux@uti-group.com</w:t>
    </w:r>
  </w:p>
  <w:p w14:paraId="569B46D6" w14:textId="332E4C40" w:rsidR="0065493A" w:rsidRDefault="00000000" w:rsidP="00263B74">
    <w:pPr>
      <w:pStyle w:val="Pieddepage"/>
      <w:pBdr>
        <w:top w:val="single" w:sz="4" w:space="1" w:color="auto"/>
      </w:pBdr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hyperlink r:id="rId2" w:history="1">
      <w:r w:rsidR="0065493A" w:rsidRPr="00A01303">
        <w:rPr>
          <w:rStyle w:val="Lienhypertexte"/>
          <w:iCs/>
          <w:sz w:val="16"/>
        </w:rPr>
        <w:t>www.uti-group.com</w:t>
      </w:r>
    </w:hyperlink>
    <w:r w:rsidR="0065493A">
      <w:rPr>
        <w:iCs/>
        <w:color w:val="003399"/>
        <w:sz w:val="16"/>
      </w:rPr>
      <w:tab/>
    </w:r>
    <w:r w:rsidR="0065493A" w:rsidRPr="00263B74">
      <w:rPr>
        <w:iCs/>
        <w:color w:val="003399"/>
        <w:sz w:val="16"/>
      </w:rPr>
      <w:fldChar w:fldCharType="begin"/>
    </w:r>
    <w:r w:rsidR="0065493A" w:rsidRPr="00263B74">
      <w:rPr>
        <w:iCs/>
        <w:color w:val="003399"/>
        <w:sz w:val="16"/>
      </w:rPr>
      <w:instrText xml:space="preserve"> PAGE   \* MERGEFORMAT </w:instrText>
    </w:r>
    <w:r w:rsidR="0065493A" w:rsidRPr="00263B74">
      <w:rPr>
        <w:iCs/>
        <w:color w:val="003399"/>
        <w:sz w:val="16"/>
      </w:rPr>
      <w:fldChar w:fldCharType="separate"/>
    </w:r>
    <w:r w:rsidR="00F40C60">
      <w:rPr>
        <w:iCs/>
        <w:noProof/>
        <w:color w:val="003399"/>
        <w:sz w:val="16"/>
      </w:rPr>
      <w:t>1</w:t>
    </w:r>
    <w:r w:rsidR="0065493A" w:rsidRPr="00263B74">
      <w:rPr>
        <w:iCs/>
        <w:color w:val="003399"/>
        <w:sz w:val="16"/>
      </w:rPr>
      <w:fldChar w:fldCharType="end"/>
    </w:r>
    <w:r w:rsidR="0065493A">
      <w:rPr>
        <w:iCs/>
        <w:color w:val="003399"/>
        <w:sz w:val="16"/>
      </w:rPr>
      <w:t>/</w:t>
    </w:r>
    <w:r w:rsidR="0065493A">
      <w:rPr>
        <w:iCs/>
        <w:noProof/>
        <w:color w:val="003399"/>
        <w:sz w:val="16"/>
      </w:rPr>
      <w:fldChar w:fldCharType="begin"/>
    </w:r>
    <w:r w:rsidR="0065493A">
      <w:rPr>
        <w:iCs/>
        <w:noProof/>
        <w:color w:val="003399"/>
        <w:sz w:val="16"/>
      </w:rPr>
      <w:instrText xml:space="preserve"> NUMPAGES   \* MERGEFORMAT </w:instrText>
    </w:r>
    <w:r w:rsidR="0065493A">
      <w:rPr>
        <w:iCs/>
        <w:noProof/>
        <w:color w:val="003399"/>
        <w:sz w:val="16"/>
      </w:rPr>
      <w:fldChar w:fldCharType="separate"/>
    </w:r>
    <w:r w:rsidR="00F40C60">
      <w:rPr>
        <w:iCs/>
        <w:noProof/>
        <w:color w:val="003399"/>
        <w:sz w:val="16"/>
      </w:rPr>
      <w:t>8</w:t>
    </w:r>
    <w:r w:rsidR="0065493A">
      <w:rPr>
        <w:iCs/>
        <w:noProof/>
        <w:color w:val="003399"/>
        <w:sz w:val="16"/>
      </w:rPr>
      <w:fldChar w:fldCharType="end"/>
    </w:r>
    <w:r w:rsidR="0065493A">
      <w:rPr>
        <w:iCs/>
        <w:color w:val="003399"/>
        <w:sz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4F41BE" w14:textId="77777777" w:rsidR="00FE0275" w:rsidRDefault="00FE0275">
      <w:r>
        <w:separator/>
      </w:r>
    </w:p>
  </w:footnote>
  <w:footnote w:type="continuationSeparator" w:id="0">
    <w:p w14:paraId="4F932BEB" w14:textId="77777777" w:rsidR="00FE0275" w:rsidRDefault="00FE02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9B46D2" w14:textId="2ADC4FCA" w:rsidR="0065493A" w:rsidRDefault="0065493A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  <w:r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57216" behindDoc="0" locked="0" layoutInCell="1" allowOverlap="1" wp14:anchorId="569B46D7" wp14:editId="569B46D8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1" name="Image 1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60288" behindDoc="0" locked="0" layoutInCell="1" allowOverlap="1" wp14:anchorId="66C5AA18" wp14:editId="481B3E00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280625427" name="Image 280625427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b/>
        <w:noProof/>
        <w:sz w:val="22"/>
        <w:szCs w:val="22"/>
      </w:rPr>
      <w:t>REF : UTIGROUP_OCO</w:t>
    </w:r>
  </w:p>
  <w:p w14:paraId="3B77B980" w14:textId="77777777" w:rsidR="0065493A" w:rsidRPr="00204EA0" w:rsidRDefault="0065493A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9C8ACE5A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3A08D6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singleLevel"/>
    <w:tmpl w:val="00000002"/>
    <w:name w:val="WW8Num7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Times New Roman"/>
      </w:rPr>
    </w:lvl>
  </w:abstractNum>
  <w:abstractNum w:abstractNumId="3" w15:restartNumberingAfterBreak="0">
    <w:nsid w:val="00000009"/>
    <w:multiLevelType w:val="singleLevel"/>
    <w:tmpl w:val="00000009"/>
    <w:name w:val="WW8Num39"/>
    <w:lvl w:ilvl="0">
      <w:start w:val="1"/>
      <w:numFmt w:val="bullet"/>
      <w:lvlText w:val=""/>
      <w:lvlJc w:val="left"/>
      <w:pPr>
        <w:tabs>
          <w:tab w:val="num" w:pos="360"/>
        </w:tabs>
        <w:ind w:left="340" w:hanging="340"/>
      </w:pPr>
      <w:rPr>
        <w:rFonts w:ascii="Wingdings" w:hAnsi="Wingdings"/>
      </w:rPr>
    </w:lvl>
  </w:abstractNum>
  <w:abstractNum w:abstractNumId="4" w15:restartNumberingAfterBreak="0">
    <w:nsid w:val="0000000A"/>
    <w:multiLevelType w:val="singleLevel"/>
    <w:tmpl w:val="0000000A"/>
    <w:name w:val="WW8Num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F90503"/>
    <w:multiLevelType w:val="hybridMultilevel"/>
    <w:tmpl w:val="CCB6F93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1A011D1"/>
    <w:multiLevelType w:val="hybridMultilevel"/>
    <w:tmpl w:val="D0FE160A"/>
    <w:lvl w:ilvl="0" w:tplc="642E9940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06552F"/>
    <w:multiLevelType w:val="hybridMultilevel"/>
    <w:tmpl w:val="8256B1C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113698"/>
    <w:multiLevelType w:val="hybridMultilevel"/>
    <w:tmpl w:val="811ED6B4"/>
    <w:lvl w:ilvl="0" w:tplc="040C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0D27438B"/>
    <w:multiLevelType w:val="hybridMultilevel"/>
    <w:tmpl w:val="F67E0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893769"/>
    <w:multiLevelType w:val="hybridMultilevel"/>
    <w:tmpl w:val="F2287736"/>
    <w:lvl w:ilvl="0" w:tplc="FFFFFFFF">
      <w:start w:val="1"/>
      <w:numFmt w:val="bullet"/>
      <w:pStyle w:val="listepuce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0328F1"/>
    <w:multiLevelType w:val="hybridMultilevel"/>
    <w:tmpl w:val="B74EC278"/>
    <w:lvl w:ilvl="0" w:tplc="679649CE">
      <w:start w:val="1"/>
      <w:numFmt w:val="bullet"/>
      <w:lvlText w:val="­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6B58B6"/>
    <w:multiLevelType w:val="hybridMultilevel"/>
    <w:tmpl w:val="FDC882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9C3997"/>
    <w:multiLevelType w:val="hybridMultilevel"/>
    <w:tmpl w:val="2FC872F0"/>
    <w:lvl w:ilvl="0" w:tplc="679649CE">
      <w:start w:val="1"/>
      <w:numFmt w:val="bullet"/>
      <w:lvlText w:val="­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27FF260C"/>
    <w:multiLevelType w:val="hybridMultilevel"/>
    <w:tmpl w:val="CAAA983A"/>
    <w:lvl w:ilvl="0" w:tplc="6ADAA7B8">
      <w:start w:val="1"/>
      <w:numFmt w:val="bullet"/>
      <w:pStyle w:val="LISTETACHES"/>
      <w:lvlText w:val=""/>
      <w:lvlJc w:val="left"/>
      <w:pPr>
        <w:ind w:left="1069" w:hanging="360"/>
      </w:pPr>
      <w:rPr>
        <w:rFonts w:ascii="Wingdings" w:hAnsi="Wingdings" w:hint="default"/>
        <w:color w:val="000080"/>
        <w:sz w:val="16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2BFB77F7"/>
    <w:multiLevelType w:val="hybridMultilevel"/>
    <w:tmpl w:val="2C8A256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0E46EF"/>
    <w:multiLevelType w:val="hybridMultilevel"/>
    <w:tmpl w:val="8AE617DE"/>
    <w:lvl w:ilvl="0" w:tplc="7DFEEFEC">
      <w:start w:val="1"/>
      <w:numFmt w:val="bullet"/>
      <w:pStyle w:val="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965C93"/>
    <w:multiLevelType w:val="hybridMultilevel"/>
    <w:tmpl w:val="8A08D2E0"/>
    <w:lvl w:ilvl="0" w:tplc="6A665BCC">
      <w:start w:val="1"/>
      <w:numFmt w:val="bullet"/>
      <w:pStyle w:val="CERTIFICATIONS"/>
      <w:lvlText w:val="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  <w:color w:val="000080"/>
        <w:sz w:val="16"/>
        <w:lang w:val="fr-FR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EE0F34"/>
    <w:multiLevelType w:val="hybridMultilevel"/>
    <w:tmpl w:val="C506E89C"/>
    <w:lvl w:ilvl="0" w:tplc="6E54ECD0">
      <w:start w:val="1"/>
      <w:numFmt w:val="bullet"/>
      <w:pStyle w:val="LISTEPROJ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9" w15:restartNumberingAfterBreak="0">
    <w:nsid w:val="4BC346BB"/>
    <w:multiLevelType w:val="singleLevel"/>
    <w:tmpl w:val="2CD8E99A"/>
    <w:lvl w:ilvl="0">
      <w:start w:val="1"/>
      <w:numFmt w:val="bullet"/>
      <w:pStyle w:val="N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4F03038"/>
    <w:multiLevelType w:val="hybridMultilevel"/>
    <w:tmpl w:val="6D06088C"/>
    <w:lvl w:ilvl="0" w:tplc="54BE4EBC">
      <w:start w:val="1"/>
      <w:numFmt w:val="bullet"/>
      <w:pStyle w:val="LISTECONNAISSANCES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80"/>
        <w:sz w:val="16"/>
      </w:rPr>
    </w:lvl>
    <w:lvl w:ilvl="1" w:tplc="040C0003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412EE19C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21" w15:restartNumberingAfterBreak="0">
    <w:nsid w:val="60D63A2D"/>
    <w:multiLevelType w:val="multilevel"/>
    <w:tmpl w:val="CFB01C7C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6F8B7437"/>
    <w:multiLevelType w:val="hybridMultilevel"/>
    <w:tmpl w:val="7DE8A5E0"/>
    <w:lvl w:ilvl="0" w:tplc="679649CE">
      <w:start w:val="1"/>
      <w:numFmt w:val="bullet"/>
      <w:lvlText w:val="­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90491577">
    <w:abstractNumId w:val="1"/>
  </w:num>
  <w:num w:numId="2" w16cid:durableId="2034917005">
    <w:abstractNumId w:val="21"/>
  </w:num>
  <w:num w:numId="3" w16cid:durableId="2058312407">
    <w:abstractNumId w:val="16"/>
  </w:num>
  <w:num w:numId="4" w16cid:durableId="1509442634">
    <w:abstractNumId w:val="19"/>
  </w:num>
  <w:num w:numId="5" w16cid:durableId="1383096230">
    <w:abstractNumId w:val="10"/>
  </w:num>
  <w:num w:numId="6" w16cid:durableId="1474180331">
    <w:abstractNumId w:val="0"/>
  </w:num>
  <w:num w:numId="7" w16cid:durableId="573467861">
    <w:abstractNumId w:val="9"/>
  </w:num>
  <w:num w:numId="8" w16cid:durableId="258681147">
    <w:abstractNumId w:val="5"/>
  </w:num>
  <w:num w:numId="9" w16cid:durableId="1487209647">
    <w:abstractNumId w:val="22"/>
  </w:num>
  <w:num w:numId="10" w16cid:durableId="1571882938">
    <w:abstractNumId w:val="11"/>
  </w:num>
  <w:num w:numId="11" w16cid:durableId="512646853">
    <w:abstractNumId w:val="12"/>
  </w:num>
  <w:num w:numId="12" w16cid:durableId="2034525954">
    <w:abstractNumId w:val="6"/>
  </w:num>
  <w:num w:numId="13" w16cid:durableId="577246863">
    <w:abstractNumId w:val="1"/>
  </w:num>
  <w:num w:numId="14" w16cid:durableId="1197498800">
    <w:abstractNumId w:val="1"/>
  </w:num>
  <w:num w:numId="15" w16cid:durableId="860749945">
    <w:abstractNumId w:val="1"/>
  </w:num>
  <w:num w:numId="16" w16cid:durableId="485974495">
    <w:abstractNumId w:val="1"/>
  </w:num>
  <w:num w:numId="17" w16cid:durableId="952710350">
    <w:abstractNumId w:val="1"/>
  </w:num>
  <w:num w:numId="18" w16cid:durableId="1984655181">
    <w:abstractNumId w:val="1"/>
  </w:num>
  <w:num w:numId="19" w16cid:durableId="1546524838">
    <w:abstractNumId w:val="1"/>
  </w:num>
  <w:num w:numId="20" w16cid:durableId="366178715">
    <w:abstractNumId w:val="1"/>
  </w:num>
  <w:num w:numId="21" w16cid:durableId="932855538">
    <w:abstractNumId w:val="1"/>
  </w:num>
  <w:num w:numId="22" w16cid:durableId="2021200966">
    <w:abstractNumId w:val="1"/>
  </w:num>
  <w:num w:numId="23" w16cid:durableId="816191858">
    <w:abstractNumId w:val="1"/>
  </w:num>
  <w:num w:numId="24" w16cid:durableId="1785227917">
    <w:abstractNumId w:val="1"/>
  </w:num>
  <w:num w:numId="25" w16cid:durableId="1776091756">
    <w:abstractNumId w:val="1"/>
  </w:num>
  <w:num w:numId="26" w16cid:durableId="1061247090">
    <w:abstractNumId w:val="1"/>
  </w:num>
  <w:num w:numId="27" w16cid:durableId="1520777324">
    <w:abstractNumId w:val="1"/>
  </w:num>
  <w:num w:numId="28" w16cid:durableId="589776608">
    <w:abstractNumId w:val="1"/>
  </w:num>
  <w:num w:numId="29" w16cid:durableId="466513877">
    <w:abstractNumId w:val="1"/>
  </w:num>
  <w:num w:numId="30" w16cid:durableId="1122842364">
    <w:abstractNumId w:val="15"/>
  </w:num>
  <w:num w:numId="31" w16cid:durableId="263341220">
    <w:abstractNumId w:val="7"/>
  </w:num>
  <w:num w:numId="32" w16cid:durableId="1850292696">
    <w:abstractNumId w:val="13"/>
  </w:num>
  <w:num w:numId="33" w16cid:durableId="1816795865">
    <w:abstractNumId w:val="8"/>
  </w:num>
  <w:num w:numId="34" w16cid:durableId="692804940">
    <w:abstractNumId w:val="17"/>
  </w:num>
  <w:num w:numId="35" w16cid:durableId="1243560844">
    <w:abstractNumId w:val="20"/>
  </w:num>
  <w:num w:numId="36" w16cid:durableId="413361685">
    <w:abstractNumId w:val="14"/>
  </w:num>
  <w:num w:numId="37" w16cid:durableId="1219516112">
    <w:abstractNumId w:val="18"/>
  </w:num>
  <w:num w:numId="38" w16cid:durableId="192502946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activeWritingStyle w:appName="MSWord" w:lang="fr-FR" w:vendorID="64" w:dllVersion="6" w:nlCheck="1" w:checkStyle="0"/>
  <w:activeWritingStyle w:appName="MSWord" w:lang="de-DE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98"/>
    <w:rsid w:val="00003837"/>
    <w:rsid w:val="00013FE7"/>
    <w:rsid w:val="0001514F"/>
    <w:rsid w:val="00017FBD"/>
    <w:rsid w:val="00025670"/>
    <w:rsid w:val="00034F98"/>
    <w:rsid w:val="000374AE"/>
    <w:rsid w:val="000419AB"/>
    <w:rsid w:val="00045ACE"/>
    <w:rsid w:val="00072F7B"/>
    <w:rsid w:val="00074CC1"/>
    <w:rsid w:val="00075DCE"/>
    <w:rsid w:val="00076DAF"/>
    <w:rsid w:val="000A0721"/>
    <w:rsid w:val="000A1A8D"/>
    <w:rsid w:val="000A22E2"/>
    <w:rsid w:val="000A3A52"/>
    <w:rsid w:val="000A777F"/>
    <w:rsid w:val="000B17F2"/>
    <w:rsid w:val="000B1B55"/>
    <w:rsid w:val="000B262A"/>
    <w:rsid w:val="000C2664"/>
    <w:rsid w:val="000C6A90"/>
    <w:rsid w:val="000D30B4"/>
    <w:rsid w:val="000F0478"/>
    <w:rsid w:val="000F7E43"/>
    <w:rsid w:val="00101CA6"/>
    <w:rsid w:val="00102007"/>
    <w:rsid w:val="0011370F"/>
    <w:rsid w:val="00113A5F"/>
    <w:rsid w:val="00121190"/>
    <w:rsid w:val="00124A71"/>
    <w:rsid w:val="00126456"/>
    <w:rsid w:val="00133067"/>
    <w:rsid w:val="001358C9"/>
    <w:rsid w:val="00137589"/>
    <w:rsid w:val="00137ECD"/>
    <w:rsid w:val="001408A9"/>
    <w:rsid w:val="00150B56"/>
    <w:rsid w:val="00150F1A"/>
    <w:rsid w:val="001562E9"/>
    <w:rsid w:val="00165A52"/>
    <w:rsid w:val="00167182"/>
    <w:rsid w:val="00181C9C"/>
    <w:rsid w:val="00184A4F"/>
    <w:rsid w:val="00187A9F"/>
    <w:rsid w:val="0019724D"/>
    <w:rsid w:val="001A4087"/>
    <w:rsid w:val="001A4521"/>
    <w:rsid w:val="001A5109"/>
    <w:rsid w:val="001A5699"/>
    <w:rsid w:val="001A7E5B"/>
    <w:rsid w:val="001B0639"/>
    <w:rsid w:val="001B243F"/>
    <w:rsid w:val="001B4658"/>
    <w:rsid w:val="001C5241"/>
    <w:rsid w:val="001D231E"/>
    <w:rsid w:val="001D7E40"/>
    <w:rsid w:val="001E4B0E"/>
    <w:rsid w:val="001E58E1"/>
    <w:rsid w:val="001F5511"/>
    <w:rsid w:val="00204EA0"/>
    <w:rsid w:val="002065EE"/>
    <w:rsid w:val="002073F1"/>
    <w:rsid w:val="002114D4"/>
    <w:rsid w:val="00216013"/>
    <w:rsid w:val="00216746"/>
    <w:rsid w:val="00226A5A"/>
    <w:rsid w:val="0023076B"/>
    <w:rsid w:val="00241934"/>
    <w:rsid w:val="00242857"/>
    <w:rsid w:val="00260AA0"/>
    <w:rsid w:val="00263B74"/>
    <w:rsid w:val="002671FC"/>
    <w:rsid w:val="00270363"/>
    <w:rsid w:val="00274939"/>
    <w:rsid w:val="002805B2"/>
    <w:rsid w:val="00282F45"/>
    <w:rsid w:val="002850D2"/>
    <w:rsid w:val="00285629"/>
    <w:rsid w:val="00287370"/>
    <w:rsid w:val="002B5BC3"/>
    <w:rsid w:val="002C1FB3"/>
    <w:rsid w:val="002C5864"/>
    <w:rsid w:val="002D28D7"/>
    <w:rsid w:val="002E07EB"/>
    <w:rsid w:val="002E7F1D"/>
    <w:rsid w:val="002F0D40"/>
    <w:rsid w:val="002F16EA"/>
    <w:rsid w:val="002F4626"/>
    <w:rsid w:val="00305091"/>
    <w:rsid w:val="00314022"/>
    <w:rsid w:val="0032178E"/>
    <w:rsid w:val="003301E2"/>
    <w:rsid w:val="00332B09"/>
    <w:rsid w:val="00344787"/>
    <w:rsid w:val="003546DC"/>
    <w:rsid w:val="00360F69"/>
    <w:rsid w:val="00366F59"/>
    <w:rsid w:val="00371B45"/>
    <w:rsid w:val="00375F2F"/>
    <w:rsid w:val="00380C47"/>
    <w:rsid w:val="00384A96"/>
    <w:rsid w:val="003862E3"/>
    <w:rsid w:val="003972F4"/>
    <w:rsid w:val="003A263A"/>
    <w:rsid w:val="003A5291"/>
    <w:rsid w:val="003C51B2"/>
    <w:rsid w:val="003C74EA"/>
    <w:rsid w:val="003D7FAB"/>
    <w:rsid w:val="003E0156"/>
    <w:rsid w:val="003E1F35"/>
    <w:rsid w:val="003E2AD3"/>
    <w:rsid w:val="003E2DF1"/>
    <w:rsid w:val="003F7F63"/>
    <w:rsid w:val="00405AC2"/>
    <w:rsid w:val="00410C3E"/>
    <w:rsid w:val="00415D1A"/>
    <w:rsid w:val="00417BDB"/>
    <w:rsid w:val="004234E5"/>
    <w:rsid w:val="00425FE6"/>
    <w:rsid w:val="00430F55"/>
    <w:rsid w:val="004324F5"/>
    <w:rsid w:val="004428A7"/>
    <w:rsid w:val="00442AE7"/>
    <w:rsid w:val="0044405C"/>
    <w:rsid w:val="00447E9D"/>
    <w:rsid w:val="00450C21"/>
    <w:rsid w:val="0045307A"/>
    <w:rsid w:val="00455F5D"/>
    <w:rsid w:val="00457574"/>
    <w:rsid w:val="00460EFF"/>
    <w:rsid w:val="00462F3C"/>
    <w:rsid w:val="00463F59"/>
    <w:rsid w:val="00464901"/>
    <w:rsid w:val="00467F64"/>
    <w:rsid w:val="004719F7"/>
    <w:rsid w:val="0047741A"/>
    <w:rsid w:val="004810D9"/>
    <w:rsid w:val="004817E8"/>
    <w:rsid w:val="00481959"/>
    <w:rsid w:val="00483008"/>
    <w:rsid w:val="004833A8"/>
    <w:rsid w:val="00486B97"/>
    <w:rsid w:val="00486CC5"/>
    <w:rsid w:val="00493AAB"/>
    <w:rsid w:val="0049684C"/>
    <w:rsid w:val="004A40CB"/>
    <w:rsid w:val="004B0EBF"/>
    <w:rsid w:val="004B4034"/>
    <w:rsid w:val="004C4692"/>
    <w:rsid w:val="004C5235"/>
    <w:rsid w:val="004E3BF6"/>
    <w:rsid w:val="004E3D84"/>
    <w:rsid w:val="004E7740"/>
    <w:rsid w:val="004F0D2E"/>
    <w:rsid w:val="004F25A9"/>
    <w:rsid w:val="004F5E87"/>
    <w:rsid w:val="004F6E6E"/>
    <w:rsid w:val="00500344"/>
    <w:rsid w:val="005030B7"/>
    <w:rsid w:val="005177AA"/>
    <w:rsid w:val="00527B43"/>
    <w:rsid w:val="0054225A"/>
    <w:rsid w:val="005423FA"/>
    <w:rsid w:val="005427B9"/>
    <w:rsid w:val="00542DFE"/>
    <w:rsid w:val="005442EB"/>
    <w:rsid w:val="00544CD2"/>
    <w:rsid w:val="00547C96"/>
    <w:rsid w:val="00551688"/>
    <w:rsid w:val="0055578E"/>
    <w:rsid w:val="00563866"/>
    <w:rsid w:val="00572E0D"/>
    <w:rsid w:val="00574ACF"/>
    <w:rsid w:val="00576B45"/>
    <w:rsid w:val="00577426"/>
    <w:rsid w:val="005915A3"/>
    <w:rsid w:val="0059226D"/>
    <w:rsid w:val="00596FFA"/>
    <w:rsid w:val="0059787E"/>
    <w:rsid w:val="00597BFD"/>
    <w:rsid w:val="005A0812"/>
    <w:rsid w:val="005A5156"/>
    <w:rsid w:val="005A7B11"/>
    <w:rsid w:val="005C2AB6"/>
    <w:rsid w:val="005C2D64"/>
    <w:rsid w:val="005C67D9"/>
    <w:rsid w:val="005C749A"/>
    <w:rsid w:val="005E2916"/>
    <w:rsid w:val="005E35E4"/>
    <w:rsid w:val="005E6BD4"/>
    <w:rsid w:val="006013C1"/>
    <w:rsid w:val="00603AF5"/>
    <w:rsid w:val="00605EC0"/>
    <w:rsid w:val="00606A5C"/>
    <w:rsid w:val="00614D26"/>
    <w:rsid w:val="00622873"/>
    <w:rsid w:val="00630063"/>
    <w:rsid w:val="00631888"/>
    <w:rsid w:val="00632163"/>
    <w:rsid w:val="00632979"/>
    <w:rsid w:val="00644FCA"/>
    <w:rsid w:val="00653FCE"/>
    <w:rsid w:val="0065493A"/>
    <w:rsid w:val="00657204"/>
    <w:rsid w:val="00660C04"/>
    <w:rsid w:val="0066218E"/>
    <w:rsid w:val="0066581F"/>
    <w:rsid w:val="00667452"/>
    <w:rsid w:val="00674FDE"/>
    <w:rsid w:val="00685BCD"/>
    <w:rsid w:val="006922C6"/>
    <w:rsid w:val="006A2259"/>
    <w:rsid w:val="006A766E"/>
    <w:rsid w:val="006B3F69"/>
    <w:rsid w:val="006C5940"/>
    <w:rsid w:val="006D1134"/>
    <w:rsid w:val="006E0C89"/>
    <w:rsid w:val="006E2966"/>
    <w:rsid w:val="00706D60"/>
    <w:rsid w:val="007147D9"/>
    <w:rsid w:val="00721E7A"/>
    <w:rsid w:val="007272D2"/>
    <w:rsid w:val="007314C6"/>
    <w:rsid w:val="00737E8B"/>
    <w:rsid w:val="0074178F"/>
    <w:rsid w:val="007540EB"/>
    <w:rsid w:val="0075465E"/>
    <w:rsid w:val="00760C35"/>
    <w:rsid w:val="00764AC0"/>
    <w:rsid w:val="007662A9"/>
    <w:rsid w:val="007750D6"/>
    <w:rsid w:val="00775D81"/>
    <w:rsid w:val="0078641E"/>
    <w:rsid w:val="00787058"/>
    <w:rsid w:val="00793150"/>
    <w:rsid w:val="00793969"/>
    <w:rsid w:val="007A74AB"/>
    <w:rsid w:val="007B0B80"/>
    <w:rsid w:val="007B6E7A"/>
    <w:rsid w:val="007C5807"/>
    <w:rsid w:val="007C6228"/>
    <w:rsid w:val="007D2344"/>
    <w:rsid w:val="007D6B17"/>
    <w:rsid w:val="007D7C08"/>
    <w:rsid w:val="007E7248"/>
    <w:rsid w:val="007F3A1B"/>
    <w:rsid w:val="007F53AB"/>
    <w:rsid w:val="007F572A"/>
    <w:rsid w:val="007F5BF7"/>
    <w:rsid w:val="007F6E9C"/>
    <w:rsid w:val="008000AD"/>
    <w:rsid w:val="00800850"/>
    <w:rsid w:val="008019DC"/>
    <w:rsid w:val="0080545B"/>
    <w:rsid w:val="00807F4C"/>
    <w:rsid w:val="00815123"/>
    <w:rsid w:val="00823397"/>
    <w:rsid w:val="008341BD"/>
    <w:rsid w:val="00840276"/>
    <w:rsid w:val="008424AF"/>
    <w:rsid w:val="00842F1A"/>
    <w:rsid w:val="00846E4D"/>
    <w:rsid w:val="00847574"/>
    <w:rsid w:val="008546EA"/>
    <w:rsid w:val="00866FB2"/>
    <w:rsid w:val="00870F16"/>
    <w:rsid w:val="0088290C"/>
    <w:rsid w:val="00883D63"/>
    <w:rsid w:val="0089115E"/>
    <w:rsid w:val="0089176C"/>
    <w:rsid w:val="008920BE"/>
    <w:rsid w:val="008A1DF9"/>
    <w:rsid w:val="008C111C"/>
    <w:rsid w:val="008C21EA"/>
    <w:rsid w:val="008D2E78"/>
    <w:rsid w:val="008D376F"/>
    <w:rsid w:val="008E0E20"/>
    <w:rsid w:val="008E29C7"/>
    <w:rsid w:val="008E4DD9"/>
    <w:rsid w:val="008E615C"/>
    <w:rsid w:val="008F5263"/>
    <w:rsid w:val="008F7278"/>
    <w:rsid w:val="00901A53"/>
    <w:rsid w:val="00913B79"/>
    <w:rsid w:val="00920CFF"/>
    <w:rsid w:val="00920EB7"/>
    <w:rsid w:val="00921315"/>
    <w:rsid w:val="00923AB5"/>
    <w:rsid w:val="00924183"/>
    <w:rsid w:val="00926BE7"/>
    <w:rsid w:val="00931A57"/>
    <w:rsid w:val="00940876"/>
    <w:rsid w:val="00943DD0"/>
    <w:rsid w:val="0095368F"/>
    <w:rsid w:val="00953DF6"/>
    <w:rsid w:val="009564F7"/>
    <w:rsid w:val="00957DD0"/>
    <w:rsid w:val="00960C35"/>
    <w:rsid w:val="00962DD8"/>
    <w:rsid w:val="009677D2"/>
    <w:rsid w:val="0098017D"/>
    <w:rsid w:val="00981F70"/>
    <w:rsid w:val="00984D27"/>
    <w:rsid w:val="00990615"/>
    <w:rsid w:val="00990E05"/>
    <w:rsid w:val="0099311F"/>
    <w:rsid w:val="0099560C"/>
    <w:rsid w:val="009A7F51"/>
    <w:rsid w:val="009B2BEF"/>
    <w:rsid w:val="009B3A4D"/>
    <w:rsid w:val="009B3F65"/>
    <w:rsid w:val="009B6D31"/>
    <w:rsid w:val="009B78EC"/>
    <w:rsid w:val="009C26FE"/>
    <w:rsid w:val="009C2729"/>
    <w:rsid w:val="009D13A8"/>
    <w:rsid w:val="009E28E7"/>
    <w:rsid w:val="009E46C5"/>
    <w:rsid w:val="009E601B"/>
    <w:rsid w:val="009E7649"/>
    <w:rsid w:val="009F7C59"/>
    <w:rsid w:val="00A003EF"/>
    <w:rsid w:val="00A012AB"/>
    <w:rsid w:val="00A02D20"/>
    <w:rsid w:val="00A24B8C"/>
    <w:rsid w:val="00A2683F"/>
    <w:rsid w:val="00A26846"/>
    <w:rsid w:val="00A31AEE"/>
    <w:rsid w:val="00A31DD4"/>
    <w:rsid w:val="00A3618A"/>
    <w:rsid w:val="00A54103"/>
    <w:rsid w:val="00A57FC5"/>
    <w:rsid w:val="00A632DF"/>
    <w:rsid w:val="00A71776"/>
    <w:rsid w:val="00A718CE"/>
    <w:rsid w:val="00A820B4"/>
    <w:rsid w:val="00A91551"/>
    <w:rsid w:val="00AA0C50"/>
    <w:rsid w:val="00AA1542"/>
    <w:rsid w:val="00AA3542"/>
    <w:rsid w:val="00AA6334"/>
    <w:rsid w:val="00AA7019"/>
    <w:rsid w:val="00AA70CC"/>
    <w:rsid w:val="00AA7323"/>
    <w:rsid w:val="00AB19A9"/>
    <w:rsid w:val="00AB6E8E"/>
    <w:rsid w:val="00AB71BD"/>
    <w:rsid w:val="00AB76DE"/>
    <w:rsid w:val="00AC0393"/>
    <w:rsid w:val="00AD2DBF"/>
    <w:rsid w:val="00AD4E4D"/>
    <w:rsid w:val="00AD64C8"/>
    <w:rsid w:val="00AD6595"/>
    <w:rsid w:val="00AD71DE"/>
    <w:rsid w:val="00AD7B93"/>
    <w:rsid w:val="00AE59F6"/>
    <w:rsid w:val="00AE5C0A"/>
    <w:rsid w:val="00AE7928"/>
    <w:rsid w:val="00B00CC8"/>
    <w:rsid w:val="00B060B7"/>
    <w:rsid w:val="00B0741A"/>
    <w:rsid w:val="00B10CC1"/>
    <w:rsid w:val="00B23739"/>
    <w:rsid w:val="00B27087"/>
    <w:rsid w:val="00B406DF"/>
    <w:rsid w:val="00B433D1"/>
    <w:rsid w:val="00B4404D"/>
    <w:rsid w:val="00B53239"/>
    <w:rsid w:val="00B550FD"/>
    <w:rsid w:val="00B5534E"/>
    <w:rsid w:val="00B61D11"/>
    <w:rsid w:val="00B7606C"/>
    <w:rsid w:val="00B7735D"/>
    <w:rsid w:val="00B805DB"/>
    <w:rsid w:val="00B828EF"/>
    <w:rsid w:val="00B859B9"/>
    <w:rsid w:val="00B85B72"/>
    <w:rsid w:val="00B86602"/>
    <w:rsid w:val="00B87958"/>
    <w:rsid w:val="00B87B9C"/>
    <w:rsid w:val="00B90E92"/>
    <w:rsid w:val="00BA2CEA"/>
    <w:rsid w:val="00BA501A"/>
    <w:rsid w:val="00BB4198"/>
    <w:rsid w:val="00BD39E5"/>
    <w:rsid w:val="00BD44C8"/>
    <w:rsid w:val="00BD661A"/>
    <w:rsid w:val="00BE0006"/>
    <w:rsid w:val="00BE78C8"/>
    <w:rsid w:val="00C107F8"/>
    <w:rsid w:val="00C16981"/>
    <w:rsid w:val="00C2079C"/>
    <w:rsid w:val="00C23321"/>
    <w:rsid w:val="00C2539A"/>
    <w:rsid w:val="00C36E84"/>
    <w:rsid w:val="00C41E4C"/>
    <w:rsid w:val="00C422DE"/>
    <w:rsid w:val="00C472C9"/>
    <w:rsid w:val="00C50B87"/>
    <w:rsid w:val="00C54F91"/>
    <w:rsid w:val="00C60D32"/>
    <w:rsid w:val="00C729DD"/>
    <w:rsid w:val="00C73FA2"/>
    <w:rsid w:val="00C750E7"/>
    <w:rsid w:val="00C93BF4"/>
    <w:rsid w:val="00C95AAF"/>
    <w:rsid w:val="00CA2A52"/>
    <w:rsid w:val="00CA51AC"/>
    <w:rsid w:val="00CB28DC"/>
    <w:rsid w:val="00CB5ED3"/>
    <w:rsid w:val="00CC2D56"/>
    <w:rsid w:val="00CC7186"/>
    <w:rsid w:val="00CD040D"/>
    <w:rsid w:val="00CD0BCE"/>
    <w:rsid w:val="00CD617E"/>
    <w:rsid w:val="00CE405F"/>
    <w:rsid w:val="00CE4447"/>
    <w:rsid w:val="00CE6D85"/>
    <w:rsid w:val="00CE7A7C"/>
    <w:rsid w:val="00CF0D28"/>
    <w:rsid w:val="00CF44B0"/>
    <w:rsid w:val="00D01359"/>
    <w:rsid w:val="00D01AAB"/>
    <w:rsid w:val="00D02655"/>
    <w:rsid w:val="00D0532C"/>
    <w:rsid w:val="00D06F2B"/>
    <w:rsid w:val="00D100BB"/>
    <w:rsid w:val="00D10836"/>
    <w:rsid w:val="00D12CA0"/>
    <w:rsid w:val="00D143D3"/>
    <w:rsid w:val="00D162B6"/>
    <w:rsid w:val="00D210CC"/>
    <w:rsid w:val="00D2328C"/>
    <w:rsid w:val="00D266D1"/>
    <w:rsid w:val="00D33AD1"/>
    <w:rsid w:val="00D35372"/>
    <w:rsid w:val="00D35541"/>
    <w:rsid w:val="00D41E1E"/>
    <w:rsid w:val="00D4270F"/>
    <w:rsid w:val="00D4390E"/>
    <w:rsid w:val="00D46C62"/>
    <w:rsid w:val="00D62171"/>
    <w:rsid w:val="00D64A42"/>
    <w:rsid w:val="00D64F81"/>
    <w:rsid w:val="00D71A79"/>
    <w:rsid w:val="00D850B7"/>
    <w:rsid w:val="00D975FA"/>
    <w:rsid w:val="00DA18E9"/>
    <w:rsid w:val="00DA7F9B"/>
    <w:rsid w:val="00DB2613"/>
    <w:rsid w:val="00DB2D00"/>
    <w:rsid w:val="00DC62D0"/>
    <w:rsid w:val="00DC7B76"/>
    <w:rsid w:val="00DD2FA0"/>
    <w:rsid w:val="00DD4504"/>
    <w:rsid w:val="00DD4A16"/>
    <w:rsid w:val="00DE5EB0"/>
    <w:rsid w:val="00DE6079"/>
    <w:rsid w:val="00DE6573"/>
    <w:rsid w:val="00DF2318"/>
    <w:rsid w:val="00DF2A2B"/>
    <w:rsid w:val="00DF56DF"/>
    <w:rsid w:val="00E04027"/>
    <w:rsid w:val="00E12369"/>
    <w:rsid w:val="00E22502"/>
    <w:rsid w:val="00E24A25"/>
    <w:rsid w:val="00E26C35"/>
    <w:rsid w:val="00E40936"/>
    <w:rsid w:val="00E4201D"/>
    <w:rsid w:val="00E45098"/>
    <w:rsid w:val="00E514AF"/>
    <w:rsid w:val="00E5551C"/>
    <w:rsid w:val="00E57BD8"/>
    <w:rsid w:val="00E60259"/>
    <w:rsid w:val="00E6429D"/>
    <w:rsid w:val="00E65A44"/>
    <w:rsid w:val="00E721AE"/>
    <w:rsid w:val="00E81435"/>
    <w:rsid w:val="00EA50C8"/>
    <w:rsid w:val="00EA6A12"/>
    <w:rsid w:val="00EB0222"/>
    <w:rsid w:val="00EB10EA"/>
    <w:rsid w:val="00EB1914"/>
    <w:rsid w:val="00EB237E"/>
    <w:rsid w:val="00EB4245"/>
    <w:rsid w:val="00EC7CB1"/>
    <w:rsid w:val="00ED1291"/>
    <w:rsid w:val="00ED2161"/>
    <w:rsid w:val="00ED2563"/>
    <w:rsid w:val="00ED38DC"/>
    <w:rsid w:val="00EE53A2"/>
    <w:rsid w:val="00F03BBE"/>
    <w:rsid w:val="00F1274D"/>
    <w:rsid w:val="00F13764"/>
    <w:rsid w:val="00F16071"/>
    <w:rsid w:val="00F166CE"/>
    <w:rsid w:val="00F21391"/>
    <w:rsid w:val="00F221A9"/>
    <w:rsid w:val="00F243D1"/>
    <w:rsid w:val="00F3072F"/>
    <w:rsid w:val="00F33CF8"/>
    <w:rsid w:val="00F40C60"/>
    <w:rsid w:val="00F50B6E"/>
    <w:rsid w:val="00F545D0"/>
    <w:rsid w:val="00F7571C"/>
    <w:rsid w:val="00F76FAF"/>
    <w:rsid w:val="00F7708F"/>
    <w:rsid w:val="00F913E1"/>
    <w:rsid w:val="00F923CE"/>
    <w:rsid w:val="00F93621"/>
    <w:rsid w:val="00FA14E4"/>
    <w:rsid w:val="00FA4F33"/>
    <w:rsid w:val="00FB00C4"/>
    <w:rsid w:val="00FB11E8"/>
    <w:rsid w:val="00FC142C"/>
    <w:rsid w:val="00FC56AE"/>
    <w:rsid w:val="00FD02AB"/>
    <w:rsid w:val="00FE0275"/>
    <w:rsid w:val="00FE1618"/>
    <w:rsid w:val="00FE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9B465A"/>
  <w15:docId w15:val="{09A7BA82-B432-4A29-846D-9A58E482F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6F2B"/>
    <w:pPr>
      <w:jc w:val="both"/>
    </w:pPr>
  </w:style>
  <w:style w:type="paragraph" w:styleId="Titre1">
    <w:name w:val="heading 1"/>
    <w:basedOn w:val="Normal"/>
    <w:next w:val="Normal"/>
    <w:qFormat/>
    <w:rsid w:val="003A263A"/>
    <w:pPr>
      <w:numPr>
        <w:numId w:val="2"/>
      </w:numPr>
      <w:pBdr>
        <w:bottom w:val="single" w:sz="4" w:space="1" w:color="auto"/>
      </w:pBdr>
      <w:spacing w:before="240"/>
      <w:outlineLvl w:val="0"/>
    </w:pPr>
    <w:rPr>
      <w:rFonts w:ascii="Arial Gras" w:hAnsi="Arial Gras"/>
      <w:b/>
      <w:caps/>
    </w:rPr>
  </w:style>
  <w:style w:type="paragraph" w:styleId="Titre2">
    <w:name w:val="heading 2"/>
    <w:basedOn w:val="Normal"/>
    <w:next w:val="Normal"/>
    <w:qFormat/>
    <w:rsid w:val="003A263A"/>
    <w:pPr>
      <w:keepNext/>
      <w:keepLines/>
      <w:numPr>
        <w:ilvl w:val="1"/>
        <w:numId w:val="2"/>
      </w:numPr>
      <w:tabs>
        <w:tab w:val="clear" w:pos="576"/>
        <w:tab w:val="left" w:pos="851"/>
      </w:tabs>
      <w:suppressAutoHyphens/>
      <w:spacing w:before="120" w:after="60"/>
      <w:ind w:left="862" w:hanging="578"/>
      <w:outlineLvl w:val="1"/>
    </w:pPr>
    <w:rPr>
      <w:b/>
      <w:smallCaps/>
      <w:szCs w:val="24"/>
    </w:rPr>
  </w:style>
  <w:style w:type="paragraph" w:styleId="Titre3">
    <w:name w:val="heading 3"/>
    <w:basedOn w:val="Normal"/>
    <w:next w:val="Normal"/>
    <w:qFormat/>
    <w:rsid w:val="003A263A"/>
    <w:pPr>
      <w:keepNext/>
      <w:keepLines/>
      <w:numPr>
        <w:ilvl w:val="2"/>
        <w:numId w:val="2"/>
      </w:numPr>
      <w:suppressAutoHyphens/>
      <w:spacing w:before="60" w:after="60"/>
      <w:ind w:left="1287"/>
      <w:outlineLvl w:val="2"/>
    </w:pPr>
    <w:rPr>
      <w:rFonts w:ascii="Arial Gras" w:hAnsi="Arial Gras"/>
      <w:b/>
    </w:rPr>
  </w:style>
  <w:style w:type="paragraph" w:styleId="Titre4">
    <w:name w:val="heading 4"/>
    <w:basedOn w:val="Normal"/>
    <w:next w:val="Normal"/>
    <w:qFormat/>
    <w:rsid w:val="003A263A"/>
    <w:pPr>
      <w:keepNext/>
      <w:numPr>
        <w:ilvl w:val="3"/>
        <w:numId w:val="2"/>
      </w:numPr>
      <w:tabs>
        <w:tab w:val="left" w:pos="5103"/>
      </w:tabs>
      <w:outlineLvl w:val="3"/>
    </w:pPr>
    <w:rPr>
      <w:b/>
      <w:i/>
      <w:sz w:val="24"/>
      <w:u w:val="single"/>
    </w:rPr>
  </w:style>
  <w:style w:type="paragraph" w:styleId="Titre5">
    <w:name w:val="heading 5"/>
    <w:basedOn w:val="Normal"/>
    <w:next w:val="Normal"/>
    <w:qFormat/>
    <w:rsid w:val="003A263A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3A263A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3A263A"/>
    <w:pPr>
      <w:keepNext/>
      <w:numPr>
        <w:ilvl w:val="6"/>
        <w:numId w:val="2"/>
      </w:numPr>
      <w:tabs>
        <w:tab w:val="left" w:pos="3686"/>
      </w:tabs>
      <w:outlineLvl w:val="6"/>
    </w:pPr>
    <w:rPr>
      <w:b/>
      <w:sz w:val="24"/>
    </w:rPr>
  </w:style>
  <w:style w:type="paragraph" w:styleId="Titre8">
    <w:name w:val="heading 8"/>
    <w:basedOn w:val="Normal"/>
    <w:next w:val="Normal"/>
    <w:qFormat/>
    <w:rsid w:val="003A263A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Titre9">
    <w:name w:val="heading 9"/>
    <w:basedOn w:val="Normal"/>
    <w:next w:val="Normal"/>
    <w:qFormat/>
    <w:rsid w:val="003A263A"/>
    <w:pPr>
      <w:numPr>
        <w:ilvl w:val="8"/>
        <w:numId w:val="2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3A263A"/>
    <w:rPr>
      <w:sz w:val="24"/>
    </w:rPr>
  </w:style>
  <w:style w:type="paragraph" w:styleId="Textedebulles">
    <w:name w:val="Balloon Text"/>
    <w:basedOn w:val="Normal"/>
    <w:semiHidden/>
    <w:rsid w:val="003A263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rsid w:val="003A263A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3A263A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3A263A"/>
    <w:rPr>
      <w:color w:val="0000FF"/>
      <w:u w:val="single"/>
    </w:rPr>
  </w:style>
  <w:style w:type="paragraph" w:styleId="TM1">
    <w:name w:val="toc 1"/>
    <w:basedOn w:val="Normal"/>
    <w:next w:val="Normal"/>
    <w:autoRedefine/>
    <w:semiHidden/>
    <w:rsid w:val="003A263A"/>
    <w:pPr>
      <w:spacing w:before="360" w:after="120"/>
    </w:pPr>
    <w:rPr>
      <w:b/>
      <w:bCs/>
      <w:caps/>
      <w:sz w:val="22"/>
      <w:szCs w:val="22"/>
      <w:u w:val="single"/>
    </w:rPr>
  </w:style>
  <w:style w:type="paragraph" w:styleId="TM2">
    <w:name w:val="toc 2"/>
    <w:basedOn w:val="Normal"/>
    <w:next w:val="Normal"/>
    <w:autoRedefine/>
    <w:semiHidden/>
    <w:rsid w:val="003A263A"/>
    <w:rPr>
      <w:b/>
      <w:bCs/>
      <w:smallCaps/>
      <w:sz w:val="22"/>
      <w:szCs w:val="22"/>
    </w:rPr>
  </w:style>
  <w:style w:type="paragraph" w:styleId="TM3">
    <w:name w:val="toc 3"/>
    <w:basedOn w:val="Normal"/>
    <w:next w:val="Normal"/>
    <w:autoRedefine/>
    <w:semiHidden/>
    <w:rsid w:val="003A263A"/>
    <w:rPr>
      <w:smallCaps/>
      <w:sz w:val="22"/>
      <w:szCs w:val="22"/>
    </w:rPr>
  </w:style>
  <w:style w:type="character" w:styleId="Numrodepage">
    <w:name w:val="page number"/>
    <w:basedOn w:val="Policepardfaut"/>
    <w:rsid w:val="003A263A"/>
  </w:style>
  <w:style w:type="paragraph" w:styleId="TM4">
    <w:name w:val="toc 4"/>
    <w:basedOn w:val="Normal"/>
    <w:next w:val="Normal"/>
    <w:autoRedefine/>
    <w:semiHidden/>
    <w:rsid w:val="003A263A"/>
    <w:pPr>
      <w:ind w:left="720"/>
    </w:pPr>
    <w:rPr>
      <w:rFonts w:ascii="Times New Roman" w:hAnsi="Times New Roman"/>
      <w:sz w:val="22"/>
      <w:szCs w:val="21"/>
    </w:rPr>
  </w:style>
  <w:style w:type="paragraph" w:styleId="TM5">
    <w:name w:val="toc 5"/>
    <w:basedOn w:val="Normal"/>
    <w:next w:val="Normal"/>
    <w:autoRedefine/>
    <w:semiHidden/>
    <w:rsid w:val="003A263A"/>
    <w:pPr>
      <w:ind w:left="960"/>
    </w:pPr>
    <w:rPr>
      <w:rFonts w:ascii="Times New Roman" w:hAnsi="Times New Roman"/>
      <w:sz w:val="22"/>
      <w:szCs w:val="21"/>
    </w:rPr>
  </w:style>
  <w:style w:type="paragraph" w:styleId="TM6">
    <w:name w:val="toc 6"/>
    <w:basedOn w:val="Normal"/>
    <w:next w:val="Normal"/>
    <w:autoRedefine/>
    <w:semiHidden/>
    <w:rsid w:val="003A263A"/>
    <w:pPr>
      <w:ind w:left="1200"/>
    </w:pPr>
    <w:rPr>
      <w:rFonts w:ascii="Times New Roman" w:hAnsi="Times New Roman"/>
      <w:sz w:val="22"/>
      <w:szCs w:val="21"/>
    </w:rPr>
  </w:style>
  <w:style w:type="paragraph" w:styleId="TM7">
    <w:name w:val="toc 7"/>
    <w:basedOn w:val="Normal"/>
    <w:next w:val="Normal"/>
    <w:autoRedefine/>
    <w:semiHidden/>
    <w:rsid w:val="003A263A"/>
    <w:pPr>
      <w:ind w:left="1440"/>
    </w:pPr>
    <w:rPr>
      <w:rFonts w:ascii="Times New Roman" w:hAnsi="Times New Roman"/>
      <w:sz w:val="22"/>
      <w:szCs w:val="21"/>
    </w:rPr>
  </w:style>
  <w:style w:type="paragraph" w:styleId="TM8">
    <w:name w:val="toc 8"/>
    <w:basedOn w:val="Normal"/>
    <w:next w:val="Normal"/>
    <w:autoRedefine/>
    <w:semiHidden/>
    <w:rsid w:val="003A263A"/>
    <w:pPr>
      <w:ind w:left="1680"/>
    </w:pPr>
    <w:rPr>
      <w:rFonts w:ascii="Times New Roman" w:hAnsi="Times New Roman"/>
      <w:sz w:val="22"/>
      <w:szCs w:val="21"/>
    </w:rPr>
  </w:style>
  <w:style w:type="paragraph" w:styleId="TM9">
    <w:name w:val="toc 9"/>
    <w:basedOn w:val="Normal"/>
    <w:next w:val="Normal"/>
    <w:autoRedefine/>
    <w:semiHidden/>
    <w:rsid w:val="003A263A"/>
    <w:pPr>
      <w:ind w:left="1920"/>
    </w:pPr>
    <w:rPr>
      <w:rFonts w:ascii="Times New Roman" w:hAnsi="Times New Roman"/>
      <w:sz w:val="22"/>
      <w:szCs w:val="21"/>
    </w:rPr>
  </w:style>
  <w:style w:type="character" w:styleId="Lienhypertextesuivivisit">
    <w:name w:val="FollowedHyperlink"/>
    <w:basedOn w:val="Policepardfaut"/>
    <w:rsid w:val="003A263A"/>
    <w:rPr>
      <w:color w:val="800080"/>
      <w:u w:val="single"/>
    </w:rPr>
  </w:style>
  <w:style w:type="paragraph" w:styleId="Liste">
    <w:name w:val="List"/>
    <w:basedOn w:val="Normal"/>
    <w:rsid w:val="003A263A"/>
    <w:pPr>
      <w:numPr>
        <w:numId w:val="3"/>
      </w:numPr>
    </w:pPr>
    <w:rPr>
      <w:rFonts w:ascii="Times New Roman" w:hAnsi="Times New Roman"/>
      <w:sz w:val="24"/>
      <w:szCs w:val="24"/>
    </w:rPr>
  </w:style>
  <w:style w:type="paragraph" w:styleId="Explorateurdedocuments">
    <w:name w:val="Document Map"/>
    <w:basedOn w:val="Normal"/>
    <w:semiHidden/>
    <w:rsid w:val="003A263A"/>
    <w:pPr>
      <w:shd w:val="clear" w:color="auto" w:fill="000080"/>
      <w:spacing w:after="60"/>
    </w:pPr>
    <w:rPr>
      <w:rFonts w:ascii="Tahoma" w:hAnsi="Tahoma" w:cs="Tahoma"/>
      <w:sz w:val="22"/>
      <w:szCs w:val="24"/>
    </w:rPr>
  </w:style>
  <w:style w:type="paragraph" w:styleId="Listepuces">
    <w:name w:val="List Bullet"/>
    <w:basedOn w:val="Normal"/>
    <w:rsid w:val="003A263A"/>
    <w:pPr>
      <w:numPr>
        <w:numId w:val="1"/>
      </w:numPr>
    </w:pPr>
  </w:style>
  <w:style w:type="paragraph" w:customStyle="1" w:styleId="N2">
    <w:name w:val="N2"/>
    <w:basedOn w:val="Normal"/>
    <w:rsid w:val="003A263A"/>
    <w:pPr>
      <w:numPr>
        <w:numId w:val="4"/>
      </w:numPr>
      <w:jc w:val="left"/>
    </w:pPr>
    <w:rPr>
      <w:rFonts w:ascii="Arial Narrow" w:hAnsi="Arial Narrow"/>
    </w:rPr>
  </w:style>
  <w:style w:type="paragraph" w:customStyle="1" w:styleId="CVTITRE">
    <w:name w:val="CV TITRE"/>
    <w:basedOn w:val="Normal"/>
    <w:rsid w:val="003A263A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B3B3B3"/>
    </w:pPr>
    <w:rPr>
      <w:rFonts w:ascii="Arial Gras" w:hAnsi="Arial Gras"/>
      <w:b/>
      <w:bCs/>
      <w:iCs/>
      <w:caps/>
    </w:rPr>
  </w:style>
  <w:style w:type="paragraph" w:customStyle="1" w:styleId="CVTitreexp">
    <w:name w:val="CV Titre exp"/>
    <w:basedOn w:val="Normal"/>
    <w:next w:val="Normal"/>
    <w:rsid w:val="00544CD2"/>
    <w:pPr>
      <w:pBdr>
        <w:bottom w:val="single" w:sz="4" w:space="1" w:color="auto"/>
      </w:pBdr>
      <w:spacing w:before="360" w:after="120"/>
    </w:pPr>
    <w:rPr>
      <w:rFonts w:ascii="Arial Gras" w:hAnsi="Arial Gras"/>
      <w:b/>
      <w:bCs/>
    </w:rPr>
  </w:style>
  <w:style w:type="paragraph" w:customStyle="1" w:styleId="listepuce2">
    <w:name w:val="liste à puce 2"/>
    <w:basedOn w:val="Normal"/>
    <w:rsid w:val="003A263A"/>
    <w:pPr>
      <w:numPr>
        <w:numId w:val="5"/>
      </w:numPr>
      <w:spacing w:before="60" w:after="60"/>
    </w:pPr>
  </w:style>
  <w:style w:type="paragraph" w:styleId="Retraitcorpsdetexte">
    <w:name w:val="Body Text Indent"/>
    <w:basedOn w:val="Normal"/>
    <w:rsid w:val="003A263A"/>
    <w:pPr>
      <w:spacing w:after="120"/>
      <w:ind w:left="283"/>
    </w:pPr>
  </w:style>
  <w:style w:type="paragraph" w:styleId="Listepuces2">
    <w:name w:val="List Bullet 2"/>
    <w:basedOn w:val="Normal"/>
    <w:rsid w:val="00574ACF"/>
    <w:pPr>
      <w:numPr>
        <w:numId w:val="6"/>
      </w:numPr>
    </w:pPr>
  </w:style>
  <w:style w:type="paragraph" w:styleId="Listecontinue2">
    <w:name w:val="List Continue 2"/>
    <w:basedOn w:val="Normal"/>
    <w:rsid w:val="00574ACF"/>
    <w:pPr>
      <w:widowControl w:val="0"/>
      <w:spacing w:after="120"/>
      <w:ind w:left="566"/>
    </w:pPr>
    <w:rPr>
      <w:rFonts w:ascii="Times New Roman" w:eastAsia="MS Gothic" w:hAnsi="Times New Roman" w:cs="Times New Roman"/>
      <w:kern w:val="2"/>
      <w:sz w:val="21"/>
      <w:szCs w:val="21"/>
    </w:rPr>
  </w:style>
  <w:style w:type="paragraph" w:customStyle="1" w:styleId="CVTitre0">
    <w:name w:val="CV Titre"/>
    <w:basedOn w:val="Normal"/>
    <w:rsid w:val="002114D4"/>
    <w:pPr>
      <w:jc w:val="center"/>
    </w:pPr>
    <w:rPr>
      <w:rFonts w:cs="Times New Roman"/>
      <w:b/>
      <w:bCs/>
      <w:sz w:val="28"/>
    </w:rPr>
  </w:style>
  <w:style w:type="character" w:customStyle="1" w:styleId="CorpsdetexteCar">
    <w:name w:val="Corps de texte Car"/>
    <w:basedOn w:val="Policepardfaut"/>
    <w:link w:val="Corpsdetexte"/>
    <w:rsid w:val="00943DD0"/>
    <w:rPr>
      <w:rFonts w:ascii="Arial" w:hAnsi="Arial" w:cs="Arial"/>
      <w:sz w:val="24"/>
    </w:rPr>
  </w:style>
  <w:style w:type="table" w:styleId="Grilledutableau">
    <w:name w:val="Table Grid"/>
    <w:basedOn w:val="TableauNormal"/>
    <w:uiPriority w:val="59"/>
    <w:rsid w:val="00BB4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link w:val="ParagraphedelisteCar"/>
    <w:uiPriority w:val="34"/>
    <w:qFormat/>
    <w:rsid w:val="00137589"/>
    <w:pPr>
      <w:ind w:left="720"/>
      <w:contextualSpacing/>
    </w:pPr>
  </w:style>
  <w:style w:type="paragraph" w:customStyle="1" w:styleId="Default">
    <w:name w:val="Default"/>
    <w:rsid w:val="00630063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paragraph" w:customStyle="1" w:styleId="Russite">
    <w:name w:val="Réussite"/>
    <w:basedOn w:val="Corpsdetexte"/>
    <w:rsid w:val="00563866"/>
    <w:pPr>
      <w:spacing w:after="60" w:line="220" w:lineRule="atLeast"/>
      <w:ind w:right="245"/>
    </w:pPr>
    <w:rPr>
      <w:rFonts w:eastAsia="Batang" w:cs="Times New Roman"/>
      <w:spacing w:val="-5"/>
      <w:sz w:val="20"/>
      <w:lang w:eastAsia="en-US"/>
    </w:rPr>
  </w:style>
  <w:style w:type="paragraph" w:customStyle="1" w:styleId="Adresse1">
    <w:name w:val="Adresse 1"/>
    <w:basedOn w:val="Normal"/>
    <w:rsid w:val="00563866"/>
    <w:pPr>
      <w:spacing w:line="160" w:lineRule="atLeast"/>
    </w:pPr>
    <w:rPr>
      <w:rFonts w:eastAsia="Batang" w:cs="Times New Roman"/>
      <w:sz w:val="14"/>
      <w:lang w:eastAsia="en-US"/>
    </w:rPr>
  </w:style>
  <w:style w:type="paragraph" w:customStyle="1" w:styleId="Titredesection">
    <w:name w:val="Titre de section"/>
    <w:basedOn w:val="Normal"/>
    <w:rsid w:val="00563866"/>
    <w:pPr>
      <w:spacing w:before="120" w:after="60" w:line="220" w:lineRule="atLeast"/>
    </w:pPr>
    <w:rPr>
      <w:rFonts w:ascii="Arial Black" w:eastAsia="Batang" w:hAnsi="Arial Black" w:cs="Times New Roman"/>
      <w:spacing w:val="-10"/>
      <w:u w:val="single"/>
      <w:lang w:eastAsia="en-US"/>
    </w:rPr>
  </w:style>
  <w:style w:type="paragraph" w:customStyle="1" w:styleId="NormalAvant5pt">
    <w:name w:val="Normal + Avant : 5 pt"/>
    <w:basedOn w:val="Titredesection"/>
    <w:rsid w:val="00563866"/>
  </w:style>
  <w:style w:type="paragraph" w:customStyle="1" w:styleId="NormalAvant3pt">
    <w:name w:val="Normal + Avant : 3 pt"/>
    <w:basedOn w:val="Normal"/>
    <w:rsid w:val="00563866"/>
    <w:pPr>
      <w:spacing w:before="60" w:after="60"/>
      <w:jc w:val="left"/>
    </w:pPr>
    <w:rPr>
      <w:lang w:eastAsia="en-US"/>
    </w:rPr>
  </w:style>
  <w:style w:type="paragraph" w:customStyle="1" w:styleId="Normal1">
    <w:name w:val="Normal1"/>
    <w:link w:val="Normal1Car"/>
    <w:qFormat/>
    <w:rsid w:val="00305091"/>
    <w:pPr>
      <w:suppressAutoHyphens/>
      <w:spacing w:line="100" w:lineRule="atLeast"/>
    </w:pPr>
    <w:rPr>
      <w:rFonts w:ascii="Times New Roman" w:hAnsi="Times New Roman" w:cs="Times New Roman"/>
      <w:sz w:val="24"/>
    </w:rPr>
  </w:style>
  <w:style w:type="paragraph" w:customStyle="1" w:styleId="CV-Mission">
    <w:name w:val="CV-Mission"/>
    <w:basedOn w:val="Normal"/>
    <w:rsid w:val="00DE6079"/>
    <w:pPr>
      <w:suppressAutoHyphens/>
      <w:spacing w:before="80" w:line="100" w:lineRule="atLeast"/>
      <w:ind w:left="-170" w:right="170"/>
    </w:pPr>
    <w:rPr>
      <w:rFonts w:ascii="Calibri" w:eastAsia="Calibri" w:hAnsi="Calibri" w:cs="Times New Roman"/>
      <w:sz w:val="22"/>
      <w:szCs w:val="22"/>
      <w:lang w:eastAsia="ar-SA"/>
    </w:rPr>
  </w:style>
  <w:style w:type="paragraph" w:customStyle="1" w:styleId="CVmissionsummary">
    <w:name w:val="CV mission summary"/>
    <w:basedOn w:val="Normal"/>
    <w:rsid w:val="00A012AB"/>
    <w:pPr>
      <w:tabs>
        <w:tab w:val="num" w:pos="1287"/>
      </w:tabs>
      <w:suppressAutoHyphens/>
      <w:ind w:left="288"/>
      <w:jc w:val="left"/>
    </w:pPr>
    <w:rPr>
      <w:rFonts w:cs="Times New Roman"/>
      <w:lang w:eastAsia="ar-SA"/>
    </w:rPr>
  </w:style>
  <w:style w:type="character" w:customStyle="1" w:styleId="En-tteCar">
    <w:name w:val="En-tête Car"/>
    <w:basedOn w:val="Policepardfaut"/>
    <w:link w:val="En-tte"/>
    <w:rsid w:val="00960C35"/>
  </w:style>
  <w:style w:type="paragraph" w:customStyle="1" w:styleId="POSTERECHERCHE">
    <w:name w:val="POSTE_RECHERCHE"/>
    <w:basedOn w:val="Normal"/>
    <w:link w:val="POSTERECHERCHECar"/>
    <w:qFormat/>
    <w:rsid w:val="007314C6"/>
    <w:pPr>
      <w:ind w:right="45"/>
      <w:jc w:val="center"/>
    </w:pPr>
    <w:rPr>
      <w:rFonts w:ascii="Arial Gras" w:hAnsi="Arial Gras"/>
      <w:b/>
      <w:bCs/>
      <w:iCs/>
      <w:caps/>
      <w:sz w:val="22"/>
      <w:szCs w:val="22"/>
    </w:rPr>
  </w:style>
  <w:style w:type="character" w:customStyle="1" w:styleId="POSTERECHERCHECar">
    <w:name w:val="POSTE_RECHERCHE Car"/>
    <w:basedOn w:val="Policepardfaut"/>
    <w:link w:val="POSTERECHERCHE"/>
    <w:rsid w:val="007314C6"/>
    <w:rPr>
      <w:rFonts w:ascii="Arial Gras" w:hAnsi="Arial Gras"/>
      <w:b/>
      <w:bCs/>
      <w:iCs/>
      <w:caps/>
      <w:sz w:val="22"/>
      <w:szCs w:val="22"/>
    </w:rPr>
  </w:style>
  <w:style w:type="paragraph" w:customStyle="1" w:styleId="PARCOURS">
    <w:name w:val="PARCOURS"/>
    <w:basedOn w:val="Normal1"/>
    <w:link w:val="PARCOURSCar"/>
    <w:qFormat/>
    <w:rsid w:val="00D06F2B"/>
    <w:pPr>
      <w:shd w:val="clear" w:color="auto" w:fill="FFFFFF"/>
      <w:spacing w:before="240" w:after="240" w:line="240" w:lineRule="auto"/>
      <w:jc w:val="both"/>
    </w:pPr>
    <w:rPr>
      <w:rFonts w:ascii="Arial" w:hAnsi="Arial" w:cs="Arial"/>
      <w:i/>
      <w:sz w:val="22"/>
    </w:rPr>
  </w:style>
  <w:style w:type="character" w:customStyle="1" w:styleId="Normal1Car">
    <w:name w:val="Normal1 Car"/>
    <w:basedOn w:val="Policepardfaut"/>
    <w:link w:val="Normal1"/>
    <w:rsid w:val="000B17F2"/>
    <w:rPr>
      <w:rFonts w:ascii="Times New Roman" w:hAnsi="Times New Roman" w:cs="Times New Roman"/>
      <w:sz w:val="24"/>
    </w:rPr>
  </w:style>
  <w:style w:type="character" w:customStyle="1" w:styleId="PARCOURSCar">
    <w:name w:val="PARCOURS Car"/>
    <w:basedOn w:val="Normal1Car"/>
    <w:link w:val="PARCOURS"/>
    <w:rsid w:val="00D06F2B"/>
    <w:rPr>
      <w:rFonts w:ascii="Times New Roman" w:hAnsi="Times New Roman" w:cs="Times New Roman"/>
      <w:i/>
      <w:sz w:val="22"/>
      <w:shd w:val="clear" w:color="auto" w:fill="FFFFFF"/>
    </w:rPr>
  </w:style>
  <w:style w:type="paragraph" w:customStyle="1" w:styleId="SEPARATION">
    <w:name w:val="SEPARATION"/>
    <w:basedOn w:val="Normal"/>
    <w:link w:val="SEPARATIONCar"/>
    <w:qFormat/>
    <w:rsid w:val="000B17F2"/>
    <w:pPr>
      <w:shd w:val="clear" w:color="auto" w:fill="B3B3B3"/>
      <w:ind w:right="45"/>
    </w:pPr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SEPARATIONCar">
    <w:name w:val="SEPARATION Car"/>
    <w:basedOn w:val="Policepardfaut"/>
    <w:link w:val="SEPARATION"/>
    <w:rsid w:val="000B17F2"/>
    <w:rPr>
      <w:rFonts w:ascii="Times New Roman" w:hAnsi="Times New Roman" w:cs="Times New Roman"/>
      <w:b/>
      <w:bCs/>
      <w:i/>
      <w:iCs/>
      <w:sz w:val="22"/>
      <w:szCs w:val="22"/>
      <w:shd w:val="clear" w:color="auto" w:fill="B3B3B3"/>
    </w:rPr>
  </w:style>
  <w:style w:type="paragraph" w:customStyle="1" w:styleId="LISTECONNAISSANCES">
    <w:name w:val="LISTE_CONNAISSANCES"/>
    <w:basedOn w:val="Normal"/>
    <w:link w:val="LISTECONNAISSANCESCar"/>
    <w:qFormat/>
    <w:rsid w:val="00241934"/>
    <w:pPr>
      <w:numPr>
        <w:numId w:val="35"/>
      </w:numPr>
      <w:spacing w:after="120"/>
      <w:ind w:left="714" w:hanging="357"/>
    </w:pPr>
    <w:rPr>
      <w:sz w:val="22"/>
      <w:szCs w:val="22"/>
    </w:rPr>
  </w:style>
  <w:style w:type="character" w:customStyle="1" w:styleId="LISTECONNAISSANCESCar">
    <w:name w:val="LISTE_CONNAISSANCES Car"/>
    <w:basedOn w:val="Policepardfaut"/>
    <w:link w:val="LISTECONNAISSANCES"/>
    <w:rsid w:val="00241934"/>
    <w:rPr>
      <w:sz w:val="22"/>
      <w:szCs w:val="22"/>
    </w:rPr>
  </w:style>
  <w:style w:type="paragraph" w:customStyle="1" w:styleId="CONNAISSANCESDIVERSES">
    <w:name w:val="CONNAISSANCES_DIVERSES"/>
    <w:basedOn w:val="Normal"/>
    <w:link w:val="CONNAISSANCESDIVERSESCar"/>
    <w:qFormat/>
    <w:rsid w:val="000B17F2"/>
    <w:pPr>
      <w:ind w:right="45"/>
    </w:pPr>
    <w:rPr>
      <w:sz w:val="22"/>
    </w:rPr>
  </w:style>
  <w:style w:type="character" w:customStyle="1" w:styleId="CONNAISSANCESDIVERSESCar">
    <w:name w:val="CONNAISSANCES_DIVERSES Car"/>
    <w:basedOn w:val="Policepardfaut"/>
    <w:link w:val="CONNAISSANCESDIVERSES"/>
    <w:rsid w:val="000B17F2"/>
    <w:rPr>
      <w:sz w:val="22"/>
    </w:rPr>
  </w:style>
  <w:style w:type="paragraph" w:customStyle="1" w:styleId="DIPLOMES">
    <w:name w:val="DIPLOMES"/>
    <w:basedOn w:val="Normal"/>
    <w:link w:val="DIPLOMESCar"/>
    <w:qFormat/>
    <w:rsid w:val="000B17F2"/>
    <w:pPr>
      <w:tabs>
        <w:tab w:val="num" w:pos="851"/>
        <w:tab w:val="num" w:pos="1287"/>
      </w:tabs>
      <w:ind w:left="851" w:hanging="360"/>
    </w:pPr>
    <w:rPr>
      <w:sz w:val="22"/>
    </w:rPr>
  </w:style>
  <w:style w:type="character" w:customStyle="1" w:styleId="DIPLOMESCar">
    <w:name w:val="DIPLOMES Car"/>
    <w:basedOn w:val="Policepardfaut"/>
    <w:link w:val="DIPLOMES"/>
    <w:rsid w:val="000B17F2"/>
    <w:rPr>
      <w:sz w:val="22"/>
    </w:rPr>
  </w:style>
  <w:style w:type="paragraph" w:customStyle="1" w:styleId="CERTIFICATIONS">
    <w:name w:val="CERTIFICATIONS"/>
    <w:basedOn w:val="Normal"/>
    <w:link w:val="CERTIFICATIONSCar"/>
    <w:qFormat/>
    <w:rsid w:val="000B17F2"/>
    <w:pPr>
      <w:numPr>
        <w:numId w:val="34"/>
      </w:numPr>
      <w:tabs>
        <w:tab w:val="num" w:pos="851"/>
      </w:tabs>
      <w:ind w:left="851"/>
    </w:pPr>
    <w:rPr>
      <w:sz w:val="22"/>
    </w:rPr>
  </w:style>
  <w:style w:type="character" w:customStyle="1" w:styleId="CERTIFICATIONSCar">
    <w:name w:val="CERTIFICATIONS Car"/>
    <w:basedOn w:val="Policepardfaut"/>
    <w:link w:val="CERTIFICATIONS"/>
    <w:rsid w:val="000B17F2"/>
    <w:rPr>
      <w:sz w:val="22"/>
    </w:rPr>
  </w:style>
  <w:style w:type="paragraph" w:customStyle="1" w:styleId="LANGUE">
    <w:name w:val="LANGUE"/>
    <w:basedOn w:val="Normal1"/>
    <w:link w:val="LANGUECar"/>
    <w:qFormat/>
    <w:rsid w:val="000B17F2"/>
    <w:pPr>
      <w:spacing w:line="240" w:lineRule="auto"/>
      <w:ind w:left="1134" w:hanging="992"/>
    </w:pPr>
    <w:rPr>
      <w:rFonts w:ascii="Arial" w:hAnsi="Arial" w:cs="Arial"/>
      <w:sz w:val="22"/>
      <w:szCs w:val="22"/>
    </w:rPr>
  </w:style>
  <w:style w:type="character" w:customStyle="1" w:styleId="LANGUECar">
    <w:name w:val="LANGUE Car"/>
    <w:basedOn w:val="Normal1Car"/>
    <w:link w:val="LANGUE"/>
    <w:rsid w:val="000B17F2"/>
    <w:rPr>
      <w:rFonts w:ascii="Times New Roman" w:hAnsi="Times New Roman" w:cs="Times New Roman"/>
      <w:sz w:val="22"/>
      <w:szCs w:val="22"/>
    </w:rPr>
  </w:style>
  <w:style w:type="paragraph" w:customStyle="1" w:styleId="ENTREPRISEDATE">
    <w:name w:val="ENTREPRISE_DATE"/>
    <w:basedOn w:val="Normal"/>
    <w:link w:val="ENTREPRISEDATECar"/>
    <w:qFormat/>
    <w:rsid w:val="000B1B55"/>
    <w:pPr>
      <w:pBdr>
        <w:bottom w:val="single" w:sz="4" w:space="1" w:color="auto"/>
      </w:pBdr>
    </w:pPr>
    <w:rPr>
      <w:b/>
      <w:sz w:val="24"/>
    </w:rPr>
  </w:style>
  <w:style w:type="character" w:customStyle="1" w:styleId="ENTREPRISEDATECar">
    <w:name w:val="ENTREPRISE_DATE Car"/>
    <w:basedOn w:val="Policepardfaut"/>
    <w:link w:val="ENTREPRISEDATE"/>
    <w:rsid w:val="000B1B55"/>
    <w:rPr>
      <w:b/>
      <w:sz w:val="24"/>
    </w:rPr>
  </w:style>
  <w:style w:type="paragraph" w:customStyle="1" w:styleId="POSTEOCCUPE">
    <w:name w:val="POSTE_OCCUPE"/>
    <w:basedOn w:val="Normal"/>
    <w:link w:val="POSTEOCCUPECar"/>
    <w:qFormat/>
    <w:rsid w:val="000B1B55"/>
    <w:rPr>
      <w:b/>
      <w:sz w:val="24"/>
    </w:rPr>
  </w:style>
  <w:style w:type="character" w:customStyle="1" w:styleId="POSTEOCCUPECar">
    <w:name w:val="POSTE_OCCUPE Car"/>
    <w:basedOn w:val="Policepardfaut"/>
    <w:link w:val="POSTEOCCUPE"/>
    <w:rsid w:val="000B1B55"/>
    <w:rPr>
      <w:b/>
      <w:sz w:val="24"/>
    </w:rPr>
  </w:style>
  <w:style w:type="paragraph" w:customStyle="1" w:styleId="CONTEXTEPROJET">
    <w:name w:val="CONTEXTE_PROJET"/>
    <w:basedOn w:val="Normal"/>
    <w:link w:val="CONTEXTEPROJETCar"/>
    <w:qFormat/>
    <w:rsid w:val="000B1B55"/>
    <w:pPr>
      <w:jc w:val="left"/>
    </w:pPr>
    <w:rPr>
      <w:i/>
      <w:iCs/>
      <w:sz w:val="22"/>
      <w:szCs w:val="22"/>
    </w:rPr>
  </w:style>
  <w:style w:type="character" w:customStyle="1" w:styleId="CONTEXTEPROJETCar">
    <w:name w:val="CONTEXTE_PROJET Car"/>
    <w:basedOn w:val="Policepardfaut"/>
    <w:link w:val="CONTEXTEPROJET"/>
    <w:rsid w:val="000B1B55"/>
    <w:rPr>
      <w:i/>
      <w:iCs/>
      <w:sz w:val="22"/>
      <w:szCs w:val="22"/>
    </w:rPr>
  </w:style>
  <w:style w:type="paragraph" w:customStyle="1" w:styleId="LISTEPROJET">
    <w:name w:val="LISTE_PROJET"/>
    <w:basedOn w:val="Paragraphedeliste"/>
    <w:link w:val="LISTEPROJETCar"/>
    <w:qFormat/>
    <w:rsid w:val="002C5864"/>
    <w:pPr>
      <w:numPr>
        <w:numId w:val="37"/>
      </w:numPr>
    </w:pPr>
    <w:rPr>
      <w:sz w:val="22"/>
      <w:szCs w:val="22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0B1B55"/>
  </w:style>
  <w:style w:type="character" w:customStyle="1" w:styleId="LISTEPROJETCar">
    <w:name w:val="LISTE_PROJET Car"/>
    <w:basedOn w:val="ParagraphedelisteCar"/>
    <w:link w:val="LISTEPROJET"/>
    <w:rsid w:val="002C5864"/>
    <w:rPr>
      <w:sz w:val="22"/>
      <w:szCs w:val="22"/>
    </w:rPr>
  </w:style>
  <w:style w:type="paragraph" w:customStyle="1" w:styleId="DETAILSTACHES">
    <w:name w:val="DETAILS_TACHES"/>
    <w:basedOn w:val="Normal"/>
    <w:link w:val="DETAILSTACHESCar"/>
    <w:qFormat/>
    <w:rsid w:val="000B1B55"/>
    <w:pPr>
      <w:jc w:val="left"/>
    </w:pPr>
    <w:rPr>
      <w:i/>
      <w:iCs/>
      <w:sz w:val="22"/>
      <w:szCs w:val="22"/>
    </w:rPr>
  </w:style>
  <w:style w:type="character" w:customStyle="1" w:styleId="DETAILSTACHESCar">
    <w:name w:val="DETAILS_TACHES Car"/>
    <w:basedOn w:val="Policepardfaut"/>
    <w:link w:val="DETAILSTACHES"/>
    <w:rsid w:val="000B1B55"/>
    <w:rPr>
      <w:i/>
      <w:iCs/>
      <w:sz w:val="22"/>
      <w:szCs w:val="22"/>
    </w:rPr>
  </w:style>
  <w:style w:type="paragraph" w:customStyle="1" w:styleId="LISTETACHES">
    <w:name w:val="LISTE_TACHES"/>
    <w:basedOn w:val="Paragraphedeliste"/>
    <w:link w:val="LISTETACHESCar"/>
    <w:autoRedefine/>
    <w:qFormat/>
    <w:rsid w:val="00924183"/>
    <w:pPr>
      <w:numPr>
        <w:numId w:val="36"/>
      </w:numPr>
      <w:spacing w:before="120"/>
      <w:contextualSpacing w:val="0"/>
      <w:jc w:val="left"/>
    </w:pPr>
    <w:rPr>
      <w:sz w:val="22"/>
      <w:szCs w:val="22"/>
    </w:rPr>
  </w:style>
  <w:style w:type="character" w:customStyle="1" w:styleId="LISTETACHESCar">
    <w:name w:val="LISTE_TACHES Car"/>
    <w:basedOn w:val="ParagraphedelisteCar"/>
    <w:link w:val="LISTETACHES"/>
    <w:rsid w:val="00924183"/>
    <w:rPr>
      <w:sz w:val="22"/>
      <w:szCs w:val="22"/>
    </w:rPr>
  </w:style>
  <w:style w:type="paragraph" w:customStyle="1" w:styleId="ENVIRONNEMENTTECHNIQUE">
    <w:name w:val="ENVIRONNEMENT_TECHNIQUE"/>
    <w:basedOn w:val="Normal"/>
    <w:link w:val="ENVIRONNEMENTTECHNIQUECar"/>
    <w:qFormat/>
    <w:rsid w:val="00931A57"/>
    <w:pPr>
      <w:ind w:left="2977" w:hanging="2977"/>
    </w:pPr>
    <w:rPr>
      <w:b/>
      <w:bCs/>
      <w:sz w:val="22"/>
      <w:szCs w:val="22"/>
    </w:rPr>
  </w:style>
  <w:style w:type="character" w:customStyle="1" w:styleId="ENVIRONNEMENTTECHNIQUECar">
    <w:name w:val="ENVIRONNEMENT_TECHNIQUE Car"/>
    <w:basedOn w:val="Policepardfaut"/>
    <w:link w:val="ENVIRONNEMENTTECHNIQUE"/>
    <w:rsid w:val="00931A57"/>
    <w:rPr>
      <w:b/>
      <w:bCs/>
      <w:sz w:val="22"/>
      <w:szCs w:val="22"/>
    </w:rPr>
  </w:style>
  <w:style w:type="character" w:styleId="Marquedecommentaire">
    <w:name w:val="annotation reference"/>
    <w:basedOn w:val="Policepardfaut"/>
    <w:semiHidden/>
    <w:unhideWhenUsed/>
    <w:rsid w:val="00800850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unhideWhenUsed/>
    <w:rsid w:val="00800850"/>
  </w:style>
  <w:style w:type="character" w:customStyle="1" w:styleId="CommentaireCar">
    <w:name w:val="Commentaire Car"/>
    <w:basedOn w:val="Policepardfaut"/>
    <w:link w:val="Commentaire"/>
    <w:semiHidden/>
    <w:rsid w:val="00800850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80085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8008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2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9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ti-group.com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76B48D-B02B-4C43-8C04-49A4D217D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1748</Words>
  <Characters>9620</Characters>
  <Application>Microsoft Office Word</Application>
  <DocSecurity>0</DocSecurity>
  <Lines>80</Lines>
  <Paragraphs>22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Logo Sté</vt:lpstr>
      <vt:lpstr>Logo Sté</vt:lpstr>
    </vt:vector>
  </TitlesOfParts>
  <Company>PARTNERS</Company>
  <LinksUpToDate>false</LinksUpToDate>
  <CharactersWithSpaces>11346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 Sté</dc:title>
  <dc:creator>PIEDELEU François</dc:creator>
  <cp:keywords>NOT-APPL -</cp:keywords>
  <dc:description>NOT-APPL -</dc:description>
  <cp:lastModifiedBy>Claire DESCHARREAUX</cp:lastModifiedBy>
  <cp:revision>2</cp:revision>
  <cp:lastPrinted>2018-08-21T14:15:00Z</cp:lastPrinted>
  <dcterms:created xsi:type="dcterms:W3CDTF">2025-09-17T08:33:00Z</dcterms:created>
  <dcterms:modified xsi:type="dcterms:W3CDTF">2025-09-17T08:33:00Z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NOT-APPL</vt:lpwstr>
  </property>
  <property fmtid="{D5CDD505-2E9C-101B-9397-08002B2CF9AE}" pid="3" name="Source">
    <vt:lpwstr>External</vt:lpwstr>
  </property>
  <property fmtid="{D5CDD505-2E9C-101B-9397-08002B2CF9AE}" pid="4" name="Footers">
    <vt:lpwstr>External No Footers</vt:lpwstr>
  </property>
  <property fmtid="{D5CDD505-2E9C-101B-9397-08002B2CF9AE}" pid="5" name="DocClassification">
    <vt:lpwstr>CLANOTAPP</vt:lpwstr>
  </property>
</Properties>
</file>