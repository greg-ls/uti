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480"/>
        <w:gridCol w:w="7426"/>
      </w:tblGrid>
      <w:tr w:rsidR="00040650" w:rsidRPr="00D316A4" w14:paraId="02D339F0" w14:textId="77777777">
        <w:trPr>
          <w:trHeight w:val="15998"/>
          <w:tblCellSpacing w:w="0" w:type="dxa"/>
        </w:trPr>
        <w:tc>
          <w:tcPr>
            <w:tcW w:w="4480" w:type="dxa"/>
            <w:shd w:val="clear" w:color="auto" w:fill="3F3F3F"/>
            <w:tcMar>
              <w:top w:w="400" w:type="dxa"/>
              <w:left w:w="0" w:type="dxa"/>
              <w:bottom w:w="400" w:type="dxa"/>
              <w:right w:w="0" w:type="dxa"/>
            </w:tcMar>
            <w:hideMark/>
          </w:tcPr>
          <w:p w14:paraId="5C48FAA4" w14:textId="20B590F4" w:rsidR="00040650" w:rsidRPr="00D316A4" w:rsidRDefault="00000000" w:rsidP="00D316A4">
            <w:pPr>
              <w:pStyle w:val="div"/>
              <w:pBdr>
                <w:left w:val="none" w:sz="0" w:space="25" w:color="auto"/>
                <w:right w:val="none" w:sz="0" w:space="25" w:color="auto"/>
              </w:pBdr>
              <w:spacing w:line="300" w:lineRule="atLeast"/>
              <w:ind w:left="700" w:right="700"/>
              <w:jc w:val="center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noProof/>
                <w:color w:val="FFFFFF"/>
                <w:sz w:val="22"/>
                <w:szCs w:val="22"/>
                <w:shd w:val="clear" w:color="auto" w:fill="auto"/>
              </w:rPr>
              <w:drawing>
                <wp:inline distT="0" distB="0" distL="0" distR="0" wp14:anchorId="30786EB4" wp14:editId="173BB514">
                  <wp:extent cx="1651000" cy="2129536"/>
                  <wp:effectExtent l="0" t="0" r="0" b="0"/>
                  <wp:docPr id="100001" name="Imag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0" cy="212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leftcell"/>
                <w:rFonts w:ascii="Trebuchet MS" w:eastAsia="Trebuchet MS" w:hAnsi="Trebuchet MS" w:cs="Trebuchet MS"/>
                <w:b/>
                <w:bCs/>
                <w:caps/>
                <w:color w:val="FFFFFF"/>
                <w:sz w:val="28"/>
                <w:szCs w:val="28"/>
                <w:shd w:val="clear" w:color="auto" w:fill="auto"/>
              </w:rPr>
              <w:t>Compétences</w:t>
            </w:r>
          </w:p>
          <w:p w14:paraId="76C43C1E" w14:textId="77777777" w:rsidR="00040650" w:rsidRDefault="00000000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pacing w:line="300" w:lineRule="atLeast"/>
              <w:ind w:left="940" w:right="700" w:hanging="241"/>
              <w:rPr>
                <w:rStyle w:val="singlecolumnspanpaddedlinenth-child1"/>
                <w:rFonts w:ascii="Trebuchet MS" w:eastAsia="Trebuchet MS" w:hAnsi="Trebuchet MS" w:cs="Trebuchet MS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Trebuchet MS" w:eastAsia="Trebuchet MS" w:hAnsi="Trebuchet MS" w:cs="Trebuchet MS"/>
                <w:color w:val="FFFFFF"/>
                <w:sz w:val="22"/>
                <w:szCs w:val="22"/>
              </w:rPr>
              <w:t>Python</w:t>
            </w:r>
          </w:p>
          <w:p w14:paraId="6143433B" w14:textId="77777777" w:rsidR="00040650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940" w:right="700" w:hanging="241"/>
              <w:rPr>
                <w:rStyle w:val="singlecolumnspanpaddedlinenth-child1"/>
                <w:rFonts w:ascii="Trebuchet MS" w:eastAsia="Trebuchet MS" w:hAnsi="Trebuchet MS" w:cs="Trebuchet MS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Trebuchet MS" w:eastAsia="Trebuchet MS" w:hAnsi="Trebuchet MS" w:cs="Trebuchet MS"/>
                <w:color w:val="FFFFFF"/>
                <w:sz w:val="22"/>
                <w:szCs w:val="22"/>
              </w:rPr>
              <w:t>SQL</w:t>
            </w:r>
          </w:p>
          <w:p w14:paraId="6C7723D8" w14:textId="77777777" w:rsidR="00040650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940" w:right="700" w:hanging="241"/>
              <w:rPr>
                <w:rStyle w:val="singlecolumnspanpaddedlinenth-child1"/>
                <w:rFonts w:ascii="Trebuchet MS" w:eastAsia="Trebuchet MS" w:hAnsi="Trebuchet MS" w:cs="Trebuchet MS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Trebuchet MS" w:eastAsia="Trebuchet MS" w:hAnsi="Trebuchet MS" w:cs="Trebuchet MS"/>
                <w:color w:val="FFFFFF"/>
                <w:sz w:val="22"/>
                <w:szCs w:val="22"/>
              </w:rPr>
              <w:t>DataViz</w:t>
            </w:r>
          </w:p>
          <w:p w14:paraId="31A70783" w14:textId="77777777" w:rsidR="00040650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940" w:right="700" w:hanging="241"/>
              <w:rPr>
                <w:rStyle w:val="singlecolumnspanpaddedlinenth-child1"/>
                <w:rFonts w:ascii="Trebuchet MS" w:eastAsia="Trebuchet MS" w:hAnsi="Trebuchet MS" w:cs="Trebuchet MS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Trebuchet MS" w:eastAsia="Trebuchet MS" w:hAnsi="Trebuchet MS" w:cs="Trebuchet MS"/>
                <w:color w:val="FFFFFF"/>
                <w:sz w:val="22"/>
                <w:szCs w:val="22"/>
              </w:rPr>
              <w:t>VBA</w:t>
            </w:r>
          </w:p>
          <w:p w14:paraId="6FD7F1BF" w14:textId="77777777" w:rsidR="00040650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940" w:right="700" w:hanging="241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  <w:t>Microsoft PowerBI</w:t>
            </w:r>
          </w:p>
          <w:p w14:paraId="4A621F54" w14:textId="77777777" w:rsidR="00040650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940" w:right="700" w:hanging="241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  <w:t>Stata</w:t>
            </w:r>
          </w:p>
          <w:p w14:paraId="3158A592" w14:textId="77777777" w:rsidR="00040650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940" w:right="700" w:hanging="241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  <w:t>R</w:t>
            </w:r>
          </w:p>
          <w:p w14:paraId="30D49387" w14:textId="77777777" w:rsidR="00040650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940" w:right="700" w:hanging="241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  <w:t>ArcGIS</w:t>
            </w:r>
          </w:p>
          <w:p w14:paraId="662C7270" w14:textId="77777777" w:rsidR="00040650" w:rsidRDefault="00000000">
            <w:pPr>
              <w:pStyle w:val="divdocument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00" w:lineRule="atLeast"/>
              <w:ind w:left="940" w:right="700" w:hanging="241"/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  <w:t>Python</w:t>
            </w:r>
          </w:p>
          <w:p w14:paraId="522F2F11" w14:textId="77777777" w:rsidR="00040650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940" w:right="700" w:hanging="241"/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  <w:t>SQL</w:t>
            </w:r>
          </w:p>
          <w:p w14:paraId="772D8D18" w14:textId="77777777" w:rsidR="00040650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940" w:right="700" w:hanging="241"/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  <w:t>DataViz</w:t>
            </w:r>
          </w:p>
          <w:p w14:paraId="298ABD78" w14:textId="77777777" w:rsidR="00040650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940" w:right="700" w:hanging="241"/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  <w:t>VBA</w:t>
            </w:r>
          </w:p>
          <w:p w14:paraId="4A935FDD" w14:textId="77777777" w:rsidR="00040650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940" w:right="700" w:hanging="241"/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  <w:t>Microsoft PowerBI</w:t>
            </w:r>
          </w:p>
          <w:p w14:paraId="12D16EC4" w14:textId="77777777" w:rsidR="00040650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940" w:right="700" w:hanging="241"/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  <w:t>Stata</w:t>
            </w:r>
          </w:p>
          <w:p w14:paraId="079301A4" w14:textId="77777777" w:rsidR="00040650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940" w:right="700" w:hanging="241"/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  <w:t>R</w:t>
            </w:r>
          </w:p>
          <w:p w14:paraId="2DB2990A" w14:textId="77777777" w:rsidR="00040650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940" w:right="700" w:hanging="241"/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  <w:shd w:val="clear" w:color="auto" w:fill="auto"/>
              </w:rPr>
              <w:t>ArcGIS</w:t>
            </w:r>
          </w:p>
          <w:p w14:paraId="37A5F1C5" w14:textId="77777777" w:rsidR="00040650" w:rsidRDefault="00000000">
            <w:pPr>
              <w:pStyle w:val="divdocumentleft-boxsectionBorder"/>
              <w:spacing w:before="200" w:line="20" w:lineRule="exact"/>
              <w:ind w:left="500" w:right="5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noProof/>
                <w:color w:val="FFFFFF"/>
                <w:sz w:val="22"/>
                <w:szCs w:val="22"/>
                <w:shd w:val="clear" w:color="auto" w:fill="auto"/>
              </w:rPr>
              <w:drawing>
                <wp:inline distT="0" distB="0" distL="0" distR="0" wp14:anchorId="689E70E4" wp14:editId="215DD69D">
                  <wp:extent cx="2334544" cy="13318"/>
                  <wp:effectExtent l="0" t="0" r="0" b="0"/>
                  <wp:docPr id="100003" name="Imag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544" cy="1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234F5" w14:textId="77FE22CC" w:rsidR="00040650" w:rsidRPr="00D316A4" w:rsidRDefault="00000000" w:rsidP="00D316A4">
            <w:pPr>
              <w:pStyle w:val="div"/>
              <w:spacing w:before="200" w:after="200" w:line="360" w:lineRule="atLeast"/>
              <w:ind w:left="700" w:right="700"/>
              <w:rPr>
                <w:rStyle w:val="documentleftcell"/>
                <w:rFonts w:ascii="Trebuchet MS" w:eastAsia="Trebuchet MS" w:hAnsi="Trebuchet MS" w:cs="Trebuchet MS"/>
                <w:b/>
                <w:bCs/>
                <w:caps/>
                <w:color w:val="FFFFFF"/>
                <w:sz w:val="28"/>
                <w:szCs w:val="28"/>
                <w:shd w:val="clear" w:color="auto" w:fill="auto"/>
                <w:lang w:val="fr-FR"/>
              </w:rPr>
            </w:pPr>
            <w:r w:rsidRPr="00D316A4">
              <w:rPr>
                <w:rStyle w:val="documentleftcell"/>
                <w:rFonts w:ascii="Trebuchet MS" w:eastAsia="Trebuchet MS" w:hAnsi="Trebuchet MS" w:cs="Trebuchet MS"/>
                <w:b/>
                <w:bCs/>
                <w:caps/>
                <w:color w:val="FFFFFF"/>
                <w:sz w:val="28"/>
                <w:szCs w:val="28"/>
                <w:shd w:val="clear" w:color="auto" w:fill="auto"/>
                <w:lang w:val="fr-FR"/>
              </w:rPr>
              <w:t>Formation</w:t>
            </w:r>
            <w:r w:rsidR="00D316A4">
              <w:rPr>
                <w:rStyle w:val="documentleftcell"/>
                <w:rFonts w:ascii="Trebuchet MS" w:eastAsia="Trebuchet MS" w:hAnsi="Trebuchet MS" w:cs="Trebuchet MS"/>
                <w:b/>
                <w:bCs/>
                <w:caps/>
                <w:color w:val="FFFFFF"/>
                <w:sz w:val="28"/>
                <w:szCs w:val="28"/>
                <w:shd w:val="clear" w:color="auto" w:fill="auto"/>
                <w:lang w:val="fr-FR"/>
              </w:rPr>
              <w:t xml:space="preserve"> </w:t>
            </w:r>
            <w:r w:rsidRPr="00D316A4">
              <w:rPr>
                <w:rStyle w:val="divdocumentjobdates"/>
                <w:rFonts w:ascii="Trebuchet MS" w:eastAsia="Trebuchet MS" w:hAnsi="Trebuchet MS" w:cs="Trebuchet MS"/>
                <w:color w:val="FFFFFF"/>
                <w:lang w:val="fr-FR"/>
              </w:rPr>
              <w:t>2022</w:t>
            </w:r>
            <w:r w:rsidRPr="00D316A4">
              <w:rPr>
                <w:rStyle w:val="span"/>
                <w:rFonts w:ascii="Trebuchet MS" w:eastAsia="Trebuchet MS" w:hAnsi="Trebuchet MS" w:cs="Trebuchet MS"/>
                <w:color w:val="FFFFFF"/>
                <w:sz w:val="22"/>
                <w:szCs w:val="22"/>
                <w:lang w:val="fr-FR"/>
              </w:rPr>
              <w:t xml:space="preserve"> - </w:t>
            </w:r>
            <w:r w:rsidRPr="00D316A4">
              <w:rPr>
                <w:rStyle w:val="divdocumentjobdates"/>
                <w:rFonts w:ascii="Trebuchet MS" w:eastAsia="Trebuchet MS" w:hAnsi="Trebuchet MS" w:cs="Trebuchet MS"/>
                <w:color w:val="FFFFFF"/>
                <w:lang w:val="fr-FR"/>
              </w:rPr>
              <w:t>2024</w:t>
            </w:r>
            <w:r w:rsidRPr="00D316A4"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  <w:lang w:val="fr-FR"/>
              </w:rPr>
              <w:t xml:space="preserve"> </w:t>
            </w:r>
            <w:r w:rsidRPr="00D316A4">
              <w:rPr>
                <w:rStyle w:val="txtBoldCharacter"/>
                <w:rFonts w:ascii="Trebuchet MS" w:eastAsia="Trebuchet MS" w:hAnsi="Trebuchet MS" w:cs="Trebuchet MS"/>
                <w:color w:val="FFFFFF"/>
                <w:sz w:val="22"/>
                <w:szCs w:val="22"/>
                <w:lang w:val="fr-FR"/>
              </w:rPr>
              <w:t>Université Sorbonne Paris Nord</w:t>
            </w:r>
            <w:r w:rsidRPr="00D316A4"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  <w:lang w:val="fr-FR"/>
              </w:rPr>
              <w:t xml:space="preserve"> </w:t>
            </w:r>
          </w:p>
          <w:p w14:paraId="59069297" w14:textId="77777777" w:rsidR="00040650" w:rsidRPr="00D316A4" w:rsidRDefault="00000000">
            <w:pPr>
              <w:pStyle w:val="paddedline"/>
              <w:spacing w:line="300" w:lineRule="atLeast"/>
              <w:ind w:left="700" w:right="7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  <w:lang w:val="fr-FR"/>
              </w:rPr>
            </w:pPr>
            <w:r w:rsidRPr="00D316A4">
              <w:rPr>
                <w:rStyle w:val="span"/>
                <w:rFonts w:ascii="Trebuchet MS" w:eastAsia="Trebuchet MS" w:hAnsi="Trebuchet MS" w:cs="Trebuchet MS"/>
                <w:color w:val="FFFFFF"/>
                <w:sz w:val="22"/>
                <w:szCs w:val="22"/>
                <w:lang w:val="fr-FR"/>
              </w:rPr>
              <w:t>Master</w:t>
            </w:r>
            <w:r w:rsidRPr="00D316A4">
              <w:rPr>
                <w:rStyle w:val="documentMFRbeforecolonspace"/>
                <w:rFonts w:ascii="Trebuchet MS" w:eastAsia="Trebuchet MS" w:hAnsi="Trebuchet MS" w:cs="Trebuchet MS"/>
                <w:color w:val="FFFFFF"/>
                <w:sz w:val="22"/>
                <w:szCs w:val="22"/>
                <w:lang w:val="fr-FR"/>
              </w:rPr>
              <w:t> </w:t>
            </w:r>
            <w:r w:rsidRPr="00D316A4">
              <w:rPr>
                <w:rStyle w:val="span"/>
                <w:rFonts w:ascii="Trebuchet MS" w:eastAsia="Trebuchet MS" w:hAnsi="Trebuchet MS" w:cs="Trebuchet MS"/>
                <w:color w:val="FFFFFF"/>
                <w:sz w:val="22"/>
                <w:szCs w:val="22"/>
                <w:lang w:val="fr-FR"/>
              </w:rPr>
              <w:t>:</w:t>
            </w:r>
            <w:r w:rsidRPr="00D316A4"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  <w:lang w:val="fr-FR"/>
              </w:rPr>
              <w:t xml:space="preserve"> </w:t>
            </w:r>
            <w:r w:rsidRPr="00D316A4">
              <w:rPr>
                <w:rStyle w:val="span"/>
                <w:rFonts w:ascii="Trebuchet MS" w:eastAsia="Trebuchet MS" w:hAnsi="Trebuchet MS" w:cs="Trebuchet MS"/>
                <w:color w:val="FFFFFF"/>
                <w:sz w:val="22"/>
                <w:szCs w:val="22"/>
                <w:lang w:val="fr-FR"/>
              </w:rPr>
              <w:t>Monnaie, Banque, Finance, Assurance - Risque, Assurance, Décision - Mathématiques</w:t>
            </w:r>
            <w:r w:rsidRPr="00D316A4"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  <w:lang w:val="fr-FR"/>
              </w:rPr>
              <w:t xml:space="preserve"> </w:t>
            </w:r>
          </w:p>
          <w:p w14:paraId="6C3280CC" w14:textId="77777777" w:rsidR="00040650" w:rsidRPr="00D316A4" w:rsidRDefault="00000000">
            <w:pPr>
              <w:pStyle w:val="paddedline"/>
              <w:spacing w:before="200" w:line="300" w:lineRule="atLeast"/>
              <w:ind w:left="700" w:right="7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  <w:lang w:val="pt-BR"/>
              </w:rPr>
            </w:pPr>
            <w:r w:rsidRPr="00D316A4">
              <w:rPr>
                <w:rStyle w:val="divdocumentjobdates"/>
                <w:rFonts w:ascii="Trebuchet MS" w:eastAsia="Trebuchet MS" w:hAnsi="Trebuchet MS" w:cs="Trebuchet MS"/>
                <w:color w:val="FFFFFF"/>
                <w:lang w:val="pt-BR"/>
              </w:rPr>
              <w:t>2017</w:t>
            </w:r>
            <w:r w:rsidRPr="00D316A4">
              <w:rPr>
                <w:rStyle w:val="span"/>
                <w:rFonts w:ascii="Trebuchet MS" w:eastAsia="Trebuchet MS" w:hAnsi="Trebuchet MS" w:cs="Trebuchet MS"/>
                <w:color w:val="FFFFFF"/>
                <w:sz w:val="22"/>
                <w:szCs w:val="22"/>
                <w:lang w:val="pt-BR"/>
              </w:rPr>
              <w:t xml:space="preserve"> - </w:t>
            </w:r>
            <w:r w:rsidRPr="00D316A4">
              <w:rPr>
                <w:rStyle w:val="divdocumentjobdates"/>
                <w:rFonts w:ascii="Trebuchet MS" w:eastAsia="Trebuchet MS" w:hAnsi="Trebuchet MS" w:cs="Trebuchet MS"/>
                <w:color w:val="FFFFFF"/>
                <w:lang w:val="pt-BR"/>
              </w:rPr>
              <w:t>2021</w:t>
            </w:r>
            <w:r w:rsidRPr="00D316A4"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  <w:lang w:val="pt-BR"/>
              </w:rPr>
              <w:t xml:space="preserve"> </w:t>
            </w:r>
          </w:p>
          <w:p w14:paraId="6883F90F" w14:textId="4398FA38" w:rsidR="00040650" w:rsidRPr="00D316A4" w:rsidRDefault="00000000">
            <w:pPr>
              <w:pStyle w:val="paddedline"/>
              <w:spacing w:line="300" w:lineRule="atLeast"/>
              <w:ind w:left="700" w:right="7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  <w:lang w:val="pt-BR"/>
              </w:rPr>
            </w:pPr>
            <w:r w:rsidRPr="00D316A4">
              <w:rPr>
                <w:rStyle w:val="txtBoldCharacter"/>
                <w:rFonts w:ascii="Trebuchet MS" w:eastAsia="Trebuchet MS" w:hAnsi="Trebuchet MS" w:cs="Trebuchet MS"/>
                <w:color w:val="FFFFFF"/>
                <w:sz w:val="22"/>
                <w:szCs w:val="22"/>
                <w:lang w:val="pt-BR"/>
              </w:rPr>
              <w:t>Universidade Federal Rural de Pernambuco</w:t>
            </w:r>
            <w:r w:rsidRPr="00D316A4"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  <w:lang w:val="pt-BR"/>
              </w:rPr>
              <w:t xml:space="preserve"> </w:t>
            </w:r>
            <w:r w:rsidRPr="00D316A4">
              <w:rPr>
                <w:rStyle w:val="span"/>
                <w:rFonts w:ascii="Trebuchet MS" w:eastAsia="Trebuchet MS" w:hAnsi="Trebuchet MS" w:cs="Trebuchet MS"/>
                <w:color w:val="FFFFFF"/>
                <w:sz w:val="22"/>
                <w:szCs w:val="22"/>
                <w:lang w:val="pt-BR"/>
              </w:rPr>
              <w:t>|</w:t>
            </w:r>
            <w:r w:rsidRPr="00D316A4"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  <w:lang w:val="pt-BR"/>
              </w:rPr>
              <w:t xml:space="preserve"> </w:t>
            </w:r>
            <w:r w:rsidRPr="00D316A4">
              <w:rPr>
                <w:rStyle w:val="divdocumenteducationjoblocation"/>
                <w:rFonts w:ascii="Trebuchet MS" w:eastAsia="Trebuchet MS" w:hAnsi="Trebuchet MS" w:cs="Trebuchet MS"/>
                <w:color w:val="FFFFFF"/>
                <w:sz w:val="22"/>
                <w:szCs w:val="22"/>
                <w:lang w:val="pt-BR"/>
              </w:rPr>
              <w:t>Recife, Pernambuco</w:t>
            </w:r>
            <w:r w:rsidRPr="00D316A4">
              <w:rPr>
                <w:rStyle w:val="span"/>
                <w:rFonts w:ascii="Trebuchet MS" w:eastAsia="Trebuchet MS" w:hAnsi="Trebuchet MS" w:cs="Trebuchet MS"/>
                <w:color w:val="FFFFFF"/>
                <w:sz w:val="22"/>
                <w:szCs w:val="22"/>
                <w:lang w:val="pt-BR"/>
              </w:rPr>
              <w:t xml:space="preserve">, </w:t>
            </w:r>
            <w:r w:rsidRPr="00D316A4">
              <w:rPr>
                <w:rStyle w:val="divdocumenteducationjoblocation"/>
                <w:rFonts w:ascii="Trebuchet MS" w:eastAsia="Trebuchet MS" w:hAnsi="Trebuchet MS" w:cs="Trebuchet MS"/>
                <w:color w:val="FFFFFF"/>
                <w:sz w:val="22"/>
                <w:szCs w:val="22"/>
                <w:lang w:val="pt-BR"/>
              </w:rPr>
              <w:t>Br</w:t>
            </w:r>
            <w:r w:rsidR="00D316A4">
              <w:rPr>
                <w:rStyle w:val="divdocumenteducationjoblocation"/>
                <w:rFonts w:ascii="Trebuchet MS" w:eastAsia="Trebuchet MS" w:hAnsi="Trebuchet MS" w:cs="Trebuchet MS"/>
                <w:color w:val="FFFFFF"/>
                <w:sz w:val="22"/>
                <w:szCs w:val="22"/>
                <w:lang w:val="pt-BR"/>
              </w:rPr>
              <w:t>és</w:t>
            </w:r>
            <w:r w:rsidRPr="00D316A4">
              <w:rPr>
                <w:rStyle w:val="divdocumenteducationjoblocation"/>
                <w:rFonts w:ascii="Trebuchet MS" w:eastAsia="Trebuchet MS" w:hAnsi="Trebuchet MS" w:cs="Trebuchet MS"/>
                <w:color w:val="FFFFFF"/>
                <w:sz w:val="22"/>
                <w:szCs w:val="22"/>
                <w:lang w:val="pt-BR"/>
              </w:rPr>
              <w:t>il</w:t>
            </w:r>
          </w:p>
          <w:p w14:paraId="29F6A478" w14:textId="77777777" w:rsidR="00040650" w:rsidRDefault="00000000">
            <w:pPr>
              <w:pStyle w:val="paddedline"/>
              <w:spacing w:line="300" w:lineRule="atLeast"/>
              <w:ind w:left="700" w:right="7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FFFFFF"/>
                <w:sz w:val="22"/>
                <w:szCs w:val="22"/>
              </w:rPr>
              <w:t>Licence</w:t>
            </w:r>
            <w:r>
              <w:rPr>
                <w:rStyle w:val="documentMFRbeforecolonspace"/>
                <w:rFonts w:ascii="Trebuchet MS" w:eastAsia="Trebuchet MS" w:hAnsi="Trebuchet MS" w:cs="Trebuchet MS"/>
                <w:color w:val="FFFFFF"/>
                <w:sz w:val="22"/>
                <w:szCs w:val="22"/>
              </w:rPr>
              <w:t> </w:t>
            </w:r>
            <w:r>
              <w:rPr>
                <w:rStyle w:val="span"/>
                <w:rFonts w:ascii="Trebuchet MS" w:eastAsia="Trebuchet MS" w:hAnsi="Trebuchet MS" w:cs="Trebuchet MS"/>
                <w:color w:val="FFFFFF"/>
                <w:sz w:val="22"/>
                <w:szCs w:val="22"/>
              </w:rPr>
              <w:t>:</w:t>
            </w:r>
            <w:r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color w:val="FFFFFF"/>
                <w:sz w:val="22"/>
                <w:szCs w:val="22"/>
              </w:rPr>
              <w:t>Economie</w:t>
            </w:r>
            <w:r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  <w:t xml:space="preserve"> </w:t>
            </w:r>
          </w:p>
          <w:p w14:paraId="76105845" w14:textId="77777777" w:rsidR="00040650" w:rsidRDefault="00000000">
            <w:pPr>
              <w:pStyle w:val="divdocumentleft-boxsectionBorder"/>
              <w:spacing w:before="200" w:line="20" w:lineRule="exact"/>
              <w:ind w:left="500" w:right="5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noProof/>
                <w:color w:val="FFFFFF"/>
                <w:sz w:val="22"/>
                <w:szCs w:val="22"/>
                <w:shd w:val="clear" w:color="auto" w:fill="auto"/>
              </w:rPr>
              <w:drawing>
                <wp:inline distT="0" distB="0" distL="0" distR="0" wp14:anchorId="27FEFB36" wp14:editId="7BF8069A">
                  <wp:extent cx="2334544" cy="13318"/>
                  <wp:effectExtent l="0" t="0" r="0" b="0"/>
                  <wp:docPr id="100005" name="Imag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544" cy="1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7569C" w14:textId="09B7F4CD" w:rsidR="00040650" w:rsidRDefault="00000000">
            <w:pPr>
              <w:pStyle w:val="div"/>
              <w:spacing w:before="200" w:after="200" w:line="360" w:lineRule="atLeast"/>
              <w:ind w:left="700" w:right="700"/>
              <w:rPr>
                <w:rStyle w:val="documentleftcell"/>
                <w:rFonts w:ascii="Trebuchet MS" w:eastAsia="Trebuchet MS" w:hAnsi="Trebuchet MS" w:cs="Trebuchet MS"/>
                <w:b/>
                <w:bCs/>
                <w:caps/>
                <w:color w:val="FFFFFF"/>
                <w:sz w:val="28"/>
                <w:szCs w:val="28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b/>
                <w:bCs/>
                <w:caps/>
                <w:color w:val="FFFFFF"/>
                <w:sz w:val="28"/>
                <w:szCs w:val="28"/>
                <w:shd w:val="clear" w:color="auto" w:fill="auto"/>
              </w:rPr>
              <w:t>CERTIFICATS</w:t>
            </w:r>
          </w:p>
          <w:p w14:paraId="56628F23" w14:textId="77777777" w:rsidR="00040650" w:rsidRDefault="00000000">
            <w:pPr>
              <w:pStyle w:val="divdocumentulli"/>
              <w:numPr>
                <w:ilvl w:val="0"/>
                <w:numId w:val="5"/>
              </w:numPr>
              <w:pBdr>
                <w:left w:val="none" w:sz="0" w:space="0" w:color="auto"/>
              </w:pBdr>
              <w:spacing w:line="300" w:lineRule="atLeast"/>
              <w:ind w:left="940" w:right="700" w:hanging="241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  <w:t>Data Manager</w:t>
            </w:r>
          </w:p>
          <w:p w14:paraId="1E1A2448" w14:textId="77777777" w:rsidR="00040650" w:rsidRPr="00D316A4" w:rsidRDefault="00000000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940" w:right="700" w:hanging="241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  <w:lang w:val="fr-FR"/>
              </w:rPr>
            </w:pPr>
            <w:r w:rsidRPr="00D316A4"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  <w:lang w:val="fr-FR"/>
              </w:rPr>
              <w:t>TCF - Test de Connaissance du Français</w:t>
            </w:r>
          </w:p>
          <w:p w14:paraId="42565F44" w14:textId="77777777" w:rsidR="00040650" w:rsidRDefault="00000000">
            <w:pPr>
              <w:pStyle w:val="divdocumentleft-boxsectionBorder"/>
              <w:spacing w:before="200" w:line="20" w:lineRule="exact"/>
              <w:ind w:left="500" w:right="5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noProof/>
                <w:color w:val="FFFFFF"/>
                <w:sz w:val="22"/>
                <w:szCs w:val="22"/>
                <w:shd w:val="clear" w:color="auto" w:fill="auto"/>
              </w:rPr>
              <w:drawing>
                <wp:inline distT="0" distB="0" distL="0" distR="0" wp14:anchorId="752246CA" wp14:editId="3F02B589">
                  <wp:extent cx="2334544" cy="13318"/>
                  <wp:effectExtent l="0" t="0" r="0" b="0"/>
                  <wp:docPr id="100007" name="Imag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544" cy="1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1987C" w14:textId="77777777" w:rsidR="00040650" w:rsidRDefault="00000000">
            <w:pPr>
              <w:pStyle w:val="divdocumentleft-boxheading"/>
              <w:spacing w:before="200" w:after="200" w:line="360" w:lineRule="atLeast"/>
              <w:ind w:left="700" w:right="700"/>
              <w:rPr>
                <w:rStyle w:val="documentleftcell"/>
                <w:rFonts w:ascii="Trebuchet MS" w:eastAsia="Trebuchet MS" w:hAnsi="Trebuchet MS" w:cs="Trebuchet MS"/>
                <w:b/>
                <w:bCs/>
                <w:caps/>
                <w:color w:val="FFFFFF"/>
                <w:sz w:val="28"/>
                <w:szCs w:val="28"/>
                <w:shd w:val="clear" w:color="auto" w:fill="auto"/>
              </w:rPr>
            </w:pPr>
            <w:r>
              <w:rPr>
                <w:rStyle w:val="span"/>
                <w:rFonts w:ascii="Trebuchet MS" w:eastAsia="Trebuchet MS" w:hAnsi="Trebuchet MS" w:cs="Trebuchet MS"/>
                <w:b/>
                <w:bCs/>
                <w:caps/>
                <w:color w:val="FFFFFF"/>
                <w:sz w:val="28"/>
                <w:szCs w:val="28"/>
              </w:rPr>
              <w:t>Langues</w:t>
            </w:r>
          </w:p>
          <w:p w14:paraId="1A938C4A" w14:textId="77777777" w:rsidR="00040650" w:rsidRDefault="00000000">
            <w:pPr>
              <w:pStyle w:val="documentlangSecparagraphfield"/>
              <w:spacing w:line="300" w:lineRule="atLeast"/>
              <w:ind w:left="700" w:right="7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txtBoldCharacter"/>
                <w:rFonts w:ascii="Trebuchet MS" w:eastAsia="Trebuchet MS" w:hAnsi="Trebuchet MS" w:cs="Trebuchet MS"/>
                <w:color w:val="FFFFFF"/>
                <w:sz w:val="22"/>
                <w:szCs w:val="22"/>
              </w:rPr>
              <w:t>Portugais</w:t>
            </w:r>
            <w:r>
              <w:rPr>
                <w:rStyle w:val="documentMFRbeforecolonspace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</w:rPr>
              <w:t xml:space="preserve">: </w:t>
            </w:r>
          </w:p>
          <w:p w14:paraId="2979B20D" w14:textId="77777777" w:rsidR="00040650" w:rsidRDefault="00000000">
            <w:pPr>
              <w:pStyle w:val="fieldratingBar"/>
              <w:spacing w:before="50" w:line="140" w:lineRule="exact"/>
              <w:ind w:left="700" w:right="7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noProof/>
                <w:color w:val="FFFFFF"/>
                <w:sz w:val="22"/>
                <w:szCs w:val="22"/>
                <w:shd w:val="clear" w:color="auto" w:fill="auto"/>
              </w:rPr>
              <w:drawing>
                <wp:inline distT="0" distB="0" distL="0" distR="0" wp14:anchorId="65FB0FE0" wp14:editId="6B9CECAC">
                  <wp:extent cx="1966698" cy="51392"/>
                  <wp:effectExtent l="0" t="0" r="0" b="0"/>
                  <wp:docPr id="100009" name="Imag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698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054EB" w14:textId="77777777" w:rsidR="00040650" w:rsidRDefault="00000000">
            <w:pPr>
              <w:pStyle w:val="documentlangSecparagraphfield"/>
              <w:spacing w:line="270" w:lineRule="exact"/>
              <w:ind w:left="700" w:right="7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FFFFFF"/>
                <w:sz w:val="22"/>
                <w:szCs w:val="22"/>
              </w:rPr>
              <w:t>Bilingue</w:t>
            </w:r>
          </w:p>
          <w:p w14:paraId="53B69E0D" w14:textId="77777777" w:rsidR="00040650" w:rsidRDefault="00000000">
            <w:pPr>
              <w:pStyle w:val="documentlangSecparagraphfield"/>
              <w:spacing w:before="100" w:line="300" w:lineRule="atLeast"/>
              <w:ind w:left="700" w:right="7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txtBoldCharacter"/>
                <w:rFonts w:ascii="Trebuchet MS" w:eastAsia="Trebuchet MS" w:hAnsi="Trebuchet MS" w:cs="Trebuchet MS"/>
                <w:color w:val="FFFFFF"/>
                <w:sz w:val="22"/>
                <w:szCs w:val="22"/>
              </w:rPr>
              <w:t>Anglais</w:t>
            </w:r>
            <w:r>
              <w:rPr>
                <w:rStyle w:val="documentMFRbeforecolonspace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</w:rPr>
              <w:t xml:space="preserve">: </w:t>
            </w:r>
          </w:p>
          <w:p w14:paraId="1FDA3B08" w14:textId="77777777" w:rsidR="00040650" w:rsidRDefault="00000000">
            <w:pPr>
              <w:pStyle w:val="fieldratingBar"/>
              <w:spacing w:before="50" w:line="140" w:lineRule="exact"/>
              <w:ind w:left="700" w:right="7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noProof/>
                <w:color w:val="FFFFFF"/>
                <w:sz w:val="22"/>
                <w:szCs w:val="22"/>
                <w:shd w:val="clear" w:color="auto" w:fill="auto"/>
              </w:rPr>
              <w:drawing>
                <wp:inline distT="0" distB="0" distL="0" distR="0" wp14:anchorId="7E307CB0" wp14:editId="252C7608">
                  <wp:extent cx="1966698" cy="51392"/>
                  <wp:effectExtent l="0" t="0" r="0" b="0"/>
                  <wp:docPr id="100011" name="Image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698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76160" w14:textId="77777777" w:rsidR="00040650" w:rsidRDefault="00000000">
            <w:pPr>
              <w:pStyle w:val="documentlangSecparagraphfield"/>
              <w:spacing w:line="270" w:lineRule="exact"/>
              <w:ind w:left="700" w:right="7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FFFFFF"/>
                <w:sz w:val="22"/>
                <w:szCs w:val="22"/>
              </w:rPr>
              <w:t>Bilingue</w:t>
            </w:r>
          </w:p>
          <w:p w14:paraId="25FF4D95" w14:textId="77777777" w:rsidR="00040650" w:rsidRDefault="00000000">
            <w:pPr>
              <w:pStyle w:val="documentlangSecparagraphfield"/>
              <w:spacing w:before="100" w:line="300" w:lineRule="atLeast"/>
              <w:ind w:left="700" w:right="7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txtBoldCharacter"/>
                <w:rFonts w:ascii="Trebuchet MS" w:eastAsia="Trebuchet MS" w:hAnsi="Trebuchet MS" w:cs="Trebuchet MS"/>
                <w:color w:val="FFFFFF"/>
                <w:sz w:val="22"/>
                <w:szCs w:val="22"/>
              </w:rPr>
              <w:t>Français</w:t>
            </w:r>
            <w:r>
              <w:rPr>
                <w:rStyle w:val="documentMFRbeforecolonspace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vanish/>
                <w:color w:val="FFFFFF"/>
                <w:sz w:val="22"/>
                <w:szCs w:val="22"/>
              </w:rPr>
              <w:t xml:space="preserve">: </w:t>
            </w:r>
          </w:p>
          <w:p w14:paraId="4E501F53" w14:textId="77777777" w:rsidR="00040650" w:rsidRDefault="00000000">
            <w:pPr>
              <w:pStyle w:val="fieldratingBar"/>
              <w:spacing w:before="50" w:line="140" w:lineRule="exact"/>
              <w:ind w:left="700" w:right="7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leftcell"/>
                <w:rFonts w:ascii="Trebuchet MS" w:eastAsia="Trebuchet MS" w:hAnsi="Trebuchet MS" w:cs="Trebuchet MS"/>
                <w:noProof/>
                <w:color w:val="FFFFFF"/>
                <w:sz w:val="22"/>
                <w:szCs w:val="22"/>
                <w:shd w:val="clear" w:color="auto" w:fill="auto"/>
              </w:rPr>
              <w:drawing>
                <wp:inline distT="0" distB="0" distL="0" distR="0" wp14:anchorId="35B8E1C1" wp14:editId="10B98295">
                  <wp:extent cx="1966698" cy="51392"/>
                  <wp:effectExtent l="0" t="0" r="0" b="0"/>
                  <wp:docPr id="100013" name="Imag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698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E96F4" w14:textId="77777777" w:rsidR="00040650" w:rsidRDefault="00000000">
            <w:pPr>
              <w:pStyle w:val="documentlangSecparagraphfield"/>
              <w:spacing w:line="270" w:lineRule="exact"/>
              <w:ind w:left="700" w:right="700"/>
              <w:rPr>
                <w:rStyle w:val="documentleftcell"/>
                <w:rFonts w:ascii="Trebuchet MS" w:eastAsia="Trebuchet MS" w:hAnsi="Trebuchet MS" w:cs="Trebuchet MS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FFFFFF"/>
                <w:sz w:val="22"/>
                <w:szCs w:val="22"/>
              </w:rPr>
              <w:t>Bilingue</w:t>
            </w:r>
          </w:p>
          <w:p w14:paraId="7A820CBE" w14:textId="77777777" w:rsidR="00040650" w:rsidRDefault="00040650">
            <w:pPr>
              <w:pStyle w:val="divdocumentleft-box"/>
              <w:pBdr>
                <w:left w:val="none" w:sz="0" w:space="0" w:color="auto"/>
                <w:right w:val="none" w:sz="0" w:space="0" w:color="auto"/>
              </w:pBdr>
              <w:shd w:val="clear" w:color="auto" w:fill="auto"/>
              <w:spacing w:line="300" w:lineRule="atLeast"/>
              <w:ind w:left="500" w:right="500"/>
              <w:textAlignment w:val="auto"/>
              <w:rPr>
                <w:rStyle w:val="divdocumentleft-boxCharacter"/>
                <w:rFonts w:ascii="Trebuchet MS" w:eastAsia="Trebuchet MS" w:hAnsi="Trebuchet MS" w:cs="Trebuchet MS"/>
                <w:sz w:val="22"/>
                <w:szCs w:val="22"/>
                <w:shd w:val="clear" w:color="auto" w:fill="auto"/>
              </w:rPr>
            </w:pPr>
          </w:p>
        </w:tc>
        <w:tc>
          <w:tcPr>
            <w:tcW w:w="742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right-table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426"/>
            </w:tblGrid>
            <w:tr w:rsidR="00040650" w:rsidRPr="00D316A4" w14:paraId="66619A24" w14:textId="77777777" w:rsidTr="00D316A4">
              <w:trPr>
                <w:trHeight w:val="1154"/>
                <w:tblCellSpacing w:w="0" w:type="dxa"/>
              </w:trPr>
              <w:tc>
                <w:tcPr>
                  <w:tcW w:w="7426" w:type="dxa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hideMark/>
                </w:tcPr>
                <w:p w14:paraId="6A2FC9D6" w14:textId="77777777" w:rsidR="00040650" w:rsidRPr="00D316A4" w:rsidRDefault="00000000">
                  <w:pPr>
                    <w:pStyle w:val="divdocumentname"/>
                    <w:spacing w:after="180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sz w:val="52"/>
                      <w:szCs w:val="52"/>
                    </w:rPr>
                  </w:pPr>
                  <w:r w:rsidRPr="00D316A4">
                    <w:rPr>
                      <w:rStyle w:val="span"/>
                      <w:rFonts w:ascii="Trebuchet MS" w:eastAsia="Trebuchet MS" w:hAnsi="Trebuchet MS" w:cs="Trebuchet MS"/>
                      <w:sz w:val="52"/>
                      <w:szCs w:val="52"/>
                    </w:rPr>
                    <w:t>Thaynara</w:t>
                  </w:r>
                  <w:r w:rsidRPr="00D316A4">
                    <w:rPr>
                      <w:rStyle w:val="divdocumentright-box"/>
                      <w:rFonts w:ascii="Trebuchet MS" w:eastAsia="Trebuchet MS" w:hAnsi="Trebuchet MS" w:cs="Trebuchet MS"/>
                      <w:sz w:val="52"/>
                      <w:szCs w:val="52"/>
                    </w:rPr>
                    <w:t xml:space="preserve"> 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sz w:val="52"/>
                      <w:szCs w:val="52"/>
                    </w:rPr>
                    <w:t>Costa</w:t>
                  </w:r>
                </w:p>
                <w:tbl>
                  <w:tblPr>
                    <w:tblStyle w:val="divdocumentaddress"/>
                    <w:tblW w:w="0" w:type="auto"/>
                    <w:tblCellSpacing w:w="0" w:type="dxa"/>
                    <w:tblInd w:w="36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620"/>
                    <w:gridCol w:w="5960"/>
                  </w:tblGrid>
                  <w:tr w:rsidR="00040650" w:rsidRPr="00E9008F" w14:paraId="377680CE" w14:textId="77777777">
                    <w:trPr>
                      <w:trHeight w:val="380"/>
                      <w:tblCellSpacing w:w="0" w:type="dxa"/>
                    </w:trPr>
                    <w:tc>
                      <w:tcPr>
                        <w:tcW w:w="6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65EF779" w14:textId="77777777" w:rsidR="00040650" w:rsidRPr="00E9008F" w:rsidRDefault="00000000">
                        <w:pPr>
                          <w:pStyle w:val="div"/>
                          <w:spacing w:after="200" w:line="300" w:lineRule="atLeast"/>
                          <w:rPr>
                            <w:rStyle w:val="documentaddressiconSvg"/>
                            <w:rFonts w:ascii="Trebuchet MS" w:eastAsia="Trebuchet MS" w:hAnsi="Trebuchet MS" w:cs="Trebuchet MS"/>
                            <w:color w:val="4A4A4A"/>
                            <w:sz w:val="18"/>
                            <w:szCs w:val="18"/>
                          </w:rPr>
                        </w:pPr>
                        <w:r w:rsidRPr="00E9008F">
                          <w:rPr>
                            <w:rStyle w:val="documentaddressiconSvg"/>
                            <w:rFonts w:ascii="Trebuchet MS" w:eastAsia="Trebuchet MS" w:hAnsi="Trebuchet MS" w:cs="Trebuchet MS"/>
                            <w:noProof/>
                            <w:color w:val="4A4A4A"/>
                            <w:sz w:val="18"/>
                            <w:szCs w:val="18"/>
                          </w:rPr>
                          <w:drawing>
                            <wp:inline distT="0" distB="0" distL="0" distR="0" wp14:anchorId="37D33CF6" wp14:editId="3DD67100">
                              <wp:extent cx="241623" cy="241763"/>
                              <wp:effectExtent l="0" t="0" r="0" b="0"/>
                              <wp:docPr id="100015" name="Image 10001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5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623" cy="2417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9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448C9E7" w14:textId="77777777" w:rsidR="00040650" w:rsidRPr="00E9008F" w:rsidRDefault="00000000">
                        <w:pPr>
                          <w:pStyle w:val="div"/>
                          <w:spacing w:after="200" w:line="300" w:lineRule="atLeast"/>
                          <w:rPr>
                            <w:rStyle w:val="documentaddressicoTxt"/>
                            <w:rFonts w:ascii="Trebuchet MS" w:eastAsia="Trebuchet MS" w:hAnsi="Trebuchet MS" w:cs="Trebuchet MS"/>
                            <w:color w:val="4A4A4A"/>
                            <w:sz w:val="18"/>
                            <w:szCs w:val="18"/>
                          </w:rPr>
                        </w:pPr>
                        <w:r w:rsidRPr="00E9008F">
                          <w:rPr>
                            <w:rStyle w:val="span"/>
                            <w:rFonts w:ascii="Trebuchet MS" w:eastAsia="Trebuchet MS" w:hAnsi="Trebuchet MS" w:cs="Trebuchet MS"/>
                            <w:color w:val="4A4A4A"/>
                            <w:sz w:val="18"/>
                            <w:szCs w:val="18"/>
                          </w:rPr>
                          <w:t>0776851641</w:t>
                        </w:r>
                        <w:r w:rsidRPr="00E9008F">
                          <w:rPr>
                            <w:rStyle w:val="documentaddressicoTxt"/>
                            <w:rFonts w:ascii="Trebuchet MS" w:eastAsia="Trebuchet MS" w:hAnsi="Trebuchet MS" w:cs="Trebuchet MS"/>
                            <w:color w:val="4A4A4A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  <w:tr w:rsidR="00040650" w:rsidRPr="00E9008F" w14:paraId="1AF42657" w14:textId="77777777">
                    <w:trPr>
                      <w:trHeight w:val="380"/>
                      <w:tblCellSpacing w:w="0" w:type="dxa"/>
                    </w:trPr>
                    <w:tc>
                      <w:tcPr>
                        <w:tcW w:w="6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838292A" w14:textId="77777777" w:rsidR="00040650" w:rsidRPr="00E9008F" w:rsidRDefault="00000000">
                        <w:pPr>
                          <w:pStyle w:val="div"/>
                          <w:spacing w:after="200" w:line="300" w:lineRule="atLeast"/>
                          <w:rPr>
                            <w:rStyle w:val="documentaddressiconSvg"/>
                            <w:rFonts w:ascii="Trebuchet MS" w:eastAsia="Trebuchet MS" w:hAnsi="Trebuchet MS" w:cs="Trebuchet MS"/>
                            <w:color w:val="4A4A4A"/>
                            <w:sz w:val="18"/>
                            <w:szCs w:val="18"/>
                          </w:rPr>
                        </w:pPr>
                        <w:r w:rsidRPr="00E9008F">
                          <w:rPr>
                            <w:rStyle w:val="documentaddressiconSvg"/>
                            <w:rFonts w:ascii="Trebuchet MS" w:eastAsia="Trebuchet MS" w:hAnsi="Trebuchet MS" w:cs="Trebuchet MS"/>
                            <w:noProof/>
                            <w:color w:val="4A4A4A"/>
                            <w:sz w:val="18"/>
                            <w:szCs w:val="18"/>
                          </w:rPr>
                          <w:drawing>
                            <wp:inline distT="0" distB="0" distL="0" distR="0" wp14:anchorId="66B9D95A" wp14:editId="02D42F0F">
                              <wp:extent cx="241623" cy="241763"/>
                              <wp:effectExtent l="0" t="0" r="0" b="0"/>
                              <wp:docPr id="100017" name="Image 10001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7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623" cy="2417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9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D901149" w14:textId="77777777" w:rsidR="00040650" w:rsidRPr="00E9008F" w:rsidRDefault="00000000">
                        <w:pPr>
                          <w:pStyle w:val="div"/>
                          <w:spacing w:after="200" w:line="300" w:lineRule="atLeast"/>
                          <w:rPr>
                            <w:rStyle w:val="documentaddressicoTxt"/>
                            <w:rFonts w:ascii="Trebuchet MS" w:eastAsia="Trebuchet MS" w:hAnsi="Trebuchet MS" w:cs="Trebuchet MS"/>
                            <w:color w:val="4A4A4A"/>
                            <w:sz w:val="18"/>
                            <w:szCs w:val="18"/>
                          </w:rPr>
                        </w:pPr>
                        <w:r w:rsidRPr="00E9008F">
                          <w:rPr>
                            <w:rStyle w:val="span"/>
                            <w:rFonts w:ascii="Trebuchet MS" w:eastAsia="Trebuchet MS" w:hAnsi="Trebuchet MS" w:cs="Trebuchet MS"/>
                            <w:color w:val="4A4A4A"/>
                            <w:sz w:val="18"/>
                            <w:szCs w:val="18"/>
                          </w:rPr>
                          <w:t>costa.thaynara@outlook.com</w:t>
                        </w:r>
                      </w:p>
                    </w:tc>
                  </w:tr>
                  <w:tr w:rsidR="00040650" w:rsidRPr="00E9008F" w14:paraId="177A3351" w14:textId="77777777">
                    <w:trPr>
                      <w:trHeight w:val="380"/>
                      <w:tblCellSpacing w:w="0" w:type="dxa"/>
                    </w:trPr>
                    <w:tc>
                      <w:tcPr>
                        <w:tcW w:w="6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36FA529" w14:textId="77777777" w:rsidR="00040650" w:rsidRPr="00E9008F" w:rsidRDefault="00000000">
                        <w:pPr>
                          <w:pStyle w:val="div"/>
                          <w:spacing w:after="200" w:line="300" w:lineRule="atLeast"/>
                          <w:rPr>
                            <w:rStyle w:val="documentaddressiconSvg"/>
                            <w:rFonts w:ascii="Trebuchet MS" w:eastAsia="Trebuchet MS" w:hAnsi="Trebuchet MS" w:cs="Trebuchet MS"/>
                            <w:color w:val="4A4A4A"/>
                            <w:sz w:val="18"/>
                            <w:szCs w:val="18"/>
                          </w:rPr>
                        </w:pPr>
                        <w:r w:rsidRPr="00E9008F">
                          <w:rPr>
                            <w:rStyle w:val="documentaddressiconSvg"/>
                            <w:rFonts w:ascii="Trebuchet MS" w:eastAsia="Trebuchet MS" w:hAnsi="Trebuchet MS" w:cs="Trebuchet MS"/>
                            <w:noProof/>
                            <w:color w:val="4A4A4A"/>
                            <w:sz w:val="18"/>
                            <w:szCs w:val="18"/>
                          </w:rPr>
                          <w:drawing>
                            <wp:inline distT="0" distB="0" distL="0" distR="0" wp14:anchorId="211E125E" wp14:editId="19B3514E">
                              <wp:extent cx="241623" cy="241763"/>
                              <wp:effectExtent l="0" t="0" r="0" b="0"/>
                              <wp:docPr id="100019" name="Image 10001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9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623" cy="2417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9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D1FC94C" w14:textId="77777777" w:rsidR="00040650" w:rsidRPr="00E9008F" w:rsidRDefault="00000000">
                        <w:pPr>
                          <w:pStyle w:val="div"/>
                          <w:spacing w:after="200" w:line="300" w:lineRule="atLeast"/>
                          <w:rPr>
                            <w:rStyle w:val="documentMFRicoTxtzipprefix"/>
                            <w:rFonts w:ascii="Trebuchet MS" w:eastAsia="Trebuchet MS" w:hAnsi="Trebuchet MS" w:cs="Trebuchet MS"/>
                            <w:color w:val="4A4A4A"/>
                            <w:sz w:val="18"/>
                            <w:szCs w:val="18"/>
                          </w:rPr>
                        </w:pPr>
                        <w:r w:rsidRPr="00E9008F">
                          <w:rPr>
                            <w:rStyle w:val="span"/>
                            <w:rFonts w:ascii="Trebuchet MS" w:eastAsia="Trebuchet MS" w:hAnsi="Trebuchet MS" w:cs="Trebuchet MS"/>
                            <w:color w:val="4A4A4A"/>
                            <w:sz w:val="18"/>
                            <w:szCs w:val="18"/>
                          </w:rPr>
                          <w:t>75011, Paris</w:t>
                        </w:r>
                        <w:r w:rsidRPr="00E9008F">
                          <w:rPr>
                            <w:rStyle w:val="documentMFRicoTxtzipprefix"/>
                            <w:rFonts w:ascii="Trebuchet MS" w:eastAsia="Trebuchet MS" w:hAnsi="Trebuchet MS" w:cs="Trebuchet MS"/>
                            <w:color w:val="4A4A4A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  <w:tr w:rsidR="00040650" w:rsidRPr="00E9008F" w14:paraId="5E0C16E3" w14:textId="77777777">
                    <w:trPr>
                      <w:trHeight w:val="380"/>
                      <w:tblCellSpacing w:w="0" w:type="dxa"/>
                    </w:trPr>
                    <w:tc>
                      <w:tcPr>
                        <w:tcW w:w="6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60F6193" w14:textId="77777777" w:rsidR="00040650" w:rsidRPr="00E9008F" w:rsidRDefault="00000000">
                        <w:pPr>
                          <w:pStyle w:val="div"/>
                          <w:spacing w:line="300" w:lineRule="atLeast"/>
                          <w:rPr>
                            <w:rStyle w:val="documentaddressiconSvg"/>
                            <w:rFonts w:ascii="Trebuchet MS" w:eastAsia="Trebuchet MS" w:hAnsi="Trebuchet MS" w:cs="Trebuchet MS"/>
                            <w:color w:val="4A4A4A"/>
                            <w:sz w:val="18"/>
                            <w:szCs w:val="18"/>
                          </w:rPr>
                        </w:pPr>
                        <w:r w:rsidRPr="00E9008F">
                          <w:rPr>
                            <w:rStyle w:val="documentaddressiconSvg"/>
                            <w:rFonts w:ascii="Trebuchet MS" w:eastAsia="Trebuchet MS" w:hAnsi="Trebuchet MS" w:cs="Trebuchet MS"/>
                            <w:noProof/>
                            <w:color w:val="4A4A4A"/>
                            <w:sz w:val="18"/>
                            <w:szCs w:val="18"/>
                          </w:rPr>
                          <w:drawing>
                            <wp:inline distT="0" distB="0" distL="0" distR="0" wp14:anchorId="0F42EDD0" wp14:editId="15A9FB30">
                              <wp:extent cx="241623" cy="241763"/>
                              <wp:effectExtent l="0" t="0" r="0" b="0"/>
                              <wp:docPr id="100021" name="Image 10002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1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623" cy="2417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9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71F1240" w14:textId="77777777" w:rsidR="00040650" w:rsidRPr="00E9008F" w:rsidRDefault="00000000">
                        <w:pPr>
                          <w:pStyle w:val="div"/>
                          <w:spacing w:line="300" w:lineRule="atLeast"/>
                          <w:rPr>
                            <w:rStyle w:val="documentaddressicoTxt"/>
                            <w:rFonts w:ascii="Trebuchet MS" w:eastAsia="Trebuchet MS" w:hAnsi="Trebuchet MS" w:cs="Trebuchet MS"/>
                            <w:color w:val="4A4A4A"/>
                            <w:sz w:val="18"/>
                            <w:szCs w:val="18"/>
                          </w:rPr>
                        </w:pPr>
                        <w:r w:rsidRPr="00E9008F">
                          <w:rPr>
                            <w:rStyle w:val="span"/>
                            <w:rFonts w:ascii="Trebuchet MS" w:eastAsia="Trebuchet MS" w:hAnsi="Trebuchet MS" w:cs="Trebuchet MS"/>
                            <w:color w:val="4A4A4A"/>
                            <w:sz w:val="18"/>
                            <w:szCs w:val="18"/>
                          </w:rPr>
                          <w:t>Brésilienne</w:t>
                        </w:r>
                      </w:p>
                    </w:tc>
                  </w:tr>
                </w:tbl>
                <w:p w14:paraId="1ED1225F" w14:textId="4650B17B" w:rsidR="00040650" w:rsidRPr="00E9008F" w:rsidRDefault="00D316A4" w:rsidP="00D316A4">
                  <w:pPr>
                    <w:pStyle w:val="divdocumentulli"/>
                    <w:pBdr>
                      <w:left w:val="none" w:sz="0" w:space="0" w:color="auto"/>
                    </w:pBdr>
                    <w:spacing w:line="300" w:lineRule="atLeast"/>
                    <w:ind w:right="360"/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18"/>
                      <w:szCs w:val="18"/>
                    </w:rPr>
                  </w:pPr>
                  <w:r w:rsidRPr="00E9008F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18"/>
                      <w:szCs w:val="18"/>
                    </w:rPr>
                    <w:t xml:space="preserve">      linkedin.com/in/costathaynara</w:t>
                  </w:r>
                </w:p>
                <w:p w14:paraId="30BF60CF" w14:textId="5EC40192" w:rsidR="00D316A4" w:rsidRPr="00D316A4" w:rsidRDefault="00000000" w:rsidP="00D316A4">
                  <w:pPr>
                    <w:pStyle w:val="div"/>
                    <w:pBdr>
                      <w:top w:val="none" w:sz="0" w:space="20" w:color="auto"/>
                    </w:pBdr>
                    <w:spacing w:after="200" w:line="360" w:lineRule="atLeast"/>
                    <w:ind w:left="360" w:right="360"/>
                    <w:jc w:val="center"/>
                    <w:rPr>
                      <w:rStyle w:val="singlecolumnspanpaddedlinenth-child1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</w:pPr>
                  <w:r w:rsidRPr="00D316A4">
                    <w:rPr>
                      <w:rStyle w:val="divdocumentright-box"/>
                      <w:rFonts w:ascii="Trebuchet MS" w:eastAsia="Trebuchet MS" w:hAnsi="Trebuchet MS" w:cs="Trebuchet MS"/>
                      <w:b/>
                      <w:bCs/>
                      <w:caps/>
                      <w:color w:val="242424"/>
                      <w:sz w:val="20"/>
                      <w:szCs w:val="20"/>
                    </w:rPr>
                    <w:t>Expérience</w:t>
                  </w:r>
                </w:p>
                <w:p w14:paraId="0D3795B9" w14:textId="77777777" w:rsidR="00D316A4" w:rsidRPr="00D316A4" w:rsidRDefault="00000000" w:rsidP="00D316A4">
                  <w:pPr>
                    <w:pStyle w:val="div"/>
                    <w:pBdr>
                      <w:top w:val="none" w:sz="0" w:space="20" w:color="auto"/>
                    </w:pBdr>
                    <w:spacing w:after="200" w:line="360" w:lineRule="atLeast"/>
                    <w:ind w:left="360" w:right="360"/>
                    <w:rPr>
                      <w:rStyle w:val="divdocumentjobdates"/>
                      <w:rFonts w:ascii="Trebuchet MS" w:eastAsia="Trebuchet MS" w:hAnsi="Trebuchet MS" w:cs="Trebuchet MS"/>
                      <w:color w:val="242424"/>
                      <w:lang w:val="fr-FR"/>
                    </w:rPr>
                  </w:pPr>
                  <w:r w:rsidRPr="00D316A4">
                    <w:rPr>
                      <w:rStyle w:val="txtBoldCharacter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Cash Management - Account Manager</w:t>
                  </w:r>
                  <w:r w:rsidR="00D316A4" w:rsidRPr="00D316A4">
                    <w:rPr>
                      <w:rStyle w:val="txtBoldCharacter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 xml:space="preserve"> </w:t>
                  </w:r>
                  <w:r w:rsidR="00D316A4" w:rsidRPr="00D316A4">
                    <w:rPr>
                      <w:rStyle w:val="divdocumentjobdates"/>
                      <w:rFonts w:ascii="Trebuchet MS" w:eastAsia="Trebuchet MS" w:hAnsi="Trebuchet MS" w:cs="Trebuchet MS"/>
                      <w:color w:val="242424"/>
                      <w:lang w:val="fr-FR"/>
                    </w:rPr>
                    <w:t>10/2024</w:t>
                  </w:r>
                  <w:r w:rsidR="00D316A4"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 xml:space="preserve"> - </w:t>
                  </w:r>
                  <w:r w:rsidR="00D316A4" w:rsidRPr="00D316A4">
                    <w:rPr>
                      <w:rStyle w:val="divdocumentjobdates"/>
                      <w:rFonts w:ascii="Trebuchet MS" w:eastAsia="Trebuchet MS" w:hAnsi="Trebuchet MS" w:cs="Trebuchet MS"/>
                      <w:color w:val="242424"/>
                      <w:lang w:val="fr-FR"/>
                    </w:rPr>
                    <w:t>07/2025</w:t>
                  </w:r>
                </w:p>
                <w:p w14:paraId="3D06B6DF" w14:textId="677EF987" w:rsidR="00040650" w:rsidRPr="00D316A4" w:rsidRDefault="00000000" w:rsidP="00D316A4">
                  <w:pPr>
                    <w:pStyle w:val="div"/>
                    <w:pBdr>
                      <w:top w:val="none" w:sz="0" w:space="20" w:color="auto"/>
                    </w:pBdr>
                    <w:spacing w:after="200" w:line="36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i/>
                      <w:iCs/>
                      <w:color w:val="242424"/>
                      <w:sz w:val="20"/>
                      <w:szCs w:val="20"/>
                    </w:rPr>
                  </w:pPr>
                  <w:r w:rsidRPr="00D316A4">
                    <w:rPr>
                      <w:rStyle w:val="txtBoldCharacter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BNP Paribas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 xml:space="preserve"> |</w:t>
                  </w:r>
                  <w:r w:rsidRPr="00D316A4"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 xml:space="preserve"> 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Paris, France</w:t>
                  </w:r>
                  <w:r w:rsidRPr="00D316A4"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 xml:space="preserve"> </w:t>
                  </w:r>
                </w:p>
                <w:p w14:paraId="45A259A2" w14:textId="77777777" w:rsidR="00040650" w:rsidRPr="00D316A4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before="200" w:line="300" w:lineRule="atLeast"/>
                    <w:ind w:left="600" w:right="360" w:hanging="241"/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</w:pP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Mise en œuvre des stratégies d'acquisition</w:t>
                  </w:r>
                </w:p>
                <w:p w14:paraId="005586C7" w14:textId="77777777" w:rsidR="00040650" w:rsidRPr="00D316A4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line="300" w:lineRule="atLeast"/>
                    <w:ind w:left="600" w:right="360" w:hanging="241"/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</w:pP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>Gestion du portefeuille clients</w:t>
                  </w:r>
                </w:p>
                <w:p w14:paraId="6C203B7C" w14:textId="77777777" w:rsidR="00040650" w:rsidRPr="00D316A4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line="300" w:lineRule="atLeast"/>
                    <w:ind w:left="600" w:right="360" w:hanging="241"/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</w:pP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Conseils aux clients sur leurs achats et offres et solutions</w:t>
                  </w:r>
                </w:p>
                <w:p w14:paraId="2B96F0EC" w14:textId="77777777" w:rsidR="00040650" w:rsidRPr="00D316A4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line="300" w:lineRule="atLeast"/>
                    <w:ind w:left="600" w:right="360" w:hanging="241"/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</w:pP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Identification de nouveaux cas potentiels sur les comptes gérés</w:t>
                  </w:r>
                </w:p>
                <w:p w14:paraId="58A54CBF" w14:textId="77777777" w:rsidR="00040650" w:rsidRPr="00D316A4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line="300" w:lineRule="atLeast"/>
                    <w:ind w:left="600" w:right="360" w:hanging="241"/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</w:pP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Coordination interne avec les experts techniques, juridiques et comptables</w:t>
                  </w:r>
                </w:p>
                <w:p w14:paraId="7C5F516E" w14:textId="0FEF467C" w:rsidR="00040650" w:rsidRPr="00D316A4" w:rsidRDefault="00D316A4" w:rsidP="00D316A4">
                  <w:pPr>
                    <w:pStyle w:val="divdocumentright-boxsinglecolumn"/>
                    <w:pBdr>
                      <w:top w:val="none" w:sz="0" w:space="10" w:color="auto"/>
                    </w:pBdr>
                    <w:spacing w:line="300" w:lineRule="atLeast"/>
                    <w:ind w:right="360"/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</w:pPr>
                  <w:r>
                    <w:rPr>
                      <w:rStyle w:val="txtBoldCharacter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 xml:space="preserve">     </w:t>
                  </w:r>
                  <w:r w:rsidRPr="00D316A4">
                    <w:rPr>
                      <w:rStyle w:val="txtBoldCharacter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 xml:space="preserve">Cash Management – Business Analyst </w:t>
                  </w:r>
                  <w:r w:rsidRPr="00D316A4">
                    <w:rPr>
                      <w:rStyle w:val="divdocumentjobdates"/>
                      <w:rFonts w:ascii="Trebuchet MS" w:eastAsia="Trebuchet MS" w:hAnsi="Trebuchet MS" w:cs="Trebuchet MS"/>
                      <w:color w:val="242424"/>
                    </w:rPr>
                    <w:t>02/2024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 xml:space="preserve"> - </w:t>
                  </w:r>
                  <w:r w:rsidRPr="00D316A4">
                    <w:rPr>
                      <w:rStyle w:val="divdocumentjobdates"/>
                      <w:rFonts w:ascii="Trebuchet MS" w:eastAsia="Trebuchet MS" w:hAnsi="Trebuchet MS" w:cs="Trebuchet MS"/>
                      <w:color w:val="242424"/>
                    </w:rPr>
                    <w:t>08/2024</w:t>
                  </w:r>
                  <w:r w:rsidRPr="00D316A4">
                    <w:rPr>
                      <w:rStyle w:val="singlecolumnspanpaddedlinenth-child1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 xml:space="preserve"> </w:t>
                  </w:r>
                </w:p>
                <w:p w14:paraId="6FC3F0E1" w14:textId="77777777" w:rsidR="00040650" w:rsidRPr="00D316A4" w:rsidRDefault="00000000">
                  <w:pPr>
                    <w:pStyle w:val="paddedline"/>
                    <w:spacing w:line="30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</w:pPr>
                  <w:r w:rsidRPr="00D316A4">
                    <w:rPr>
                      <w:rStyle w:val="txtBoldCharacter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>BNP Paribas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 xml:space="preserve"> |</w:t>
                  </w:r>
                  <w:r w:rsidRPr="00D316A4"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 xml:space="preserve"> 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>Paris, France |</w:t>
                  </w:r>
                  <w:r w:rsidRPr="00D316A4"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 xml:space="preserve"> 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>Stage</w:t>
                  </w:r>
                </w:p>
                <w:p w14:paraId="4AFCD4C2" w14:textId="77777777" w:rsidR="00040650" w:rsidRPr="00D316A4" w:rsidRDefault="00000000">
                  <w:pPr>
                    <w:pStyle w:val="divdocumentulli"/>
                    <w:numPr>
                      <w:ilvl w:val="0"/>
                      <w:numId w:val="8"/>
                    </w:numPr>
                    <w:spacing w:before="200" w:line="300" w:lineRule="atLeast"/>
                    <w:ind w:left="600" w:right="360" w:hanging="241"/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</w:pP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Étude des exigences en matière de reporting fonctionnel et de statistiques d'activité pour la division PMD (équipe répondant aux appels d'offres)</w:t>
                  </w:r>
                </w:p>
                <w:p w14:paraId="607AFB67" w14:textId="77777777" w:rsidR="00040650" w:rsidRPr="00D316A4" w:rsidRDefault="00000000">
                  <w:pPr>
                    <w:pStyle w:val="divdocumentulli"/>
                    <w:numPr>
                      <w:ilvl w:val="0"/>
                      <w:numId w:val="8"/>
                    </w:numPr>
                    <w:spacing w:line="300" w:lineRule="atLeast"/>
                    <w:ind w:left="600" w:right="360" w:hanging="241"/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</w:pP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Proposer et mettre en œuvre des KPI basés sur l'application PowerBI, en utilisant des solutions qui illustrent la configuration de la gestion de trésorerie du client</w:t>
                  </w:r>
                </w:p>
                <w:p w14:paraId="690B91F5" w14:textId="6B16C3C5" w:rsidR="00040650" w:rsidRPr="00D316A4" w:rsidRDefault="00000000">
                  <w:pPr>
                    <w:pStyle w:val="divdocumentulli"/>
                    <w:numPr>
                      <w:ilvl w:val="0"/>
                      <w:numId w:val="8"/>
                    </w:numPr>
                    <w:spacing w:line="300" w:lineRule="atLeast"/>
                    <w:ind w:left="600" w:right="360" w:hanging="241"/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</w:pP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 xml:space="preserve">Projet </w:t>
                  </w:r>
                  <w:r w:rsid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>IA</w:t>
                  </w:r>
                </w:p>
                <w:p w14:paraId="5FBEBDBD" w14:textId="6C0FB2FB" w:rsidR="00D316A4" w:rsidRPr="00D316A4" w:rsidRDefault="00D316A4" w:rsidP="00D316A4">
                  <w:pPr>
                    <w:pStyle w:val="divdocumentright-boxsinglecolumn"/>
                    <w:pBdr>
                      <w:top w:val="none" w:sz="0" w:space="10" w:color="auto"/>
                    </w:pBdr>
                    <w:spacing w:line="300" w:lineRule="atLeast"/>
                    <w:ind w:right="360"/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</w:pPr>
                  <w:r>
                    <w:rPr>
                      <w:rStyle w:val="txtBoldCharacter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 xml:space="preserve">     </w:t>
                  </w:r>
                  <w:r w:rsidRPr="00D316A4">
                    <w:rPr>
                      <w:rStyle w:val="txtBoldCharacter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 xml:space="preserve">Salle des Marchés - Relation Filiales </w:t>
                  </w:r>
                  <w:r w:rsidRPr="00D316A4">
                    <w:rPr>
                      <w:rStyle w:val="divdocumentjobdates"/>
                      <w:rFonts w:ascii="Trebuchet MS" w:eastAsia="Trebuchet MS" w:hAnsi="Trebuchet MS" w:cs="Trebuchet MS"/>
                      <w:color w:val="242424"/>
                      <w:lang w:val="fr-FR"/>
                    </w:rPr>
                    <w:t>04/2023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 xml:space="preserve"> - </w:t>
                  </w:r>
                  <w:r w:rsidRPr="00D316A4">
                    <w:rPr>
                      <w:rStyle w:val="divdocumentjobdates"/>
                      <w:rFonts w:ascii="Trebuchet MS" w:eastAsia="Trebuchet MS" w:hAnsi="Trebuchet MS" w:cs="Trebuchet MS"/>
                      <w:color w:val="242424"/>
                      <w:lang w:val="fr-FR"/>
                    </w:rPr>
                    <w:t>09/2023</w:t>
                  </w:r>
                  <w:r w:rsidRPr="00D316A4">
                    <w:rPr>
                      <w:rStyle w:val="singlecolumnspanpaddedlinenth-child1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 xml:space="preserve">  </w:t>
                  </w:r>
                </w:p>
                <w:p w14:paraId="3AD49A26" w14:textId="77777777" w:rsidR="00040650" w:rsidRPr="00D316A4" w:rsidRDefault="00000000">
                  <w:pPr>
                    <w:pStyle w:val="paddedline"/>
                    <w:spacing w:line="30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</w:pPr>
                  <w:r w:rsidRPr="00D316A4">
                    <w:rPr>
                      <w:rStyle w:val="txtBoldCharacter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>Thales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 xml:space="preserve"> |</w:t>
                  </w:r>
                  <w:r w:rsidRPr="00D316A4"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 xml:space="preserve"> 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>Paris |</w:t>
                  </w:r>
                  <w:r w:rsidRPr="00D316A4"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 xml:space="preserve"> 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</w:rPr>
                    <w:t>Stage</w:t>
                  </w:r>
                </w:p>
                <w:p w14:paraId="092A672B" w14:textId="77777777" w:rsidR="00040650" w:rsidRPr="00D316A4" w:rsidRDefault="00000000">
                  <w:pPr>
                    <w:pStyle w:val="divdocumentulli"/>
                    <w:numPr>
                      <w:ilvl w:val="0"/>
                      <w:numId w:val="9"/>
                    </w:numPr>
                    <w:spacing w:before="200" w:line="300" w:lineRule="atLeast"/>
                    <w:ind w:left="600" w:right="360" w:hanging="241"/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</w:pP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Dans le cadre de l'équipe Salles des Marchés - Filiales, la mise en œuvre et le suivi des couvertures de change via Diapason accordées aux filiales du Groupe dans le cadre de leurs activités commerciales</w:t>
                  </w:r>
                </w:p>
                <w:p w14:paraId="3AC49B69" w14:textId="77777777" w:rsidR="00040650" w:rsidRPr="00D316A4" w:rsidRDefault="00000000">
                  <w:pPr>
                    <w:pStyle w:val="divdocumentulli"/>
                    <w:numPr>
                      <w:ilvl w:val="0"/>
                      <w:numId w:val="9"/>
                    </w:numPr>
                    <w:spacing w:line="300" w:lineRule="atLeast"/>
                    <w:ind w:left="600" w:right="360" w:hanging="241"/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</w:pP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Participation à des projets transversaux avec l'équipe des Marchés Financiers (déploiement d'outils informatiques, opérations de fusions et acquisitions, etc.)</w:t>
                  </w:r>
                </w:p>
                <w:p w14:paraId="238AED3A" w14:textId="77777777" w:rsidR="00040650" w:rsidRPr="00D316A4" w:rsidRDefault="00000000">
                  <w:pPr>
                    <w:pStyle w:val="divdocumentulli"/>
                    <w:numPr>
                      <w:ilvl w:val="0"/>
                      <w:numId w:val="9"/>
                    </w:numPr>
                    <w:spacing w:line="300" w:lineRule="atLeast"/>
                    <w:ind w:left="600" w:right="360" w:hanging="241"/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</w:pP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Création de tickets JIRA pour résoudre les incidents</w:t>
                  </w:r>
                </w:p>
                <w:p w14:paraId="23BB9AFF" w14:textId="77777777" w:rsidR="00040650" w:rsidRPr="00D316A4" w:rsidRDefault="00000000">
                  <w:pPr>
                    <w:pStyle w:val="divdocumentright-boxsinglecolumn"/>
                    <w:pBdr>
                      <w:top w:val="none" w:sz="0" w:space="10" w:color="auto"/>
                    </w:pBdr>
                    <w:spacing w:line="30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</w:pPr>
                  <w:r w:rsidRPr="00D316A4">
                    <w:rPr>
                      <w:rStyle w:val="divdocumentjobdates"/>
                      <w:rFonts w:ascii="Trebuchet MS" w:eastAsia="Trebuchet MS" w:hAnsi="Trebuchet MS" w:cs="Trebuchet MS"/>
                      <w:color w:val="242424"/>
                      <w:lang w:val="fr-FR"/>
                    </w:rPr>
                    <w:t>12/2017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 xml:space="preserve"> - </w:t>
                  </w:r>
                  <w:r w:rsidRPr="00D316A4">
                    <w:rPr>
                      <w:rStyle w:val="divdocumentjobdates"/>
                      <w:rFonts w:ascii="Trebuchet MS" w:eastAsia="Trebuchet MS" w:hAnsi="Trebuchet MS" w:cs="Trebuchet MS"/>
                      <w:color w:val="242424"/>
                      <w:lang w:val="fr-FR"/>
                    </w:rPr>
                    <w:t>12/2018</w:t>
                  </w:r>
                  <w:r w:rsidRPr="00D316A4">
                    <w:rPr>
                      <w:rStyle w:val="singlecolumnspanpaddedlinenth-child1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 xml:space="preserve">  </w:t>
                  </w:r>
                </w:p>
                <w:p w14:paraId="6F35E2B4" w14:textId="77777777" w:rsidR="00040650" w:rsidRPr="00D316A4" w:rsidRDefault="00000000">
                  <w:pPr>
                    <w:pStyle w:val="paddedline"/>
                    <w:spacing w:line="30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</w:pPr>
                  <w:r w:rsidRPr="00D316A4">
                    <w:rPr>
                      <w:rStyle w:val="txtBoldCharacter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Département Economique</w:t>
                  </w:r>
                </w:p>
                <w:p w14:paraId="01470AD5" w14:textId="477FB7B8" w:rsidR="00040650" w:rsidRPr="00D316A4" w:rsidRDefault="00000000">
                  <w:pPr>
                    <w:pStyle w:val="paddedline"/>
                    <w:spacing w:line="30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</w:pPr>
                  <w:r w:rsidRPr="00D316A4">
                    <w:rPr>
                      <w:rStyle w:val="txtBoldCharacter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Banque Centrale du Brésil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 xml:space="preserve"> |</w:t>
                  </w:r>
                  <w:r w:rsidRPr="00D316A4"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 xml:space="preserve"> 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Recife, B</w:t>
                  </w:r>
                  <w:r w:rsidR="00D316A4"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rés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il |</w:t>
                  </w:r>
                  <w:r w:rsidRPr="00D316A4"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 xml:space="preserve"> </w:t>
                  </w: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Stage</w:t>
                  </w:r>
                </w:p>
                <w:p w14:paraId="1D772F2D" w14:textId="77777777" w:rsidR="00040650" w:rsidRPr="00D316A4" w:rsidRDefault="00000000">
                  <w:pPr>
                    <w:pStyle w:val="divdocumentulli"/>
                    <w:numPr>
                      <w:ilvl w:val="0"/>
                      <w:numId w:val="10"/>
                    </w:numPr>
                    <w:spacing w:before="200" w:line="300" w:lineRule="atLeast"/>
                    <w:ind w:left="600" w:right="360" w:hanging="241"/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</w:pP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Extraction, ajustement saisonnier et analyse des séries temporelles</w:t>
                  </w:r>
                </w:p>
                <w:p w14:paraId="3D9A5FFF" w14:textId="1C634733" w:rsidR="00040650" w:rsidRPr="00D316A4" w:rsidRDefault="00000000" w:rsidP="00D316A4">
                  <w:pPr>
                    <w:pStyle w:val="divdocumentulli"/>
                    <w:numPr>
                      <w:ilvl w:val="0"/>
                      <w:numId w:val="10"/>
                    </w:numPr>
                    <w:spacing w:line="300" w:lineRule="atLeast"/>
                    <w:ind w:left="600" w:right="360" w:hanging="241"/>
                    <w:rPr>
                      <w:rStyle w:val="divdocumentright-box"/>
                      <w:rFonts w:ascii="Trebuchet MS" w:eastAsia="Trebuchet MS" w:hAnsi="Trebuchet MS" w:cs="Trebuchet MS"/>
                      <w:color w:val="242424"/>
                      <w:sz w:val="22"/>
                      <w:szCs w:val="22"/>
                      <w:lang w:val="fr-FR"/>
                    </w:rPr>
                  </w:pPr>
                  <w:r w:rsidRPr="00D316A4">
                    <w:rPr>
                      <w:rStyle w:val="span"/>
                      <w:rFonts w:ascii="Trebuchet MS" w:eastAsia="Trebuchet MS" w:hAnsi="Trebuchet MS" w:cs="Trebuchet MS"/>
                      <w:color w:val="242424"/>
                      <w:sz w:val="20"/>
                      <w:szCs w:val="20"/>
                      <w:lang w:val="fr-FR"/>
                    </w:rPr>
                    <w:t>La préparation de l'Indice Économique (et de son rapport) calculé par le Département (IBCR)</w:t>
                  </w:r>
                </w:p>
              </w:tc>
            </w:tr>
            <w:tr w:rsidR="00E9008F" w:rsidRPr="00D316A4" w14:paraId="25ABCD54" w14:textId="77777777">
              <w:trPr>
                <w:tblCellSpacing w:w="0" w:type="dxa"/>
              </w:trPr>
              <w:tc>
                <w:tcPr>
                  <w:tcW w:w="7426" w:type="dxa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</w:tcPr>
                <w:p w14:paraId="13A114E8" w14:textId="68015029" w:rsidR="00E9008F" w:rsidRPr="00D316A4" w:rsidRDefault="00E9008F" w:rsidP="00D316A4">
                  <w:pPr>
                    <w:pStyle w:val="divdocumentname"/>
                    <w:spacing w:after="180"/>
                    <w:ind w:right="360"/>
                    <w:rPr>
                      <w:rStyle w:val="span"/>
                      <w:rFonts w:ascii="Trebuchet MS" w:eastAsia="Trebuchet MS" w:hAnsi="Trebuchet MS" w:cs="Trebuchet MS"/>
                      <w:sz w:val="68"/>
                      <w:szCs w:val="68"/>
                      <w:lang w:val="fr-FR"/>
                    </w:rPr>
                  </w:pPr>
                </w:p>
              </w:tc>
            </w:tr>
            <w:tr w:rsidR="00D316A4" w:rsidRPr="00D316A4" w14:paraId="0B8BC077" w14:textId="77777777">
              <w:trPr>
                <w:tblCellSpacing w:w="0" w:type="dxa"/>
              </w:trPr>
              <w:tc>
                <w:tcPr>
                  <w:tcW w:w="7426" w:type="dxa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</w:tcPr>
                <w:p w14:paraId="1DDEE88A" w14:textId="359E7E62" w:rsidR="00D316A4" w:rsidRPr="00D316A4" w:rsidRDefault="00D316A4" w:rsidP="00D316A4">
                  <w:pPr>
                    <w:pStyle w:val="divdocumentname"/>
                    <w:spacing w:after="180"/>
                    <w:ind w:right="360"/>
                    <w:rPr>
                      <w:rStyle w:val="span"/>
                      <w:rFonts w:ascii="Trebuchet MS" w:eastAsia="Trebuchet MS" w:hAnsi="Trebuchet MS" w:cs="Trebuchet MS"/>
                      <w:sz w:val="68"/>
                      <w:szCs w:val="68"/>
                      <w:lang w:val="fr-FR"/>
                    </w:rPr>
                  </w:pPr>
                </w:p>
              </w:tc>
            </w:tr>
          </w:tbl>
          <w:p w14:paraId="4963557B" w14:textId="77777777" w:rsidR="00040650" w:rsidRPr="00D316A4" w:rsidRDefault="00040650">
            <w:pPr>
              <w:rPr>
                <w:rStyle w:val="divdocumentleft-boxCharacter"/>
                <w:rFonts w:ascii="Trebuchet MS" w:eastAsia="Trebuchet MS" w:hAnsi="Trebuchet MS" w:cs="Trebuchet MS"/>
                <w:sz w:val="22"/>
                <w:szCs w:val="22"/>
                <w:shd w:val="clear" w:color="auto" w:fill="auto"/>
                <w:lang w:val="fr-FR"/>
              </w:rPr>
            </w:pPr>
          </w:p>
        </w:tc>
      </w:tr>
    </w:tbl>
    <w:p w14:paraId="7C624F07" w14:textId="77777777" w:rsidR="00040650" w:rsidRPr="00D316A4" w:rsidRDefault="00000000">
      <w:pPr>
        <w:spacing w:line="20" w:lineRule="auto"/>
        <w:rPr>
          <w:lang w:val="pt-BR"/>
        </w:rPr>
      </w:pPr>
      <w:r w:rsidRPr="00D316A4">
        <w:rPr>
          <w:color w:val="FFFFFF"/>
          <w:sz w:val="2"/>
          <w:lang w:val="pt-BR"/>
        </w:rPr>
        <w:lastRenderedPageBreak/>
        <w:t>.</w:t>
      </w:r>
    </w:p>
    <w:p w14:paraId="627EAB24" w14:textId="77777777" w:rsidR="00040650" w:rsidRPr="00D316A4" w:rsidRDefault="00000000">
      <w:pPr>
        <w:spacing w:line="14" w:lineRule="exact"/>
        <w:rPr>
          <w:lang w:val="pt-BR"/>
        </w:rPr>
      </w:pPr>
      <w:r w:rsidRPr="00D316A4">
        <w:rPr>
          <w:color w:val="FFFFFF"/>
          <w:sz w:val="2"/>
          <w:lang w:val="pt-BR"/>
        </w:rPr>
        <w:t>#HRJ#31ae2c97-8cac-4d56-9164-bef8da193322#</w:t>
      </w:r>
    </w:p>
    <w:sectPr w:rsidR="00040650" w:rsidRPr="00D316A4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C58D8603-66C5-492E-B80F-F79B2F2E1823}"/>
    <w:embedBold r:id="rId2" w:fontKey="{38B5FDA2-B01A-410F-B0E6-671949498638}"/>
    <w:embedItalic r:id="rId3" w:fontKey="{AB4776D7-8F93-4C3D-A10F-C86BC02060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D0F6E7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7A30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EC4C9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82C4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7A56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B64A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86AD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9B846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90D2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7F6ED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280B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E08B9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66A8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CCB0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2D01E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64CF8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30EFD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92B8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73288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76C2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CA21A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68AC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B2E3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22E5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C542A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10C6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77432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0C484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2EB5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D060B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C5EDA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CEE76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48C1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8A464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72B7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60AE8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26A97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488A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2A6C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3EE8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64D6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481E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8E22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526D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8585D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37E4AB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E891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8684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CEE9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70026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15052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3A53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B470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160A9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138A7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21D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1ABB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028F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F9A74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4EAE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A5E8D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7087A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C2CC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49C22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06D9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D1C16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2FCFC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88E6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81C3E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AC23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46F4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05CA1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3508F0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80F9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52C1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A9669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9E49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B5AE9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88B4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AC0E0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A2696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A2BA5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383E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E8CBC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488B8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48D0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F66C5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5023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C490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9C8D4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6A862A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DCD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AECA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384F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4012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2C2F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8097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68AD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D612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2142260458">
    <w:abstractNumId w:val="0"/>
  </w:num>
  <w:num w:numId="2" w16cid:durableId="1628386537">
    <w:abstractNumId w:val="1"/>
  </w:num>
  <w:num w:numId="3" w16cid:durableId="22632752">
    <w:abstractNumId w:val="2"/>
  </w:num>
  <w:num w:numId="4" w16cid:durableId="941187302">
    <w:abstractNumId w:val="3"/>
  </w:num>
  <w:num w:numId="5" w16cid:durableId="633607397">
    <w:abstractNumId w:val="4"/>
  </w:num>
  <w:num w:numId="6" w16cid:durableId="150026948">
    <w:abstractNumId w:val="5"/>
  </w:num>
  <w:num w:numId="7" w16cid:durableId="1778480515">
    <w:abstractNumId w:val="6"/>
  </w:num>
  <w:num w:numId="8" w16cid:durableId="1763138253">
    <w:abstractNumId w:val="7"/>
  </w:num>
  <w:num w:numId="9" w16cid:durableId="1943100658">
    <w:abstractNumId w:val="8"/>
  </w:num>
  <w:num w:numId="10" w16cid:durableId="1032532816">
    <w:abstractNumId w:val="9"/>
  </w:num>
  <w:num w:numId="11" w16cid:durableId="1388644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50"/>
    <w:rsid w:val="00040650"/>
    <w:rsid w:val="00324787"/>
    <w:rsid w:val="00685F97"/>
    <w:rsid w:val="00D316A4"/>
    <w:rsid w:val="00E9008F"/>
    <w:rsid w:val="00EB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72A5C"/>
  <w15:docId w15:val="{22C850C1-B3AF-43D0-9EB9-70926BDF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Titre2">
    <w:name w:val="heading 2"/>
    <w:basedOn w:val="Normal"/>
    <w:next w:val="Normal"/>
    <w:link w:val="Titre2C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Titre3">
    <w:name w:val="heading 3"/>
    <w:basedOn w:val="Normal"/>
    <w:next w:val="Normal"/>
    <w:link w:val="Titre3C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Titre4">
    <w:name w:val="heading 4"/>
    <w:basedOn w:val="Normal"/>
    <w:next w:val="Normal"/>
    <w:link w:val="Titre4C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itre5">
    <w:name w:val="heading 5"/>
    <w:basedOn w:val="Normal"/>
    <w:next w:val="Normal"/>
    <w:link w:val="Titre5C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Titre6">
    <w:name w:val="heading 6"/>
    <w:basedOn w:val="Normal"/>
    <w:next w:val="Normal"/>
    <w:link w:val="Titre6C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Titre5Car">
    <w:name w:val="Titre 5 Car"/>
    <w:basedOn w:val="Policepardfaut"/>
    <w:link w:val="Titre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Titre6Car">
    <w:name w:val="Titre 6 Car"/>
    <w:basedOn w:val="Policepardfaut"/>
    <w:link w:val="Titre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ocumentleftcell">
    <w:name w:val="documentleftcell"/>
    <w:basedOn w:val="Policepardfaut"/>
    <w:rPr>
      <w:shd w:val="clear" w:color="auto" w:fill="3F3F3F"/>
    </w:rPr>
  </w:style>
  <w:style w:type="paragraph" w:customStyle="1" w:styleId="divdocumentleft-box">
    <w:name w:val="div_document_left-box"/>
    <w:basedOn w:val="Normal"/>
    <w:pPr>
      <w:pBdr>
        <w:left w:val="none" w:sz="0" w:space="25" w:color="auto"/>
        <w:right w:val="none" w:sz="0" w:space="25" w:color="auto"/>
      </w:pBdr>
      <w:shd w:val="clear" w:color="auto" w:fill="3F3F3F"/>
    </w:pPr>
    <w:rPr>
      <w:color w:val="FFFFFF"/>
      <w:shd w:val="clear" w:color="auto" w:fill="3F3F3F"/>
    </w:rPr>
  </w:style>
  <w:style w:type="paragraph" w:customStyle="1" w:styleId="divdocumentleft-boxsectionidSECTIONPICT">
    <w:name w:val="div_document_left-box_section_id^=SECTION_PICT"/>
    <w:basedOn w:val="Normal"/>
  </w:style>
  <w:style w:type="paragraph" w:customStyle="1" w:styleId="divdocumentleft-boxsectionnth-child1paragraph">
    <w:name w:val="div_document_left-box_section_nth-child(1)_paragraph"/>
    <w:basedOn w:val="Normal"/>
    <w:pPr>
      <w:jc w:val="center"/>
    </w:pPr>
  </w:style>
  <w:style w:type="paragraph" w:customStyle="1" w:styleId="div">
    <w:name w:val="div"/>
    <w:basedOn w:val="Normal"/>
  </w:style>
  <w:style w:type="paragraph" w:customStyle="1" w:styleId="clear">
    <w:name w:val="clear"/>
    <w:basedOn w:val="Normal"/>
  </w:style>
  <w:style w:type="paragraph" w:customStyle="1" w:styleId="divdocumentleft-boxsectionidSECTIONPICTsectionheading">
    <w:name w:val="div_document_left-box_section_id^=SECTION_PICT + section_heading"/>
    <w:basedOn w:val="Normal"/>
  </w:style>
  <w:style w:type="paragraph" w:customStyle="1" w:styleId="divdocumentleft-boxsectionparagraph">
    <w:name w:val="div_document_left-box_section_paragraph"/>
    <w:basedOn w:val="Normal"/>
  </w:style>
  <w:style w:type="character" w:customStyle="1" w:styleId="singlecolumnspanpaddedlinenth-child1">
    <w:name w:val="singlecolumn_span_paddedline_nth-child(1)"/>
    <w:basedOn w:val="Policepardfaut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paragraph" w:customStyle="1" w:styleId="paddedline">
    <w:name w:val="paddedline"/>
    <w:basedOn w:val="Normal"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left-boxsectionBorder">
    <w:name w:val="div_document_left-box_sectionBorder"/>
    <w:basedOn w:val="Normal"/>
  </w:style>
  <w:style w:type="character" w:customStyle="1" w:styleId="divdocumentleft-boxsectionBorderCharacter">
    <w:name w:val="div_document_left-box_sectionBorder Character"/>
    <w:basedOn w:val="Policepardfaut"/>
  </w:style>
  <w:style w:type="paragraph" w:customStyle="1" w:styleId="divdocumentleft-boxheading">
    <w:name w:val="div_document_left-box_heading"/>
    <w:basedOn w:val="Normal"/>
  </w:style>
  <w:style w:type="character" w:customStyle="1" w:styleId="divdocumentjobdates">
    <w:name w:val="div_document_jobdates"/>
    <w:basedOn w:val="Policepardfaut"/>
    <w:rPr>
      <w:i/>
      <w:iCs/>
      <w:sz w:val="20"/>
      <w:szCs w:val="20"/>
    </w:rPr>
  </w:style>
  <w:style w:type="character" w:customStyle="1" w:styleId="span">
    <w:name w:val="span"/>
    <w:basedOn w:val="Policepardfaut"/>
    <w:rPr>
      <w:sz w:val="24"/>
      <w:szCs w:val="24"/>
      <w:bdr w:val="none" w:sz="0" w:space="0" w:color="auto"/>
      <w:vertAlign w:val="baseline"/>
    </w:rPr>
  </w:style>
  <w:style w:type="character" w:customStyle="1" w:styleId="txtBoldCharacter">
    <w:name w:val="txtBold Character"/>
    <w:basedOn w:val="Policepardfaut"/>
    <w:rPr>
      <w:b/>
      <w:bCs/>
    </w:rPr>
  </w:style>
  <w:style w:type="character" w:customStyle="1" w:styleId="divdocumenteducationjoblocation">
    <w:name w:val="div_document_education_joblocation"/>
    <w:basedOn w:val="Policepardfaut"/>
    <w:rPr>
      <w:i/>
      <w:iCs/>
    </w:rPr>
  </w:style>
  <w:style w:type="character" w:customStyle="1" w:styleId="documentMFRbeforecolonspace">
    <w:name w:val="document_MFR_beforecolonspace"/>
    <w:basedOn w:val="Policepardfaut"/>
  </w:style>
  <w:style w:type="paragraph" w:customStyle="1" w:styleId="divdocumentleft-boxsectionnth-last-of-type1">
    <w:name w:val="div_document_left-box_section_nth-last-of-type(1)"/>
    <w:basedOn w:val="Normal"/>
  </w:style>
  <w:style w:type="paragraph" w:customStyle="1" w:styleId="documentleft-boxsectionlangSecparagraph">
    <w:name w:val="document_left-box_section_langSec_paragraph"/>
    <w:basedOn w:val="Normal"/>
  </w:style>
  <w:style w:type="paragraph" w:customStyle="1" w:styleId="documentlangSecparagraphfield">
    <w:name w:val="document_langSec_paragraph_field"/>
    <w:basedOn w:val="Normal"/>
  </w:style>
  <w:style w:type="character" w:customStyle="1" w:styleId="documenthide-colonlang-colon">
    <w:name w:val="document_hide-colon_lang-colon"/>
    <w:basedOn w:val="Policepardfaut"/>
    <w:rPr>
      <w:vanish/>
    </w:rPr>
  </w:style>
  <w:style w:type="paragraph" w:customStyle="1" w:styleId="fieldratingBar">
    <w:name w:val="field + ratingBar"/>
    <w:basedOn w:val="Normal"/>
  </w:style>
  <w:style w:type="character" w:customStyle="1" w:styleId="fieldratingBarCharacter">
    <w:name w:val="field + ratingBar Character"/>
    <w:basedOn w:val="Policepardfaut"/>
  </w:style>
  <w:style w:type="character" w:customStyle="1" w:styleId="divdocumentleft-boxCharacter">
    <w:name w:val="div_document_left-box Character"/>
    <w:basedOn w:val="Policepardfaut"/>
    <w:rPr>
      <w:color w:val="FFFFFF"/>
      <w:shd w:val="clear" w:color="auto" w:fill="3F3F3F"/>
    </w:rPr>
  </w:style>
  <w:style w:type="character" w:customStyle="1" w:styleId="documentrightcell">
    <w:name w:val="documentrightcell"/>
    <w:basedOn w:val="Policepardfaut"/>
  </w:style>
  <w:style w:type="character" w:customStyle="1" w:styleId="divdocumentright-box">
    <w:name w:val="div_document_right-box"/>
    <w:basedOn w:val="Policepardfaut"/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ectionparagraph">
    <w:name w:val="div_document_right-box_section_paragraph"/>
    <w:basedOn w:val="Normal"/>
    <w:pPr>
      <w:pBdr>
        <w:top w:val="none" w:sz="0" w:space="10" w:color="auto"/>
      </w:pBdr>
    </w:pPr>
  </w:style>
  <w:style w:type="paragraph" w:customStyle="1" w:styleId="divdocumentname">
    <w:name w:val="div_document_name"/>
    <w:basedOn w:val="Normal"/>
    <w:pPr>
      <w:spacing w:line="640" w:lineRule="atLeast"/>
    </w:pPr>
    <w:rPr>
      <w:b/>
      <w:bCs/>
      <w:color w:val="4A4A4A"/>
      <w:sz w:val="68"/>
      <w:szCs w:val="68"/>
    </w:rPr>
  </w:style>
  <w:style w:type="paragraph" w:customStyle="1" w:styleId="divdocumentSECTIONCNTC">
    <w:name w:val="div_document_SECTION_CNTC"/>
    <w:basedOn w:val="Normal"/>
  </w:style>
  <w:style w:type="character" w:customStyle="1" w:styleId="documentaddressiconSvg">
    <w:name w:val="document_address_iconSvg"/>
    <w:basedOn w:val="Policepardfaut"/>
  </w:style>
  <w:style w:type="character" w:customStyle="1" w:styleId="documentaddressicoTxt">
    <w:name w:val="document_address_icoTxt"/>
    <w:basedOn w:val="Policepardfaut"/>
  </w:style>
  <w:style w:type="character" w:customStyle="1" w:styleId="divCharacter">
    <w:name w:val="div Character"/>
    <w:basedOn w:val="Policepardfaut"/>
    <w:rPr>
      <w:sz w:val="24"/>
      <w:szCs w:val="24"/>
      <w:bdr w:val="none" w:sz="0" w:space="0" w:color="auto"/>
      <w:vertAlign w:val="baseline"/>
    </w:rPr>
  </w:style>
  <w:style w:type="character" w:customStyle="1" w:styleId="documentMFRicoTxtzipprefix">
    <w:name w:val="document_MFR_icoTxt_zipprefix"/>
    <w:basedOn w:val="Policepardfaut"/>
  </w:style>
  <w:style w:type="table" w:customStyle="1" w:styleId="divdocumentaddress">
    <w:name w:val="div_document_address"/>
    <w:basedOn w:val="TableauNormal"/>
    <w:tblPr/>
  </w:style>
  <w:style w:type="paragraph" w:customStyle="1" w:styleId="divdocumentright-boxheading">
    <w:name w:val="div_document_right-box_heading"/>
    <w:basedOn w:val="Normal"/>
    <w:pPr>
      <w:pBdr>
        <w:top w:val="none" w:sz="0" w:space="20" w:color="auto"/>
      </w:pBdr>
    </w:pPr>
  </w:style>
  <w:style w:type="paragraph" w:customStyle="1" w:styleId="divdocumentright-boxsinglecolumn">
    <w:name w:val="div_document_right-box_singlecolumn"/>
    <w:basedOn w:val="Normal"/>
  </w:style>
  <w:style w:type="paragraph" w:customStyle="1" w:styleId="right-boxsectionBorder">
    <w:name w:val="right-box_sectionBorder"/>
    <w:basedOn w:val="Normal"/>
    <w:rPr>
      <w:vanish/>
    </w:rPr>
  </w:style>
  <w:style w:type="character" w:customStyle="1" w:styleId="documenttotl-expr">
    <w:name w:val="document_totl-expr"/>
    <w:basedOn w:val="Policepardfaut"/>
    <w:rPr>
      <w:b/>
      <w:bCs/>
      <w:color w:val="FFFFFF"/>
      <w:sz w:val="12"/>
      <w:szCs w:val="12"/>
    </w:rPr>
  </w:style>
  <w:style w:type="paragraph" w:customStyle="1" w:styleId="p">
    <w:name w:val="p"/>
    <w:basedOn w:val="Normal"/>
  </w:style>
  <w:style w:type="table" w:customStyle="1" w:styleId="divdocumentright-table">
    <w:name w:val="div_document_right-table"/>
    <w:basedOn w:val="TableauNormal"/>
    <w:tblPr/>
  </w:style>
  <w:style w:type="table" w:customStyle="1" w:styleId="divdocument">
    <w:name w:val="div_document"/>
    <w:basedOn w:val="Tableau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Thaynara Costa</vt:lpstr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Thaynara Costa</dc:title>
  <dc:creator>pc pret ufr seg</dc:creator>
  <cp:lastModifiedBy>Claire DESCHARREAUX</cp:lastModifiedBy>
  <cp:revision>2</cp:revision>
  <dcterms:created xsi:type="dcterms:W3CDTF">2025-08-04T14:50:00Z</dcterms:created>
  <dcterms:modified xsi:type="dcterms:W3CDTF">2025-08-04T14:50:00Z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31ae2c97-8cac-4d56-9164-bef8da193322</vt:lpwstr>
  </property>
  <property fmtid="{D5CDD505-2E9C-101B-9397-08002B2CF9AE}" pid="3" name="x1ye=0">
    <vt:lpwstr>jHkAAB+LCAAAAAAABAAUmcWWo1AURT+IAW5D3N2Z4Q6Fy9d3eppVCQn3vnP2plCWQVCYwglSoDAOZllYYBEKQklCRAicZhfiEkOXVaD5hfZe0w5bQGXq8GZ91GP/EN21cnKps7J9LOia+BSDLXAwsiyHpbh+/mwWTXFUqvtaN+QZ05c/cr2JbrIchvn+puNhKijB5uBMH0KMdTjAZm46aRTQHv0KcisMLSdHmwbiHs5Xvx6d+LBTwV2j8iy7HsQ</vt:lpwstr>
  </property>
  <property fmtid="{D5CDD505-2E9C-101B-9397-08002B2CF9AE}" pid="4" name="x1ye=1">
    <vt:lpwstr>+WTIEZcH2j4BoyvJoIZVnSRVEZ6ZsJ69dmWmQTpJi2Y7brrGWG8ux+S0xUohvPMq75HZrQ6BT1hmTmZRQ8c8EqaUREIULXSPcuDR5tQwWQyZKuwKBz2QsZaVxJgjCBTVomBQAT9zr8A2xnTVhIFX1gpMmtJiDy7xlXvpoXPqP1P6yfkQEyyNmGmPSRb4ponNd6q/ZAuXmrfKYIoa6SfZW5Ud2QiG6DrA+0AcnT3vxSo6fS1wCcUKGiddG5CPqlB</vt:lpwstr>
  </property>
  <property fmtid="{D5CDD505-2E9C-101B-9397-08002B2CF9AE}" pid="5" name="x1ye=10">
    <vt:lpwstr>jDkzdfmdcGtdXACfqPnU7b+ePLv7UD7L/weP7GRFffjIggTYZ8bg9w4YgoJ2C0pNfP1Jdwq9MNEfnxEZ829Dm+EPM6ZljHFKd4eyGR+SYnqolwA4YM7LdKKeBM1lHzd0d6PStPGzoO8sijHoh0W2zKHpQ+qfabRIZU6rnLxdbfwg8pom1Hw/cXRi2t4WdaFdvqfzt77KhaSmIu7Lokkxam5J+krshnPMrfkDc3XWxbyb+/9m6OcZs7l65H4yDBr</vt:lpwstr>
  </property>
  <property fmtid="{D5CDD505-2E9C-101B-9397-08002B2CF9AE}" pid="6" name="x1ye=100">
    <vt:lpwstr>OmXjzUroGhNYSuO/gxToIq580xPmmD7TJu8eLxwTuzJYvRF+QOjDs2FzZnxG4G6+WBswFwLYSqHWjGFdcO0eNrHDJKqJztqZNOcUxMgghiRP6/vJqGIMY+zrjv6wHgvaBeLQ3OXx43ANY86ynrV2R3pvLKF78Ri8iL674k4TQYW8tkX6ycT1kFhr0AbfYlpIORs1ms+e1pgrmsKogIBC11S1Ajc9IDJ4zlOvIzSrFjWs4MTLMd6Z0lsxbrg0Dcf</vt:lpwstr>
  </property>
  <property fmtid="{D5CDD505-2E9C-101B-9397-08002B2CF9AE}" pid="7" name="x1ye=101">
    <vt:lpwstr>55j60vLsK8yfoYvyIjqxgy605ivdq3++AyFM/nDRr8lzzHKdyM0f94daPW6awdc8Uvw9wrbsVStIjZnk/kkp/kA1n13vgkTGfoFXz1BuwL2duefwcpGbHsbV+tgguHl0+VJl5QtkgeOwbR9PqmFIDoIaSbCx2TL9pyyxB1KrZLhH1ptKWJ01rtHZKhhx4NdUQTus+v7mOpSRdXBOKD5ESw8Ragk1iLeOmEkamqWfr16XEhALK31sT8RGm5eeeH2</vt:lpwstr>
  </property>
  <property fmtid="{D5CDD505-2E9C-101B-9397-08002B2CF9AE}" pid="8" name="x1ye=102">
    <vt:lpwstr>bryhZvczI8qTNgZXp/FHgLGALxFiK7gsdNRNrOEnXQ2zO66g+rSyFdQoKjoHUsJUZuHOHJFY9CnkHRx8VrtQrSvKdHL6aqBvNXZcG2Rp+NESpMfSrNpJ74GqcPRYRD+UV8/CPWYjrlEoDn4yDRS/7u/mnlaOgjYIp8qDwViqD6Jtak83VUuBQLIMyQig3q2NjFbsb51TqHKof4p+HtT+7RlP49pimCg5jlRHyYDdw3iXkISMmvJxPKGel0J7+6W</vt:lpwstr>
  </property>
  <property fmtid="{D5CDD505-2E9C-101B-9397-08002B2CF9AE}" pid="9" name="x1ye=103">
    <vt:lpwstr>a6OwyYzZxj54T8PKqrokwWIGluCBvjvsRT6LTnZ0rpQV7spHv3gxOpIhRVqjcF32iMOg3SBGr6mdLdsAZrPo3mkZkA4SDW2IZZ7YLeWT2r9Ju6xWpqCCb2rvvlEkE7Nh65/nFuF4MyeN/3KKvj9fZ4vXTW6LPhUl7F5MAPpkDftnSCiV1C6ceJ3rouYLTrED1xVw3TNLfueeIeEQMBkTuaQrkNa7lG3wg88gPJRnozpMfduDAroHdvLX3D56FUl</vt:lpwstr>
  </property>
  <property fmtid="{D5CDD505-2E9C-101B-9397-08002B2CF9AE}" pid="10" name="x1ye=104">
    <vt:lpwstr>psnf/j3UQ/sRrdxgNgz029UpmlGCJXwPtuvh1GK8aAaD7TLx1spLJPk9mia+QifJA7MkNROzTHUA70XcnHo2sf0tP99FIqOAwYmz6GBsBYtRELsB6qGGqWufrdvjwn2xe5K/1XgZtNFEWiTYMdI6tlI3zXF4CEMi+0PJ13BXlgpf2w1bX8ADmpX6XwZ1x2tyWeo0ceDt0sTbka+DanOdigToyj5ZwrVYg/a6D9x2wn53RzT3KOdmjSq9FGHpu6T</vt:lpwstr>
  </property>
  <property fmtid="{D5CDD505-2E9C-101B-9397-08002B2CF9AE}" pid="11" name="x1ye=105">
    <vt:lpwstr>D88oD6PIgp1Tr2+oQ7LKmo2kZjIvmdKo4bt99vRUl8vGCWmcHelXggd9LlFZ0nZf4RtXozAYJPF1JHoIN+nyypa8RzVces6AylGcq/noKWdzmJ7iAHlLFHOTZsZftzZiAYAqq0r8B0wRZSdCPSkael+bELmoAipN/4QYhdWebhmTcxifJ9jjQOW0eCpfg1zAxA0r+6j8PSQ5+Qr06rnCl+LV/mPbkYPTnw7qKkuQiZ57VFvebVmVFgePZFa7ssX</vt:lpwstr>
  </property>
  <property fmtid="{D5CDD505-2E9C-101B-9397-08002B2CF9AE}" pid="12" name="x1ye=106">
    <vt:lpwstr>+mhRZxgGMQcJ+Xm8o55GXtV6v8asgysuJrAPtwrAwXOMTmNyMSc/xDSaRnC8rjm1IYMLgtcWCDq5NO03ZQIgwhPwmXKlXhSKw/HRuzsqCYfUY+Yqx6/4UIxA98FdXVH7MhVy6J1o2rzHClHqIdZJjA6tGqKC5f2423LKOA8y2xjmtxfT1hWhwB+d+hKFpxSV6u0D/15XMtX6BqAUiFDHVuY3GBsyd7g5GPMji/WK+/G8A7aIrTVvEleUq4lQe67</vt:lpwstr>
  </property>
  <property fmtid="{D5CDD505-2E9C-101B-9397-08002B2CF9AE}" pid="13" name="x1ye=107">
    <vt:lpwstr>mWKNS7dyQPBhM+NPkzZLmvZBnsze7M8ZSnJleEUOmSkeXqLBmg6b9azYATFQDausl8lbccbcCurQbjqW6QWpUJQV26s0dToL4yf5Ka7BtLkTo0dEA9Vo+m9KtmaHGERak6RJ0n5+M05rHqmKsNZpIwLPR5ZTpzsDT68H7iRmpACTGtejYyT6mAhAoZpwX1N5qRc1AMpgAo3l3egJmsZi1rTbJ3gF/PEw2OpeuKUOwvXmETTyahVQTtOKmno5aaL</vt:lpwstr>
  </property>
  <property fmtid="{D5CDD505-2E9C-101B-9397-08002B2CF9AE}" pid="14" name="x1ye=108">
    <vt:lpwstr>19Irip3l4Fu8j/P+iTyEbpSdQzOVcsHecf7UQ/UFf69iEFS+JJ2uQeH55MY1I2jSYuuDESvKyr+qtgvdMrlYBC8lnKQMeFqYKug2D4l0jiN2qTT0QcA3wM5kAUwdmRoMMJbKah7F9tY63a0H5zSFQQacH8hNKkD083C8RK5F0iM8lbAWcfJdKcTYMMgS9btWoC3tVCmj4niwm76krP+QQRWca1mLQhVfXrntqhBvkGAsxr7G8fY4228y/oIieL+</vt:lpwstr>
  </property>
  <property fmtid="{D5CDD505-2E9C-101B-9397-08002B2CF9AE}" pid="15" name="x1ye=109">
    <vt:lpwstr>rT/C+MzZ5x8xjlxTqE5t/CaTleWi2fz2PMHBEigH6tV9rWr9NF9XjJGrWRpMHI3jfKypvMSa4UzJDc83fxAtR8ezk/TpLNugwTxYwp3OC/vMZm25WN9eyNDxebXILeu3oZhb05dNcWAfAPUiga6l+ctLAXGsT9yiL6/JLvU8OLAM+hlvlT3g11T0nZWK+tsscSJ81KimtUb+kd9ln78aeaIe/khir1aVQjnWC5ph/wYKl++SLTP3IBPgXBM3x5B</vt:lpwstr>
  </property>
  <property fmtid="{D5CDD505-2E9C-101B-9397-08002B2CF9AE}" pid="16" name="x1ye=11">
    <vt:lpwstr>NJYhcRMGBaiP7wYdxf+Y/hfnL0F7ylCKn93m+GPHjow60+8POGZJ6KDjXW5XjZmPEKT9fj030A2Lm/Cy97N0O9jIs1ISbpDFY8Mk9hLCrUbU9ZCWTu7NbZUz4U9YhqsSpxpZFzFXXkxItIobcdn4mz6k7YEM+PwPNfHz5uco9rZ5XVHCsUc3cO+fs6Vp15F7KKAVy5URkHFWIBXQcJGIn/3g5lb7ZNLCZI9XZeputJKIdevv+8XaLXA779K7M+q</vt:lpwstr>
  </property>
  <property fmtid="{D5CDD505-2E9C-101B-9397-08002B2CF9AE}" pid="17" name="x1ye=110">
    <vt:lpwstr>6SZoCiGsZblifg6OSG9hk+3TdPH9u2bNNT1IRaLD+AAg2Wm11f7fL0sBvJLcW1+GzVjkZHpG6nJ/WRdZ4tHFtYXb1ovAX5wpt5b06bHQ0urw2OYbrS21pTo3I1cfd55BvNx3lVabZpZGqJXlhaXkYwLx1WKPplmoL+grTXqblRLA8gdx2JMc5wuEy84PlMHxlaJOQXpEJbNj3dJLpidnGTq6f1wPHlmz7LaFnQhcgySdwaXNn8uyQ0hI/3/CzRG</vt:lpwstr>
  </property>
  <property fmtid="{D5CDD505-2E9C-101B-9397-08002B2CF9AE}" pid="18" name="x1ye=111">
    <vt:lpwstr>YZ0w+q0a8H0eeMu51yoBpo/gzl4fj6LYknlUa7NvHpYdAJ1+GJexPndO7z4ii6S5o+/v8vPt3NHw0rkcx8kpKdZFTRyiakss0r+reMvFbdWWT6X8Yxn/0wXg0jT4zdIK+6E575LjCgJok3NjHfOyTWRmjRqTBO14IUyzHmz27eBMjK3l8UdKwjCGdrfY622ntUDLKB5anfU4HhuiASjkecvTIxCeQTsCQ+tIKXe+KuLPI1VxMVI0GEuPjIO/kxV</vt:lpwstr>
  </property>
  <property fmtid="{D5CDD505-2E9C-101B-9397-08002B2CF9AE}" pid="19" name="x1ye=112">
    <vt:lpwstr>pH52nUc+rsRsDi74WUKsLTShDvdtC0S0rBfsWWxWooMPLp7Uotrz4H5CbNVTVioCJx0H9Buo4w843CUFu45kPJCuNWGTJ0UxWiva6u/OF6rkGB92XTZ24IrcU/QEcixG/6AxEblUOnC0CO7UsiXk5F8dpOpNrWiX9Y1kaIFTMaOh7xyaupuGLLkluLlvV9EPR4Eo42MbIvwr+MdDNe7GhnrYfyqp+PAzftV4e6oN6ROY1D5t0Tw/Bk+sFiEuiVi</vt:lpwstr>
  </property>
  <property fmtid="{D5CDD505-2E9C-101B-9397-08002B2CF9AE}" pid="20" name="x1ye=113">
    <vt:lpwstr>WdWOL71do1Kj8O+xiQWEVhlrja8CQZn8bpsGUoin1pPbCzvFCGgy9UsCPVK/xrnic4mNYc+OD+Ml7y4W1Aj+1llsTrHth2svRTl4CAQX9SmEI9/XsHuGMFxJa3I/Dv1gfT0YbV9Gkt4yruRuzDOl775oohtda1TNC9rDP4kldj/OOIKjRK3ufxnq+uEAeXp+BB/HPCZ3pVpGh8X7ALBYmm0npwgboL47XJqMg8BrTrWSa3NnPdZMwjp6jxkLiLg</vt:lpwstr>
  </property>
  <property fmtid="{D5CDD505-2E9C-101B-9397-08002B2CF9AE}" pid="21" name="x1ye=114">
    <vt:lpwstr>v0S9UEH+vq8koo9jwMmKr08lnCcI9dEOvBi5SfQylkUCGP/5Yyiys+WhK1Jt+126oLH1NyFTaSFCJv7BPbMoBTTyM41NeWpn00MxE3XvIcqeGxrSswR5DXPnsTXj+V3nyripFv5euak0bfOGdl7qUJRFghAXWM5tNJL2cJc0kiGoll8IiWTzKGAGZhOXU929cTPGFSQKWUtDGyUQlTjyFuXCM0zVluyeLsRxqYLA0cR0wHFeC2HwixQpLs1nVso</vt:lpwstr>
  </property>
  <property fmtid="{D5CDD505-2E9C-101B-9397-08002B2CF9AE}" pid="22" name="x1ye=115">
    <vt:lpwstr>ukSbhbZDHCp7hOCBMwXZIWcpWT5Q6eMmycMGzOvfAD7qjF4ICWgq7Oh+sSQoe/6V6wQjIQB05hB2y9E6SdvDBHwwSnn7o3+ihJbSgFIPo4gurciTVFjSSIgRw6Yj/kXx8qqW1mMKGRjzIIyGVNM/NphLkCna/jDWC3plq9ZPsFfksZw5CcgtYGU4Db371imx+jlOZFaETmvZGARjzMUPWdwMNl1R3lRUamd8hY8mR6tSRKY2VP2pIrIp4RChXmp</vt:lpwstr>
  </property>
  <property fmtid="{D5CDD505-2E9C-101B-9397-08002B2CF9AE}" pid="23" name="x1ye=116">
    <vt:lpwstr>7N9rKHGxxjC7W97Ke5n8RSBv+MCmo8i+mVFVhAueuHZF+d4izcqvuknnYAINlJK5TMRJSRSQ3xFAGjDsLy/Tua/wX0J9dn3xVS66NmI6wBTLDfJCKipIIu9D+JZfXWOdV2RsFwh8O5/VqD/e2R3TV274+Z6i6UPkFe+3bRs4BOgZSPKsd6bUEO7DUMSF2gpklNrajW/PxGI7BwYCyDKRXXBvio19UjPBbFVKw/Vi5pnXAFdun5+Kl1crd6ocX1X</vt:lpwstr>
  </property>
  <property fmtid="{D5CDD505-2E9C-101B-9397-08002B2CF9AE}" pid="24" name="x1ye=117">
    <vt:lpwstr>RGtDXI3/t0UrheY+/Wqdb75c8NSW/xOZz4O5UZMI2843qA8UEGjz5DbAhQf+2gqK2DwkJ5cZXvHMAvIrd7JggCImK+3c+gW4/8AJKRoFyRySpBUoWUs2slY4rn8svtd7gIMwkyqfAA9cCpMWu+Cr0LGoiOOqLS5visaOKtLpV7mXlYgYebOA38grvAM5vNL6tKR09C7dfowl/YEoFeOcK5DJxKx+f2aY+sBk4wN6I88/SnGaVt1zN+hVT+DKotK</vt:lpwstr>
  </property>
  <property fmtid="{D5CDD505-2E9C-101B-9397-08002B2CF9AE}" pid="25" name="x1ye=118">
    <vt:lpwstr>qnnt1ZjY1qA8nPJ2VAV25M+tlUitWVpalBVShPvtlvBHVwCfQhq5lCPlGgIDoohGj+joQlWxZtUoc5m0bHw8rNN1Ai0ICMPkrR1/3Q5ZSeD6n+rv4AjCn7S5dsZ2fR9j5+vdHjomJ4souSqju8n4P1DcePLdZbnodKvP/shlcW+1RkebjDJTf2jwHdZ43jadqItqAN/GbnaEUqhdL0H9q7rA+YRhBbiDsSWQBIC+U0bL+EUZUO7+Hu/UVqZTXCM</vt:lpwstr>
  </property>
  <property fmtid="{D5CDD505-2E9C-101B-9397-08002B2CF9AE}" pid="26" name="x1ye=119">
    <vt:lpwstr>AYm9XIjpvS8qL5ctDVQUdw7BbQbKjxjUXeZL3Kyx5TL4qWCH/hHILxiMnhLdTtXEy0eqzDTszfQU5o2v48GPelMpn3ZJEmqz02wTJV+D6QJLc4pnL8J1zgcm+qhEUkH6j64ANSDWaSft+enE/DdQxgtGyVtm5qMXTExXx/wPOXUZd159idVgx6fdOyoHcyy56YbTv7qhks8PuRLRj4wCfdMcz/wRxYXlgeXfPLhBgJljgEEugBs9xXIS/p0RIgY</vt:lpwstr>
  </property>
  <property fmtid="{D5CDD505-2E9C-101B-9397-08002B2CF9AE}" pid="27" name="x1ye=12">
    <vt:lpwstr>TUnwmUSwO/8sPTEy5358Jnv3a0a3R93sC+uxKHmmlCjavPJOXpZW2aJfq+oL0EeLsRQg1xNB475xBd+rCpA7R3d9aHWVy4fBgOrUmHug9orfbEmqO24/1BBulL0eEcDW/kBUm2LyR9PV2FAr4R3jrmT28BjorYJka+T6js7uv/vwDPIsTCfTDQEP3eVHQwq/qGxwiwPuOq/KUkqs22La8pfbzovhcbqn+0BE6bXGcKfw9ze9gnQuXK/9mWghgHC</vt:lpwstr>
  </property>
  <property fmtid="{D5CDD505-2E9C-101B-9397-08002B2CF9AE}" pid="28" name="x1ye=120">
    <vt:lpwstr>01LHjrBucZAQGV/YpDxY32gEGhGf8f3y3Vjv3Y3yobU1KCc5daMvNbDp6aAtD83b3ErY0gk37PTAOIBvTgLvYRX9WpVaWK02ARRQw0oxoFdwQULk7mfVffiHeV+ziBHq58joeK+/f6XRbygpY5hzquruOoL+WBCW5e3bH761ZcFF2deOVhttSbKkuNr+KCR+sBBHqGSOrJItsp86qZvRS/oUQ/gfm5PPceSqMxsXT6+E3VONnYmdL17FfYWSJO1</vt:lpwstr>
  </property>
  <property fmtid="{D5CDD505-2E9C-101B-9397-08002B2CF9AE}" pid="29" name="x1ye=121">
    <vt:lpwstr>CNSXGagjfQig0OmtdSNGnCKrcdJ5wPHeQseShwv4lirinkkTrfKUcKUf5Edtdb2tk9vSuRU3m5V7mJe0P7ZoX1gbCyK1Hic4GeP1pc5jwmrYfwxFy/TKK+H2l5BdOmg22xdQPSYccp2HqBSGUlYDyojkGxGC+9srjBqEEBu413RKHLneHj0VdSZKGRn5lR6jZDABzduDUfiL7ytJThYRl8EpdyJ7+mxHagsJfJWh+cJ3apTSxlHtVeXZD7lgzMU</vt:lpwstr>
  </property>
  <property fmtid="{D5CDD505-2E9C-101B-9397-08002B2CF9AE}" pid="30" name="x1ye=122">
    <vt:lpwstr>rwqJBxGctLGE4i81Tf9+bXNmjn81gxPkq4zmDQkhZykQsnZzIlvSmwJavwslMf9Rjf+vtViTFKpbSBMrckHjLdX0jAFyyeh5o0QbkroL38fj/St9b9yWsdwheAbgqI5OTMZ4VMp4b7TtCCRvzxGroe+08IJsLPYHbuvxCsgr7fcdayonZXw8UnqgU4UUcoowzEOom8rbC4D8CzvwvDAeyRrc61o4w9euIEltCdxr5Rhafzehxwh/fNvm0T29BAd</vt:lpwstr>
  </property>
  <property fmtid="{D5CDD505-2E9C-101B-9397-08002B2CF9AE}" pid="31" name="x1ye=123">
    <vt:lpwstr>0qGRRfaSPsz9D1Eg/LKhlkyRxvLygAQxzdRO4C+sIKBICmParl95XJvX0fcD2b+9x/Aj/1AjHkAAA==</vt:lpwstr>
  </property>
  <property fmtid="{D5CDD505-2E9C-101B-9397-08002B2CF9AE}" pid="32" name="x1ye=13">
    <vt:lpwstr>Mr4dWLnczFl3AMAyUVf605Wdkqu2O5K1YmanXnksECkUWemHQmUzlI9sbDFtZDKFLxxh+mCGs7Sm1okenap5+7NWRji87jU1jzxIiwye2sq0FGEFo7nxy8m+QmA6F+kMClFXlcICJhxOLD1HvtuAe90jYfe3O/5G0c4FewF8dRzhsarsKEyP2I3AngjHhman3cjECvNrBUtSYppKV2VYYi919H2P085F7mKC9WZRHjO3GGn0UifGi2BWKkOQT6F</vt:lpwstr>
  </property>
  <property fmtid="{D5CDD505-2E9C-101B-9397-08002B2CF9AE}" pid="33" name="x1ye=14">
    <vt:lpwstr>gChhN/zp9/2nsUVMNf2+XHkPelYRQjKQGBkWi4uN4ffNNNWqWuAgv09OctnKCcU+hsOQiVusdkjXe8DUpFOrDHXIzLf38NlcnIZCTI6NJaIoJvSLxSa4NAasqUStPERQNCrR6tafgeUYdD+TlnvXzNzhqG8jGtcIo+0ZBg/qzC5FtdhM241vEvwCsskmCay1Src0e6Dojxc0J0mqPzj4+MO6jdXxFDKRQpGc/ZQaQEZj18+OoFdvNDXEjtBTBoW</vt:lpwstr>
  </property>
  <property fmtid="{D5CDD505-2E9C-101B-9397-08002B2CF9AE}" pid="34" name="x1ye=15">
    <vt:lpwstr>qFB/ax1P8Wdox4usLo9jqw/1Ad6harllxUD58IEWhtaA+PMn3hmVyHyZsAZxr+YzYxXHIPfXttFDOtuCPsm36jiEdZw9DoBAckVnhX+CoyF8UsJI5d2f5KRiCQgv1dafdlmL9uP4Vq5tkmLz4nwVwx9shzamGyuGcnkI94vNnllkk7vyOEP5e/Dy9353SIyVM2KkXEjKb3dUEdT0gHjelOyvUGclaClLotG8mBs7goA0Y0arRuBAIwVPLBpQmHO</vt:lpwstr>
  </property>
  <property fmtid="{D5CDD505-2E9C-101B-9397-08002B2CF9AE}" pid="35" name="x1ye=16">
    <vt:lpwstr>yhtX7r45OYUM3CLAG0M7mSgdJksB5WROiL+baVkPnb5UvVJ/eM+icmB8hQnplGzTHkIQF0H2pDYsJdkFHpQvlxGP0XkfMlvbwZPR+BOEMS3TfIII4lXFubHvcs+SgCnEIjx+pPeFWhyW8IvpAAmrrcumFIKeguKs2a+N3/rG+7JT/lRVvWkaZJXrSwibNsiXxC44AtIEi8XfSacpWysRz42Sq9be9HlDurg9uTt6wj2hjUAKDe81bDMXZP5zr0r</vt:lpwstr>
  </property>
  <property fmtid="{D5CDD505-2E9C-101B-9397-08002B2CF9AE}" pid="36" name="x1ye=17">
    <vt:lpwstr>KkW9oLv+Ax3I43zn6RfrZQH5TSOanE2+gAT28tojPoW9Au4rLk1loljVfRN6IlQURwf1oVexYC0d1twzpwJkVaEnI2a0fCoZ9R3e7zy4iTAyYQ0oOrV/y9HbG/xnDKX3gD3oMuzY0hR6Q0vgheiusCRcCf0JiLTmdOtnvYAo0tzYOw2ZVogKzBTSQ5ixh7FOJ0pcpKVkLeAFgD2nv+93VAUtTNjAYUwBfQjmYD9Hc4clRRD7MUwNvHwQc1c+1OG</vt:lpwstr>
  </property>
  <property fmtid="{D5CDD505-2E9C-101B-9397-08002B2CF9AE}" pid="37" name="x1ye=18">
    <vt:lpwstr>5sijRwvo0inhLQhCTml+JKGSVnj7pnUdgoPc9jFux+5IETsv8kV2z+kh1cNW34/ZzC4ah45EC9QoMRqFihf+Qaqt0MFml5eZSaN2uSKxL28zI/VUWgVX437Y9jLHDXldAkI5waMFeydnv78OMEhjIiOUhlliJkAVSSX3yir2R96WtN1wymWEDDdXLy7jS/h/JiKSeyTkhxQ2cs8YO5pT7bbvw5433/7X/7WYhRNjrwG9YJYhxTrjyiv9wXmSb4p</vt:lpwstr>
  </property>
  <property fmtid="{D5CDD505-2E9C-101B-9397-08002B2CF9AE}" pid="38" name="x1ye=19">
    <vt:lpwstr>/LBxVA9dYnwXxnroDpmndJEAD/mhxWd4OfY7w64761T2N+z0my1SdngQiiQu9zM552JksqPjwvA2cSJf9w/XgJK71wNoGYFZjYs2gecIBK3L2PwM/84Y4LhADfXy/hpg9cXhff+CayZfV+IJAuSoTkfEt9fCxBt3yb5aoL2D3JmfajbHwq/465ZFfmnVIc/8rDcQp/w+0nXlufVQQS2Y+0MUo6jmlGViok3feiF4WO7bQBF+PnLzR/EyEICmZOf</vt:lpwstr>
  </property>
  <property fmtid="{D5CDD505-2E9C-101B-9397-08002B2CF9AE}" pid="39" name="x1ye=2">
    <vt:lpwstr>MRzrY7F+qRZvwP2f8UX8sOAsFWPABs5I9wvqus5whqHMJiYkE7pD/dslH+U74vfY7Cy5kdIqXzok01sCl0i0h5LERsIpDSK6O6ardxF6rPFzRMdktAoul1Emf8s/ERDmoZfP3rEK7St+XJxodusZWTnCOqAgDOxKczX+ou63SdfmLtJC54j26kPGFNrL5R92dsf4ZQ1OyrFrOrHek6Ac8vAKes5jiYThBgRDiB5CWVsrpVlwSJk0//uFy5ZXISo</vt:lpwstr>
  </property>
  <property fmtid="{D5CDD505-2E9C-101B-9397-08002B2CF9AE}" pid="40" name="x1ye=20">
    <vt:lpwstr>WIc/C3Ns/n0NAQOwv+SqQB+vu18Rj4PSbWrKcYYgy4JnXlHgaagW7clY/12AEJvwVuCuSf7hI/Qqxq7EwkuCl9WGn6X8LcOqctaQwj0VpQl+kwzNmEGO697em7XpscbvtkdtQDc5L6cMcNv7fCR5fpnP9WPOlrPX4t46A8IHsSPzc2OndSwyhJt1l/PVe8tRc4ppphnJ2SFB2dn8JFpZeWRSd/192O/KEhBSVXM1GjS+QAz9QARpKUvh3BaQfWp</vt:lpwstr>
  </property>
  <property fmtid="{D5CDD505-2E9C-101B-9397-08002B2CF9AE}" pid="41" name="x1ye=21">
    <vt:lpwstr>tqJs5cxHJlIGmBHYiKjmS3/tsF6bmfiii4tPi38RinC6R+HlRpLduNCYk4L7mR4d5pmXuaH99WoM2rcaYJ2TlHsAO8Te7dfhxr9ML97MNyxUasRZTPsRFdpnrHKOMJtFR+LAc2SV2T0HSJ3wUm6/WkQ4RbwyAYfVbg2FH9ZmNXwOFQLJrbTRV2O5jB4uyt5ZvkwHKcTZMIvtlqK9ZuJSjBsDeANrMVjV87MzH4ckRTC4YSAZZ5pnWNqflj1XqBI</vt:lpwstr>
  </property>
  <property fmtid="{D5CDD505-2E9C-101B-9397-08002B2CF9AE}" pid="42" name="x1ye=22">
    <vt:lpwstr>BUOOBUKFgj9qZBCMos8u0P2Q7vszp6mMdXWom75J79jbbPTUicF4VSZ7V3k5JLP/iDdL3BN7O9jk2PsgpUzbOLGcIIH8tpYHsFImGlVQI+yA0qd2F6lv+2RrFrwWCJDFyF5mnnWwHyYv0rF4Gj6PowOXrxxNXkMEXqI9ec73exBG9h9QBZp72M/+gehTCs43d1F+i0GSzc9iMZgxX4E8AcjTGQ23/92KSuFKxPpk3zF9bo7zqEUorJPNBFHhXoK</vt:lpwstr>
  </property>
  <property fmtid="{D5CDD505-2E9C-101B-9397-08002B2CF9AE}" pid="43" name="x1ye=23">
    <vt:lpwstr>ztRZ+bdxjaP7oHL3Il162DXDpR9k+ACDCtChRv93FChfHpOQMGP+kwcUsU7+5c5O/UyJPIDGPYm6ZVuNFje2n0dU+VeP2BdHu0z2NEKFud6c1jt4q7acRbN5OaN/tBMkrOdBuUhbi87Mz6Z9bKM7ff1/7MebAKs4G6TFzA+S88bQylVQhnXfNNzQhoLjS8fEBpD/KHO6VSqbzqICae7K2ebohtap2qWjib4vKUYuj+d+i0iikk35Q8ghSBxjWh5</vt:lpwstr>
  </property>
  <property fmtid="{D5CDD505-2E9C-101B-9397-08002B2CF9AE}" pid="44" name="x1ye=24">
    <vt:lpwstr>jifXCi2H+oS6FCl8mSMhitoOu8XVB+w61rNy9K1D4XeX6r+1F1HdKcEB13CkHiAZTTkmA3+NqY0Bgg8Gqmh1b/efNqfM8VUs09wdWD/4A48rCg8X4phvd0NFKHfRH4hKDtjCZRKrQHf/xZInGLDncOnvdYEwFe0d1BVXZgvDf7LqUgqdjaoi17K0gAGaxz1anBOVK1k9/RkKcfRBOv/4p1EaO3EpGN4Fv6Xr1HhMRPbZ75GusKeGhlFpdIQVIOL</vt:lpwstr>
  </property>
  <property fmtid="{D5CDD505-2E9C-101B-9397-08002B2CF9AE}" pid="45" name="x1ye=25">
    <vt:lpwstr>Y8llaa8sVuoqvUrAiAgXsdnCBT6x6y7buSp3hScsFQ2a4DYBX7rDxkoZQ/lIPsrg6oxl5nEUo/ew1CGbmEw3U2mUTyhRC2R1s1la9LTJ5TvhRm6myOQEZ+jYf+F+kp7E+BVpIb6BKHs+pDVvrvguHcjotCOWLzzhaAydSMl96x46OLynWRT8+PafexFZgIfwnAHk+GJI8lUDx9sAftAKdcvdJaPUtRJY9xnxYXykrCm7ZMnT1SznHGPeX1P76pZ</vt:lpwstr>
  </property>
  <property fmtid="{D5CDD505-2E9C-101B-9397-08002B2CF9AE}" pid="46" name="x1ye=26">
    <vt:lpwstr>ppOW3xUjHbdsz9/Out+o5gJ0hym/b1ZqeDWnlAYMOxHZt+ridc9MwRzeXWGaxPOWq/42TxRNNRa8nemdMqKjoE82F61cy9R3uUr3dyB/7EYkaYw1KrdA2NqupF5tJnsdS9+S//RxFz+cWl37pFZk3YwUtZ2S+2UqHTKt2ljamRZlFpUifAQnmbN05TJAufgJQviNdW9bjFXaaID0lJO7MJ+rxVzuEja4FFhXOxIB8E9ci/sKKdKtGCusm5IHSrw</vt:lpwstr>
  </property>
  <property fmtid="{D5CDD505-2E9C-101B-9397-08002B2CF9AE}" pid="47" name="x1ye=27">
    <vt:lpwstr>xwV1ZekYiBJ2hxF/yKZMUBhr+/Q+uFrGtSQshZSfuebd0cKb8hzeFVrAAUE38WRoHldJISJy58HFEsa0tob1xLUjmtbvwJsm0oQyk4IgS1/8oKShw9kha7ks3SSjQaAXcr5q/6QqFTZ9uelsix6h4oGCEuVOscH1M/7jijCNhpKUql6iCdRUFgFAwm/QRukZtsv90VBKUAbbc9+29dyycviu+jmTgq1htaYsBejfJm+5rFo3JL+T+819JOGFG6Z</vt:lpwstr>
  </property>
  <property fmtid="{D5CDD505-2E9C-101B-9397-08002B2CF9AE}" pid="48" name="x1ye=28">
    <vt:lpwstr>tXpoRrpHaOSTciDa9aI2QDsx1RGdM44ZWmELsOsDM7su0H6RYdGw2ZdynMw/nNMRvvqRrkG2nIfMtmATgxB9lefP8T78VGKGjpnrxYPXwRYSP2su9dVt0gXTwn4urnzhEQyuIS71Ooz0b8mn5R/X39c5CDRAuMb3ImoyEMBsVyw4GYrlnUm+oKMKCdwvdthgWTXTAlu1kjBy5xvbDSBPSJkUx5iu3GUNXUP7RzasSOYNNDdOMUEpyUNHUEUzgpt</vt:lpwstr>
  </property>
  <property fmtid="{D5CDD505-2E9C-101B-9397-08002B2CF9AE}" pid="49" name="x1ye=29">
    <vt:lpwstr>MmpoxsiRi1FXZbEP1oRs3IjSalGmcFAiDPXsyYxm/bR6INQ9Mpb5ri+h6S9vADt8Bb9CXrgwVg8k61d/+3F01P6Fi+C08T3SFiz2kdHCglsfQOs5lu3CdT/8v5/SjFEiJnbX6dA8RmWa0bJgHLImpB6rAxjcKGApvGK+/4i/RZulVQ3/kXBtrdJb5IaqXnjOgoBJjoCgt7FIWVXszOxl1+NhRdqnKN83PGdlx+mrjpWnq4M3FNWyKiB9GMH98Jt</vt:lpwstr>
  </property>
  <property fmtid="{D5CDD505-2E9C-101B-9397-08002B2CF9AE}" pid="50" name="x1ye=3">
    <vt:lpwstr>L/lRZXZmkELfseEuRw0kU5889LCta4p57JLdVW67TYq8FwF6HVFZw0wxA84kv/6YeVToRA3oyLFJvCGyUVjEFdMA10I2OqpBCrzm9i6aLWX3UoTdjwuYiGpfa0le0jTnmtDnIUQC38b8WRCZeOekqNtrKJk0RBx/JTuTUgBLXhNrxn+yggbyI1gVNSb3eTL3xAlT+u5sRFeM7XVxToFeWOtU7Q+/wisFHGBdcs3Ed5yj+ejMokLF0w4b8YSw6oV</vt:lpwstr>
  </property>
  <property fmtid="{D5CDD505-2E9C-101B-9397-08002B2CF9AE}" pid="51" name="x1ye=30">
    <vt:lpwstr>nWqVOWZMjs0myQFv/gZvgdt/G1bsNVs013a5+aLRzR2OKPiWLNXAUQCC+34uW1h/FTHppcURb+lKUCmcKN8vrWYFB/OBE6PEnUs72Ip/T+8vcdn/o7rGNRTOmB4lcgzuSE9bXBlURvUKkdItBoXEnkV2Qr+COu/MoKY1SSpjC89LIfFxdqw2/QI9iuNq8DdPqDNpw4hx8BUhbxF3zllPxtQs6yQ0yOJHRBTfpIksQdq5BsNgOjA+GGePaaSkH7I</vt:lpwstr>
  </property>
  <property fmtid="{D5CDD505-2E9C-101B-9397-08002B2CF9AE}" pid="52" name="x1ye=31">
    <vt:lpwstr>qJems+LpX0f4juh6FLm6QRjU4mJspudnBWvuzY1ykRSlsVN3JS65+4eDc7DFqNSmF4CoOEiP7WaMfe5vtgrQoFRBAiKNadFmKvZVayEGiK/QUw+cpHYi7vc4D8rNJXS8f8KuTFDSOhz5Ib+pEm0TPpsUyBXS83c5zqvte9OTLcxubiVYg/9HIDM5hj3b5gdMLwznndgRQPWlMIIyr4itSUGqhwezSo39F2u1ZALtqRAkNyCAlKGkrgtOQy/4xSl</vt:lpwstr>
  </property>
  <property fmtid="{D5CDD505-2E9C-101B-9397-08002B2CF9AE}" pid="53" name="x1ye=32">
    <vt:lpwstr>lybafjB1ypUT7fWv6d/eUm43sfzhYAclhNb1itLM4jCA/HiGfCxPQld+ziAw4ro2lBnl9SEX0+wRebFGnqCZTdmvlLjypHcDBqQfb6u8mqqjEChtpTvGqnnUcyKo/uB366cDPaNnwr0/BLC9W9gOIQApSMOvXwLn96ISDIN8WJdRf7GqTQGkyLhjulQcgc6pfyGjVJTIexsrVjLCoG1tj+u0xAsgV9SveKOT9lT6+CUWTMH4rkFEpD7W1xR1Nm9</vt:lpwstr>
  </property>
  <property fmtid="{D5CDD505-2E9C-101B-9397-08002B2CF9AE}" pid="54" name="x1ye=33">
    <vt:lpwstr>fBPyM6BJednJFVLz30xf+ZKjrO5v3dlyhtzCFkfh3Ar+XG4ubmtdg7/m+yUK+QZzCW+JQe3HSsxkRaICDV74llByL3YguQFkRXDBgQXIwpQiUgIU3kwR8kKaBe2NCha+CXCVsB8ytAsoUKU8zgrt5kYZSKwToZ06S+RnvM5g/7wclDIn+PDrc/oRFVgzIv/8/fCxBg4+y/JttHQ85F1QcmRKSz1PHk7buv7+LlobLWOBxc582ZHe3BrgE+ZuV5v</vt:lpwstr>
  </property>
  <property fmtid="{D5CDD505-2E9C-101B-9397-08002B2CF9AE}" pid="55" name="x1ye=34">
    <vt:lpwstr>NxdcL6JWmEywFqd+Bg2qVcxSktRfzEw+vTgC/DVP+VsXuQIlYS/eM8db0gFe9fDiPk9EddafIiBppxnUO05JsDBpsiu5Rz6uUo7qkohMsS8bIqyV1fMj3yxX79DDEk5NJgKmngcm0JY8Pg0aiRAfTXQDS6IOn+fHITzz8SIajV222rJjIpJ1DuduH65Np1GO1B8zXn9Fgan2FenVrW6OIz+gIywR4h70/PX9H1710iZx0lyHecmHjD88bDYWevV</vt:lpwstr>
  </property>
  <property fmtid="{D5CDD505-2E9C-101B-9397-08002B2CF9AE}" pid="56" name="x1ye=35">
    <vt:lpwstr>/S/lC+9LkAwXyqa4X5QvdL37G8/KS57yw8G6j8+3KdlSebqHH5DGTDGjeH8BpokuUiofF+htrc94Ltkujw4Cymthw0MUBU1c1AKs93fYkIztWsPGtZ3UcMlS72hJNRLTYMTGOQqNXK+FQ1t15YQhAiCE9mLX9GMnZ3JDiy4XVpRI30buoNOeVxyzRz3z9F/s74wc5/WgUY7ZSmz87eCnXxnafRM4C+OmVeA3jAKy2Cg9KNdyou1qgOYA7Y3eMjI</vt:lpwstr>
  </property>
  <property fmtid="{D5CDD505-2E9C-101B-9397-08002B2CF9AE}" pid="57" name="x1ye=36">
    <vt:lpwstr>1b8goPD52UkKbCKTmWmKzSddoob1RPdPBqmsts/XH5hTWLwB7rjdUjosQBjulA96HLNjOzN6TrtH6h3NaK9ufO0DgItRibtWKIHIgrdWLJWYMUP1r0VazP/kVE36+W6t+iN9PcyPsQmHICKUS+iwSNNbcj/nCj6FeekTeh5JtBEQu2e35g9dOWrEv0E6n/RBBu1Lv1saZAmaC3vefwz7d6Uo5dOswsHjde84ucfjH5M0QadHE5wvAU+2fPV9uEJ</vt:lpwstr>
  </property>
  <property fmtid="{D5CDD505-2E9C-101B-9397-08002B2CF9AE}" pid="58" name="x1ye=37">
    <vt:lpwstr>Ei7toOij+2VTrregQQVFp2nrIdaNRngiiwKRBlE9ZoB9Bw+n8Ag0S0yIX9lD05Iq3rBL9ubP7Iy2zNw4/SEr5CDuXSdcWMH5ppB6GF5fwnkB64VQuvgF76KMVaZdZEkh+lSN6GqX5kpPE12I//7ac8PtZtumKgP5jDkCK84Es1XHXokJ6DjBWA7cj47MfyeuPr2z/VyYN/aHmLH4Ma91eYNdiJEukFDKpzhSzQuEI67mwr5pJ/vwVXwxOyY+KQP</vt:lpwstr>
  </property>
  <property fmtid="{D5CDD505-2E9C-101B-9397-08002B2CF9AE}" pid="59" name="x1ye=38">
    <vt:lpwstr>pXpEKC6Avw7lRDFSTU/BodWOEfwyNtIZwaOga8Hv12p6lqww3RdBDOVQSSiTzLxqSLZDlXs/2JI5GfvSsu77K0QsM0ned1OAlK1MJeBmjovuS+z74ICWryAAVk2feinDLqfveI6NHuD7z5cBXPR9QxxM0uzz6akrUYAM8GXhqxKB3b+mUY0grLv0pOQ8rkru5IWQVGuuCzNhiK32GGz8SFuIoi1z+zx6m7HwPqu/GU9W1URAdc2LCA753tew5R7</vt:lpwstr>
  </property>
  <property fmtid="{D5CDD505-2E9C-101B-9397-08002B2CF9AE}" pid="60" name="x1ye=39">
    <vt:lpwstr>eVzVunzr7MRiIaa2Vc5wrVs0eo6wIGGF6LycSo47d3SybL9LmlSoPrijzY2AMVW5UFr3EGhqfVUYh5720ETeR5uwzCm7W4RQ8xClsiePCUzcbQ492edKB93+RhZbDd+aBtlnAzGjyy6fuuhoYPnCUFlHOzGtrRWB+PKUcj+SjBXbO1yvnGjTxQ6vwoTG/DvmPVWfJyPS8wfZOJ/jVHAexujNPP7yuCf6qKiYP25aOfgNDdapmw8Q/cX4SK13ceq</vt:lpwstr>
  </property>
  <property fmtid="{D5CDD505-2E9C-101B-9397-08002B2CF9AE}" pid="61" name="x1ye=4">
    <vt:lpwstr>nPUcZAp9EJEdto6QJVidqEK7SV24+8NfOc6PcL7yONFfF2L1zgL8avmr7COH/laqwtZYxjrRTdaN3eK/eiU2czvRSYilnoxxE4NBDd6d7xlnaMPFx3EL2tqNKHRsfebG4/WC6vwzXpaQXzhGlJR8lrU63xxkEXZcI7mWXeRVW5H3IM7dtydDwguDXtEQfHKPWeSPZHb7AZgMAqwKoHuj/DZUEuTbUcdL/azyN+18VqDzbefXrzCp1eFk0FFbQfP</vt:lpwstr>
  </property>
  <property fmtid="{D5CDD505-2E9C-101B-9397-08002B2CF9AE}" pid="62" name="x1ye=40">
    <vt:lpwstr>Z5jDNh/+YaitUIjXbkQjS1vTISNwaya6Lfk41LmyZL5lgi/Mu/SfoJ7SCkJkrPxtsRKMIt61GKVyo9yaGjF5Fyakgsu05hcgLYnYzYMkUs2zfXXyXerNDhH9PM0OTsOG7p98wvMcztQIaVJQFnz4KTeBna3PScbdF/bS7J0VUbc4wO5adAoxVd4VUczbv9raLUvJnWtXtftkpjfNHbxsnsW+tx4NUWeVbZimo62BzsCskM6nKxlXJK7c+qhWqhh</vt:lpwstr>
  </property>
  <property fmtid="{D5CDD505-2E9C-101B-9397-08002B2CF9AE}" pid="63" name="x1ye=41">
    <vt:lpwstr>Oro6KJZLcFtkPxtd1P1jtjiCcJBfi77VBD25XoLeQ5Qi8/WN2H3d8NbMuUEqZ/hTUjShO7wNDW+isr6Vec9GZg4qmZEQXQrkr3kQwTK7rCC0hmbA/ynlrvnr0PqYn2q+RleFvyY3GnJawhCUOdcWIuu5Vj/wEQRRChjYRuoHkPZabVzO6jRtnbP+MXSf8sEmQM85qQ752wHK2WbKbUfh7/izJnACAEqBx6EYnj5M9jGERGEVE4Snc/GMTimesPz</vt:lpwstr>
  </property>
  <property fmtid="{D5CDD505-2E9C-101B-9397-08002B2CF9AE}" pid="64" name="x1ye=42">
    <vt:lpwstr>vcslp+VQZ7lmdO5KT45E05e5PqsM7OF4imV1lBLM9o6JhPOyW0zjq83z+Lrwi88I4kVFFXrpYLIRA44ICEYC+bsFhtMCEZ5PB6yvTsjjPX/bCnVCUpGxHAOOK/9HdgucOXEn54lFVpURkb5532B0vu7Rmkb18oJNMzO1fwrQxbBjB52luROZdOeujv5cwF+MteHUfKg9lvAB7gRA0US6LdWZdbFoZSuTJWaEULugbEgBo0q5dvyAUvO9MsVh351</vt:lpwstr>
  </property>
  <property fmtid="{D5CDD505-2E9C-101B-9397-08002B2CF9AE}" pid="65" name="x1ye=43">
    <vt:lpwstr>/ub2SnUnaozXChpksHEb0I3NpMfsrsLbWwUcNOFFOu70jkCx72PKD7GCep4N40Q5/bv1PcYglfpkn/td9dJ+RNuo+TUorHCX5M5iMHMPyOE0FeKfHVI0o8oDaiJhCrSln4CcE8ghegcbPRgTT3SZcBJF4BF7Lvu64Jo0dTh6tVYveXz30p1Y7xuH8EVGL+Em/eyIwUjqVruVgWWFM91Y0VINyXwTgUGE2QxMlH0SSptz+lSwehnQyV/ntixOtA2</vt:lpwstr>
  </property>
  <property fmtid="{D5CDD505-2E9C-101B-9397-08002B2CF9AE}" pid="66" name="x1ye=44">
    <vt:lpwstr>PghdREPzdoauzA4Tj29pR41DKaImBLl1Zz98z8kvD7fWg6bBqoVtw6qH2d7A/6YAeXKO1/2m6NnxvvF+MHoKy9s/ANuQL4HNW6qLSSdgm7I922ZBpdlc2cfItbkfSoUObEFZOPCT7zwkgJLyCct5Go3kQ1ghXpoX9Y+WsroPBSRRQ/KlbhNtfm9tqvjC4FKMJQnl5mEhr4cYuWP67OdPstrAnW4Z0GCwObHe1ZGrMypmmswfn9479gsgrWhpJf9</vt:lpwstr>
  </property>
  <property fmtid="{D5CDD505-2E9C-101B-9397-08002B2CF9AE}" pid="67" name="x1ye=45">
    <vt:lpwstr>D/pYp12jqMZIcRJqrSMtFnahUUmVaDjj0TTu9+UH/mKrh35LpLTaME/Ow1nTkITiyEyfNv+oM3N2OvBHVSMP9GVpUPRxAUvOhHb41rrdMoGhtfGzYIwFCOvjWauRE5BqvZJoSVywDu1n56+zMZhaAxNSdaRjsx05kYt78aW3t89v57wXf305ZP5T3xpS6Koo2Azwahmmir8osE/JzT/5UoOkAjQ1UwCuN86oRqTmAe0moutv09wSHqzRQEuSLRr</vt:lpwstr>
  </property>
  <property fmtid="{D5CDD505-2E9C-101B-9397-08002B2CF9AE}" pid="68" name="x1ye=46">
    <vt:lpwstr>er3vtG/0Q+sBl0Lv5cf0tFIUuF5MRBYjz/dkdw66lX8B/hZyIR9IAlF1Idpp5h5ShuMpxuM1BB/GRliT4g6to6qXiycN/Vppgpk6iQwaU2ChKxsw2QwGxoytGIv1bHDm515RagvEoxG074vpi6WFcNnlCaY/2fT0BXDf4Rn9dQf5/OcrEtz3umwI/LQdV6PHz2Uomrpa5YH0Got/b1kMF9guNtDXAPfiRC7ihdLmj/TlKWTAZc+QhIkmuFRRXVc</vt:lpwstr>
  </property>
  <property fmtid="{D5CDD505-2E9C-101B-9397-08002B2CF9AE}" pid="69" name="x1ye=47">
    <vt:lpwstr>gwg6lpriXVq1455xw5y4uaxajYTXiAVnEm+x8u5pGna70ATLbWSO62iNGLAzSf4Hl5dq8SfmzzXGkM7Otd11UiSQyHjAVeHnYAgzcJjFC5GxM+8fFlkKqw2L5PAckQ32TeHO1UgTezX8E6VGsjZvjbd1EG2uMlEIIA/sTUGJfozWc6RomaSjhR3cmxdBlOSvlb/Fer9vDXWiwcifvaXKqNU/QZ10gNd/eWuElK2P4NiXK5bMMWT+cK0eE8F0jAn</vt:lpwstr>
  </property>
  <property fmtid="{D5CDD505-2E9C-101B-9397-08002B2CF9AE}" pid="70" name="x1ye=48">
    <vt:lpwstr>djEFJrxTz20I43LDoLPJEd5wpbN/NFfID9OsvtQN+uVmdZB7Hlm//IbhtbecQy7y36abOMlF1xLAnVgFUdLE5Eb9apN9UnErdBpkX0qyPhEnR+dG1uQhS3OpOepvaCA6YHjhGVlhH38yemBq7tcFAsHKnmmjwjjRn45gzd/ojuvP8x+6McRXbUzoj0Hp7weMtuQJtbV+a5KQfzZrB45wJIi77n4D/BBbi+iDWLcIFVKQP0YMtE1HtnYmNxZ8s0k</vt:lpwstr>
  </property>
  <property fmtid="{D5CDD505-2E9C-101B-9397-08002B2CF9AE}" pid="71" name="x1ye=49">
    <vt:lpwstr>X6I344Vwz5XSqxC31aXqx7PX0XmhUcTlgTUy9TOaPsUup/LEyOflFN3dnJCwTC0eqEwNt/JHtQIYjo3dEx+W/M3tev+D96HK+UPPeRhvcGJTVLQrnrtJPX2GgVSaQnXRYbotGJwgEJw31UAYrSVb+7hyW96HQVahG5NHPxPCuhnuo5y1XOEcv4l43YiXtieSqI8MURo6eUWkUXbKtTjUNA6Lpj0O7fOWNhyRLNPo1bL/ROkzzT1SkkH4eQVg2WR</vt:lpwstr>
  </property>
  <property fmtid="{D5CDD505-2E9C-101B-9397-08002B2CF9AE}" pid="72" name="x1ye=5">
    <vt:lpwstr>sAj4XpW/RpMYJpcSm2OOUoSy8/WLqdBj17wXhlTybL/iu2lsmIJ6spVYOjGiPN+alqMop35C5OJZn3Sz54SXILhNeJze5vw1NhFXkpkwdtz8CvXEn4CsOjO6ToMnIzj/Pg4kBXzs83e1eMkzdwj8Kf78HGgxz32nBX8q9xNYiIo/WYtMe8nE94R4A5TOUsx5xGmiPvSiUrYfIhGieBww1/yO99yre7c8DZUbW1k8r6BWvln1yovBV0V2+w5yh78</vt:lpwstr>
  </property>
  <property fmtid="{D5CDD505-2E9C-101B-9397-08002B2CF9AE}" pid="73" name="x1ye=50">
    <vt:lpwstr>fJm6S4nmA6L4bfF7oXOxHFY0e1pmyy6s4iTHSi6C9jjsUfohk1pAkuHU5JAg6fuxjiiiL5cSI4p3QUKAhxZz7/xaKAF7QtDYjMu3njEIv/9Hh2OmwtCUVryHJIw+YJ4j+W42QzKl22SXnE/9VDIeRrH0syQ/pVJPjIscE+o+esx6YQ/XHZpyUfrR04NdN/P0ek7vJcDvJyaNFeKvn5Iphfk6/kmG//25izUemOjS6r4O2RLkIxkYCo/AmZwpdro</vt:lpwstr>
  </property>
  <property fmtid="{D5CDD505-2E9C-101B-9397-08002B2CF9AE}" pid="74" name="x1ye=51">
    <vt:lpwstr>6hO8iC3YxSXTENwtg5WSme9tDBa8ve9dtnAcYje0f0Bmyxzc1UTKvg3QmkBVr5uwL9qIVfQAHJMbP2ir354jnO/MPAx3Ru+qDSaNLV6BeMfbHeVUyDFm29+TigfoEYR2ZvcTD4RcLXgzmm6F14Ihp22QJ1KZVaJd8KCq0jnpioBrjBeJ5Ru/c6CdQCEfb7eVW2+72z1R+wSYZlkfgBzeufvBj1Ox3AXqgIyDJilkEn+Vt61u9iNR6E3OuKMr4gI</vt:lpwstr>
  </property>
  <property fmtid="{D5CDD505-2E9C-101B-9397-08002B2CF9AE}" pid="75" name="x1ye=52">
    <vt:lpwstr>x0yR5VPSIM0uOOIaHYn37hFhsRN0ekHHW7gxpo5WTJvcW9JEmQAYq0E/fixPjinyFt+gDAtRWkV/4EMDksJMeBn//xGYPQ+uA5jA9kuTJqE0WaHFrGp+VpStRE2nwOlKsNzsHhajoLIVUa4Yn0I/WEu5zi54XwcTyQ8PLhMTGcHjIqdCfRGOId78OaqgXPhPBAWTA0wHyVlm6p3byaw4ZN2oPkKl9vQGXkxQKdOcB31+b2CGswZj5GXHCfGeJ0x</vt:lpwstr>
  </property>
  <property fmtid="{D5CDD505-2E9C-101B-9397-08002B2CF9AE}" pid="76" name="x1ye=53">
    <vt:lpwstr>yPxwm7VbIJj40775G/ZMlwQ7gP9m4Pjd72WN6eymPSX/TLO4x+0nB5gvQn++vv4uNgBJBjedfefV6/T75w59ij+3ExQIsQI64Dk5mIPOcfMWwXte7YY/lH5pU96/R5CEHvgA6CjanTFJWx8b0chm0sQZbLymNvS+x6fzX1+9T5tXw7Bu4FYm2J8nfhTbHzVx7dXjgnqexb7jB2rDiOcN5ACAU4Tl26M/HYBzRdDVKLok/2VKlnZpYvdvKw8M3Yi</vt:lpwstr>
  </property>
  <property fmtid="{D5CDD505-2E9C-101B-9397-08002B2CF9AE}" pid="77" name="x1ye=54">
    <vt:lpwstr>0KwpCjzSnJzeJuCYrsFYzbhPm2hIXbwlC/PS9/c2rKynpyI3PTqCZ+gxYaTdACM9RQoprxgXd+yP4wjx4F0YZ+ZFL1+EzTKBjdLPP+8bo8kZRR7f//W5KS4Z8gkd+cbDSYCdOiG4T3qgYv2Hh3Br9E/p24g8kEj3G63zkfOLa+4zkgZcfTk+7nX2+6UiRbgV5N3ZO6g7JC0AXv11yNYX9OMhX4q+omgK3POvzyYOan3sAswFzJIzhS8aDIGDJ6V</vt:lpwstr>
  </property>
  <property fmtid="{D5CDD505-2E9C-101B-9397-08002B2CF9AE}" pid="78" name="x1ye=55">
    <vt:lpwstr>desJlTaz7q/76/ykP+6VJuqIoj+bxItme+dwl1ul6E/ac0h8HhtjrqFqW0J1btsJrUj7uwbg86N9DBM4x2ZGDbZSSyPr+nSLitOAjAK34vzDE+b2E7zlm80TGDyFuoGJYBhjgU5SQwA3wZ4Vc5TPUEpQycpYExr4oHnY8xHxIpsTKoTnwyVvjlZw9Ec5QojnSLKEUr2Ig92iYMKvjdBbHD4cSSGSdlrmdldOkZJxof+kJw50+FiaXXPd8cg207n</vt:lpwstr>
  </property>
  <property fmtid="{D5CDD505-2E9C-101B-9397-08002B2CF9AE}" pid="79" name="x1ye=56">
    <vt:lpwstr>Ki6HTheWCNdr/TtxP5F3651IAx2IRQ2UZT1C8Nz9KF9DPPKuYXxWiQ7SFp9LNLmTf3+Gb98vnIdDk8Y3uR6j9TXT9ukLyax+7+odooLdBLkLCuo/N96thYH3xi7Ba6SQDNA3BLDFDJ5pIs034E1R646yk0EY+QjwDuh4N/1DJ0Ekh6Vir0mMK6hbhxcXkWBSJGNc4U2luGJESm+r3GPHpeMxjw6JwterJsH81k2LO0pt4fSCoPeOSgY0oe0V406</vt:lpwstr>
  </property>
  <property fmtid="{D5CDD505-2E9C-101B-9397-08002B2CF9AE}" pid="80" name="x1ye=57">
    <vt:lpwstr>Dk5yStoM71pp/mOlWtomoD0Sx28vGTXmL/lZC9sue/VNyV7Nf6ZVCVVjUCqcXARd/s7T/6my+2orNbbqqRN83o4egvfKCjIykuCmda9WtmJ7iEp5COnd+CC2/TI0jqpZFWynbFteXjX2NvJ9vBD7zO6TVmM6DLPVPnbDzOX20Q07VJdYjeMBntpoLvKjcnHUAOh7SZNmnthNf3DyiXCtivjFaHZZUq1QRa0gDXImAPQjzl1Gyuz0KEYxNkqEise</vt:lpwstr>
  </property>
  <property fmtid="{D5CDD505-2E9C-101B-9397-08002B2CF9AE}" pid="81" name="x1ye=58">
    <vt:lpwstr>FN3yFg3vMKk9/A3EWDpNJTggT5I16gLuLMLHBy+no6FkjpzWcwYsmUdC+a+PemcE6GxbLFs32q8FiXVmMBswpk5o97rBsJiv2d3+5yHPsPXVhO1m9Z5z5p7OgoKUvZguT2faqOTeUfADBgPbrgS5VE3l9ezj4Azfv5L39gx3npoEye4u2ZpJJWXCLzNlbioamPP7VLrJdMbUwBdzTZUB2BB/tBXKwHdsaWlYFA/7hJ2HCHWp0/2vnDmqLyeTIp+</vt:lpwstr>
  </property>
  <property fmtid="{D5CDD505-2E9C-101B-9397-08002B2CF9AE}" pid="82" name="x1ye=59">
    <vt:lpwstr>xgM2QdLYr6INUlKRE8/QgQpDSusnndTbOkPfY7x+eD6HQCgUdkWajzY/H6jEYIXNW4kw7EimBUTDnE1qfPvoHUt/1X0lRq81d6HPlfq7+vDLQhv62csYPD6/RTzN6OBOXEE7ZUCzLFNXdUmazxJlkhOndfHWcM+os6PeVvs5uIqSHFwA8FwkwRdjBQ7RtRgTbiRwMVpzZhpFp+puqF6elTPTx8uVnMpmdtZatCXa1l2oCGE4J+hjYBSProib1Ug</vt:lpwstr>
  </property>
  <property fmtid="{D5CDD505-2E9C-101B-9397-08002B2CF9AE}" pid="83" name="x1ye=6">
    <vt:lpwstr>NGeLJAOQIK4s2vjJ0ijomgefLGulkeR+tP9Dyyd0SfJVHQ1vjA7+9b23MRFDNwMXQtQeztsn/XRtgoj/82aL5Jvb5b6zoezjN7bVtSXekAbL/feYUjwzzW/YFgHIhNGsyRKwGGFE1nYangLVLBRuMfwxJcSE7Rd2JXUQAITnBiNpHCZfVvLu1zvCxgZ7wPDLEnnyLm0lEjKE22k63J6dsrQLQEle1gSy5pDkAbSVQlwzpFzS9MHZxrohgms80+v</vt:lpwstr>
  </property>
  <property fmtid="{D5CDD505-2E9C-101B-9397-08002B2CF9AE}" pid="84" name="x1ye=60">
    <vt:lpwstr>MwlM68jJepCmfToxkBLHLdw07iWPc4iKCOyfbiUFbmQBc5jUAcEyL+joeiMWhLDt9mfaxiSb/Z/4uayTUp2VkZt58H3Gjb3zERnNEOyAVUY1nX5puTfyo6AJ2KS8W+jz5DK+aCt+njMNjY8uVb1btqh96sQhBDo6cZr6IxjF6QcqwDPe8ZvhGR1eiy65FmvyifgEpiAqe/abvGz2k8EvoKZsHtCMUmiOT6dxqh5jkAuG+AYEfPBaUbgdwlCCAAi</vt:lpwstr>
  </property>
  <property fmtid="{D5CDD505-2E9C-101B-9397-08002B2CF9AE}" pid="85" name="x1ye=61">
    <vt:lpwstr>Ma9y7wuYPgGNnbpjd8YO4+0mr3mSIeh2Xw0MDf+/29fc5VA2jileHhAyVoX/rwQWgkI5Ta3tuAhC7yzEiAfEiDS+ZJx4QTNYkvhxcga3mpCegrwBf28xBXysYZsLGC90I7LygQqE5ePjWP50mKkprEIJzozRA91x8O22+NO4c3fd17uMKmyWSDFcVtPbXn0TTtZ8roV92cMuW3X6BxG0s3ywb/K1YYhND/wdxvVklZOve1AKcdz9C/UtsoyN4HT</vt:lpwstr>
  </property>
  <property fmtid="{D5CDD505-2E9C-101B-9397-08002B2CF9AE}" pid="86" name="x1ye=62">
    <vt:lpwstr>EpQfLxL/fIqFiAgWoXGg29YFTidcOqkf1DK47k7859LDaQQFmM5FwCf4ymmvNzMqmEv+sGOmf+7sS7AQlVPt+MLnSc19R8FLxIRn5hMdAEKYziGzpcCw4Wq9xKmZDDSVGcjeJIXOBFon9h5l61Xh6hrpHuk9dFlMlWzDwgepJ5VdoNpL4yAELKbjDC9gmM4iLeEpaO+R6pTeBcvNqlAOpaPADf54FbGEoXGIxOfv3SZRIjcRbmgCJUxLA0q5y+T</vt:lpwstr>
  </property>
  <property fmtid="{D5CDD505-2E9C-101B-9397-08002B2CF9AE}" pid="87" name="x1ye=63">
    <vt:lpwstr>+rF9LRW99HagGu5PytFB3YzidqD5ORWaXwFkotUk2PDEppMoJYL3e+JOzOBmrPEL6xBO/CYVrSIprzIeQwKH+sPKc0IqD6PMZWgUIwIOoRCUvmdL2E85Z9YPh+yEA/1fvrU2kk/eLY/IGfdp8OdX1mExD3y0YGvOZ8IyMmjdwGtA+PXEVN96Bkj4bc1Jzm6xE6cy+q6QXCfCw0dhPK3qrmecx3ggE5sjrf/Z2CdjsVJSxTs/Qk7PYoE7ZIrul5g</vt:lpwstr>
  </property>
  <property fmtid="{D5CDD505-2E9C-101B-9397-08002B2CF9AE}" pid="88" name="x1ye=64">
    <vt:lpwstr>ttLqB6kXYwTvdnjETzPY1U21q86GtbxaPVNSiQ8uapqPmjaxNGsV72SrJbvs0+5tli+WV9c2b4NEn9NKTHaV17iJdV//rnDbz0/mzqzDSqtqfrHrYf63jzL/B/l9Y2NPHaChBCzB/MtZRFLBiW7HEHMI0wDK4Y6sX188ripCTiXX87ioiEkQZ4J0w2WggduNA8pj4/b8KlHATjooCNZU5epCkS6/n5d/u4yR1o11YwpL/tyVup7xTw8ss1rtC2k</vt:lpwstr>
  </property>
  <property fmtid="{D5CDD505-2E9C-101B-9397-08002B2CF9AE}" pid="89" name="x1ye=65">
    <vt:lpwstr>2xZSryMfva7J7JZCT7ztjR5YJ0fEaE3TCuLOlQm5RFoEqddcFdUp4Jyhf529CCM3Kn+3Ne/9a7smQ75CbsfArdLHOdEpKov4M04Zx4xrUr7ZAJueKuNBQtMuzOcWzP/nESodM2ctvwDqLH7EZUvKYTs2ZGMNSt1H+wNq+jns3/owQwNp5JsZ2g4VQQOF44CfS4jZOq71fw8he/PfSM92NXS/YiDEaeFq9sDk0gbHWQTBusugVlC381a7v6nWnNy</vt:lpwstr>
  </property>
  <property fmtid="{D5CDD505-2E9C-101B-9397-08002B2CF9AE}" pid="90" name="x1ye=66">
    <vt:lpwstr>L81Ahtr6JiX22AqN3F/0kvdXrD9OH4X89VqMH98SjmA5UjFGJVtjIiwoLkY39wn3Lzd5Q1dMslBa5V9uTbt5OXMLqw+CQVm0xRC39nYmG4NzHceGF4oERHLwChmR0M44D7TbC/SEjSPgXPzaJNld2zUH2kQQ6e5Fv+VXQWCZICURA9EAvcFrMo3N13uLsUcPqpPkA3ZPJ/RLyEzJo2mAbKXi5CmU8igoOhFCHe51SnkJUGMQbllH3jqljc5vHbS</vt:lpwstr>
  </property>
  <property fmtid="{D5CDD505-2E9C-101B-9397-08002B2CF9AE}" pid="91" name="x1ye=67">
    <vt:lpwstr>oRXB2D0GyUW4Hpr1FDYj/5jLjkQIZksGpPDdjbyd5K9avPIYFJPgiVwf9c7B4SMvv2VLR7ocqhFV5KmQgX8oC0AY4mxHctNfZHMokTIWe2jvipnVj5P8+Ytqdx3jYTcaqLbR7R8gLCYXstHRoVNtbXSX9w9TSO/3hYjl9g7MAPBYT02cYauK1p8lWnufgj4+UEWYH8i8+yNZRtSb3R08FPyCoDBItQ3NA4lg9/SHTjIcoeZqwnEYjfkp7LT1rAp</vt:lpwstr>
  </property>
  <property fmtid="{D5CDD505-2E9C-101B-9397-08002B2CF9AE}" pid="92" name="x1ye=68">
    <vt:lpwstr>+Yl2P3CzwQd9X/ZJM2Me7rmK3HVCs3j9tNozGffCqxpZ8A95KaaMqZ94/3wnIMR7+lSvWBqhmS4/K6VL9rqS4g2wP+raxbPg66wA2pBMrVUV6P6xG5FHeY2f08UYRj5/NajEx9JMQIIey4r8Okp2SLn6gSkQsbgiqf3hMPz5OIK5vyyVh80QpXfJe1+DpVvHalNQvUcZJRWHITIUML7EYXt45IjWQ4QPYSjoY9KH2o0Li91OVkk4RvMh8CGA+Cm</vt:lpwstr>
  </property>
  <property fmtid="{D5CDD505-2E9C-101B-9397-08002B2CF9AE}" pid="93" name="x1ye=69">
    <vt:lpwstr>/il3phZrGuVlNSrsUx4dquhifZ56+6oLbtLEVO+kr/ppeN/XtyTOAff1r7mjnkwNMIAAKsYrf1TCQegHMsNGu8W7djSP1qWysCDiA2iQy5V2MR4QahlcqCud/eT46A1d9ei+2HQVV5ls2GDIWLPQoCHtx5e4AW1HcVfVZCeOReqXBgMbNWOrzk2isyOCn09teiG+K3hW3MP++wsXiSnU3fO2+4y6nbaaomFZ4MPC6gONKtB/NErMWSXjXbrbXBh</vt:lpwstr>
  </property>
  <property fmtid="{D5CDD505-2E9C-101B-9397-08002B2CF9AE}" pid="94" name="x1ye=7">
    <vt:lpwstr>O8dh6x7V6Ld9JuZo6ckm0tYpXoxK0O7K0rZEZkJ8XszyFzpTrwqal/0OKEMbm/PUPvQQGwIDIjRqRRkC4/hnSPxDi9SgEEucya0j9RBHvjLSx/5EGelwTG8ekQcOedm18oz0QYltjHcEDJBJlA7C4o3P3qZ0/pEMW0+AMuPFqxouIbQfYg9KujjTnZO4V23xhhIRy7hA3hDMt1eqdnQjhSTq+Vlqh3C+fGC+I4LaRrDS9Rt/0RaOuP8o2rasTGw</vt:lpwstr>
  </property>
  <property fmtid="{D5CDD505-2E9C-101B-9397-08002B2CF9AE}" pid="95" name="x1ye=70">
    <vt:lpwstr>40XHSV7YyO5eLM89qSa0/j6LTAWBlVQ1sh4aaDCg+H0N++FtKuzF/qIXnQk7n5ZD/S3D4OPBQACTiJT9Q4ssvydRPNxFwbNxrCZFTht4SsqXkD4w2xVyamcFBZFgAul2ik3hDOHnkq2sXPFAP3HNqETQW/fRgEuHeDSALZQLfip+nbAy61aZKU4rG6nGoLf6vZCGH4vc7OX1FJVV0/NrvxroXxpkPmGIGqIsHyx/xr10zPRG0RegTlYwmEWGSz5</vt:lpwstr>
  </property>
  <property fmtid="{D5CDD505-2E9C-101B-9397-08002B2CF9AE}" pid="96" name="x1ye=71">
    <vt:lpwstr>LSYyZ48VdQzIt9RYxDfdNN8eU4mFxP10T+IMOg/xuSqX4V9x1Mmc1gW1V+zVN/mBz6Ut9a6Z+OZgc7uWHvvs7cCYUtBZ/cb2h73Z8nJsYK46JxN1zVqvfXv+RPHKkSfkhrJG4+2ypahZJtrUqbupMihClDmJ45egEBT2HpG22vu+nZ5xS1W2X4XExw+96k5NCbA/hFVHhsmgWmkvHqHBGJzBUDcZrR1dRYnBcC204+/RchKBw07C2xEecL96cUj</vt:lpwstr>
  </property>
  <property fmtid="{D5CDD505-2E9C-101B-9397-08002B2CF9AE}" pid="97" name="x1ye=72">
    <vt:lpwstr>VAfmA3MUknUs+4F1xq3jR1GexT0qRExL5qNfqZ4ZSDpPviNNtmlgEk4r8hPwZjuiTEPA5Djsvh93YZAg0IPzURvvFES2BiYaPRs0sXgTWWwzUWpQZMm3/ajM94tWxi/te/VvSK0uc24NeaA2IlLv8dIPtNT2aEvw6WLbfHhTkYbsSIDT/bg6UzaDm5o4ANjasmZdELjd0Uuk3GleOfMqpBoIdtm44DS4IEEx8SElV0Y/MiOnh9Z/PZr3TKipn31</vt:lpwstr>
  </property>
  <property fmtid="{D5CDD505-2E9C-101B-9397-08002B2CF9AE}" pid="98" name="x1ye=73">
    <vt:lpwstr>5X+ok0fGtl2nV1vOBFJGCaU8YGMvYcXlS3yUfKhNmEduaLlIVeHE2Tk4WR/+TgrCaS93+yBMyBTOgLY2Lqkpul7TQfU3aWqzq04DkTJOTXFfgOJ2riiY+fzLb7QM/qlavZcg19lJlvFS/kJmam+/IpjwkePzJov7L5g2luQFyvfdqvZPHwa97HbnCjj773a7MGBzNx/9Wmc9cELg8C/FTw6CmJzz3zIFb2kwJUflUWvY1/fSKCbp3rbV0KkOBhg</vt:lpwstr>
  </property>
  <property fmtid="{D5CDD505-2E9C-101B-9397-08002B2CF9AE}" pid="99" name="x1ye=74">
    <vt:lpwstr>lrnO8qjmQRvKYr1Q3y5EKOFWaX/JHAa6966os2czj0V5EgdlBlaagBSAOjbwD6CTMN5zE6vgqVaVCG0PlFb1PNtYtffMPOjiAMhdnMFaHNXD8HYWqamc+4H8sHU1qQH1uldVyewVMp3b9gHBbGbEYVC83SFCopyq+Zvn2v5FesWDFuO6k52NXE5zkXIBI6kJdEY2ILlf74BeYuFZmR8tM5ZdH24rco63H2VfNMal2LwcTGe7cdQEFMGNtGcC9cy</vt:lpwstr>
  </property>
  <property fmtid="{D5CDD505-2E9C-101B-9397-08002B2CF9AE}" pid="100" name="x1ye=75">
    <vt:lpwstr>0reg5wCoKo/e1Dae+qUT4adHYoQTbgxSmBaybFe9cbv6EJ94hz88CY5Gz2Og7NoWyfkhT3DV0zkIMMpIwgL+NekdXYqNJ/ndQ1/8wc8Da+9vGiRu3Ant7xF+CxOIEX64W11RNtI8ANjWPhQ8+MF4WZ3SwtiheVT4K5Xz5N8hmF8DxRVScv0rpe5+dNzuHGewecR8uDNIq3xcnYAoztBDJo7GjuSkD1VUNYZT5OsQdI/XN8dR9iIj7vkLlYPlkOW</vt:lpwstr>
  </property>
  <property fmtid="{D5CDD505-2E9C-101B-9397-08002B2CF9AE}" pid="101" name="x1ye=76">
    <vt:lpwstr>MU+3+Xj9dRVfHlevapm1M/lYF8SWnoC3nTQLHcXRYZO1lkFNzhb8lVL8zj+0b1D3eqxfA23AErsgR+RiTNXJXfdHA55WJI0fMraytvHQQQskGuyR6iEVL0Z4Nfi+BRbNkErxQlS79RU9rdY4y9sOhqNNKmVrWKm9e+SJ+6y0rL4FXMz8/sIYDbqQNzZI7gr6yaraK1DhhoqWrDrVRc2ZubuD6rjQkZ5QC6qhhp6lB/LLjopHY4oKtMwyaugIIZV</vt:lpwstr>
  </property>
  <property fmtid="{D5CDD505-2E9C-101B-9397-08002B2CF9AE}" pid="102" name="x1ye=77">
    <vt:lpwstr>eJSmK1k4SkL+ok9Qz0ILdMPCx/rm1xxcmLJblvPjsoecXAxPXfpMrOUUcajItDVWpyJxdH3OvcyEoJeEUPgaAmTja3jkjKjenf4DKKPaHjaUPxBcGzqujfSMnYxcgwBafARhA/mL09cMZTUvKViNAvBWovFZsNKB8KGCUwzhHnrAn020DbJNsP0NrVe0tPsvlxzz7jQ5U39a43kX1CxaccHMXj+CHpKC3BLCSo7BlH1fMBxjWnCXbqRGWYVXxKW</vt:lpwstr>
  </property>
  <property fmtid="{D5CDD505-2E9C-101B-9397-08002B2CF9AE}" pid="103" name="x1ye=78">
    <vt:lpwstr>8OKVUxKW/iYJG4uzGz/C214Wn3/qKfUaWLKUHrfWQClOt2SfZNoY/WoQHkzgnFtXDi4BqRbdlkuUDv2Zip9vu9xeLq9/IAgbsgXr07C9aaOQL6mIaJevPuZwUYmXVUrrbhKzos4jiRHcXgyHyQbG2oJrf2y655RpDNx3gdVKhre5ITplgY/kKUt0rAlavDuANxEx5As/4wjnByn9i9c5HlHbsQj7go91MGU+hb1ujfQluddy7t0P7GmQlxbXz23</vt:lpwstr>
  </property>
  <property fmtid="{D5CDD505-2E9C-101B-9397-08002B2CF9AE}" pid="104" name="x1ye=79">
    <vt:lpwstr>bzHrs8sSn+BuZq/je3HzhygpJt6KApFNr+CoKTxJ/4Jv0MLexrqX3gc6rwn3a2cFiOgDtRBl/6XDS9jrM8xm0gBfe27GM2PCqry8spw1JTbrHe/VFWe2FwzYF3HXmL1v5xgcNKD0gveap6BZ92ksHLdIGixiD6bFPKoh3xFY0GYhmYUNeBK9VHTYCnVZBmsRIbxsBq8vj9lsDLexxb8DGAbIndWJ1TCHBzASKBCkXPnJ8d7O/Lccb+V2NptVMIm</vt:lpwstr>
  </property>
  <property fmtid="{D5CDD505-2E9C-101B-9397-08002B2CF9AE}" pid="105" name="x1ye=8">
    <vt:lpwstr>gVeLe/90CTyAhrlPwTp+sWgEiBH0f7SZInrl+ME9jpSJgTD+wixIF8LskZYdU4M8qZzeHKlL+CyoSCbcI3j4tHikK5Omed90AReaBEdhhKadybrSjBKNM2TF8UHKKQAX+Z/oiwHUxI3vBn9zVkkpyqjq9igyX5t3y82utLGdz13IpuEenFXA+3Q/bggvQu6tXJr1j0tplraEVibtxXK21lmsqpKuiWzqessqxQpOY17s96RI5cOIaULkxkAEV9c</vt:lpwstr>
  </property>
  <property fmtid="{D5CDD505-2E9C-101B-9397-08002B2CF9AE}" pid="106" name="x1ye=80">
    <vt:lpwstr>Z1cl1iXpRdDWx7BjaI8h2WjFMPIqRgvQkwpu0BiaH9Gqqyfk0261NIuRjfPhdtyHkazEhLscPZjPSHXzFFi94J0EzqV26H3Yj7JzBxlLZcZLFfesmXqthK4fPx+iKSKujDR5qaC6x3nNSbD4aR+0oR1W+3vDvNMb59M37dO6Jt7zBvd1X8S4Fb55kS3AmosIAX6X9iSygr5g2jj1kkilB4l1BYDYMN8q8FkQgCi7Cy0CXMv8GRCjwG41HnKYXsw</vt:lpwstr>
  </property>
  <property fmtid="{D5CDD505-2E9C-101B-9397-08002B2CF9AE}" pid="107" name="x1ye=81">
    <vt:lpwstr>Jkvv8LRaFhIG2sCOgfIgw3rNC/Hvva8WiIOQepxdnfdulm25WrS+OZpqe8rQrsPC4UJIznWrCeoFruzAiWnt7xXBFPzUrn96GU5pSa8Zmnt4FgCSYyLwXJVNKELUekPE0esCtyafEEyPG5DsPvsbkQP7tCQSmkPvWQm7iRb3xwfgQlb2KDHxoKGEejdm8MLKHDcbYVOJE25vG9J7vpfBfzDCaDXVV9PCBT/5se4q+ynWz6dDDxYLsvwisNhUscX</vt:lpwstr>
  </property>
  <property fmtid="{D5CDD505-2E9C-101B-9397-08002B2CF9AE}" pid="108" name="x1ye=82">
    <vt:lpwstr>JrS0s0+stls66ofr6fSoD6bo+CV9POGywdjXwAwhF/iSaHRaA84h3oh/wxI9l+MjgUqtM8NrAk6PVT3QmxmiFixL6U5G2QGasWxqYYIg/zITwk9H0a2bWAztU08T4vUW+i+1lsPjBE2KGc2UK3YtXjKUnIXWhO3s5SWPwI1mXbCddH5j63HJtM689+HELvWBEDV8yB2cGiOkroy19aFxLM8hkwSsZp5SVqY6tAWlgyKRtT0yrT8tO3h0QRP+yOi</vt:lpwstr>
  </property>
  <property fmtid="{D5CDD505-2E9C-101B-9397-08002B2CF9AE}" pid="109" name="x1ye=83">
    <vt:lpwstr>LjMMo6jlV2qZg6YAG7R1FNXe8gKDREnksmBgdEp6K4j+RbfcqRE+R5Fxmc+5PBe0+IMnBgZ5jO9lIpkn0b/SEobZeKHvHQE+7bBSR1CY38/aWIOpspSl3XlzAsCn+q5bK7FtbI/DzjuBCxJJK/EkSFwko/4TGtRnHPVTQgZyq/7/fwuPbCJpAIFISrfiIld7KPL8VV6Id9IaYJpkozIC/iLPj/UyPWhiBwI7jk6+CXd7iOp6s1cOuvaQzzNInSg</vt:lpwstr>
  </property>
  <property fmtid="{D5CDD505-2E9C-101B-9397-08002B2CF9AE}" pid="110" name="x1ye=84">
    <vt:lpwstr>zQJ529zK9dOxhH19VVsHU63+dYDumFPCZYpk8nDdM/SN1qeAl7cGcBpz3RIF/UapG2VQHbds5Y8zDA+ItOl3VXY4wozuYY4J9HELGGf+I5fbD1O+dHX/gt4D/BzQUT4dpBQHw7muSFnCJ7EUIh1pxB6DNhlr0E1E3wpTneNzyhykMt+7ADQ5Yff1Ro/MMxU1atw6EiAx08L82m018VJccm+tNcIFdlvRwfZfpJyY87VPdVoK+u7Wy6yYmnLvvw8</vt:lpwstr>
  </property>
  <property fmtid="{D5CDD505-2E9C-101B-9397-08002B2CF9AE}" pid="111" name="x1ye=85">
    <vt:lpwstr>oYG4THPjBb0iCRcXYNk9ukJUs+Z+R0rCUsZWssGR/B05acjiXvI2KnhLBIs+rmoz7k/MVe2BoNgSr+yZ/mrZSEF7a3J22FmaVt7lHYnTqnEeL0MN3o8yqcKG+uLE5cjj9YI4IwhKKLf3jFDoNZ4DBbFErVVqNa9IzSpFUy3n+a5aI+D1bTDXnz5SwFl2Z698G4q6FybQ9E2y2+LexyzDYn80zQFBMKuwFfsXwzh5wymzFcV4mjLrlGNRDI+styo</vt:lpwstr>
  </property>
  <property fmtid="{D5CDD505-2E9C-101B-9397-08002B2CF9AE}" pid="112" name="x1ye=86">
    <vt:lpwstr>TeEvfqnJVThhd7+vsznxxwc65OztOvK/iBXqqD4hWcnMQ4CDMaUvbtmOCphMeUS5WA6gu8sEhtnYKX6H/wQXmhSvxkwyfmSLiEA5s8d5mxhURw9KEu/dTfD7u9InnTZKawUHz1wFZ5cPCbffRLe7gPrQ7fZrWx8w1C4G5SHBKppQ1d9hsPoOjyLJ6yBO/PRT4o5SxllhFaZ1GGZlR2270TleLnS+BzP31v9pVL/rPz6qqrh8HQKVcHUUbLWq0R9</vt:lpwstr>
  </property>
  <property fmtid="{D5CDD505-2E9C-101B-9397-08002B2CF9AE}" pid="113" name="x1ye=87">
    <vt:lpwstr>NHyFSJMFwq8T7YtMXMvZ+DZ7ON454bwDivReq78oBYRzoMids7mOy1TfnhxyhHtntJTFE22+X5cHGH9cW+GJ6hcQjBgnjVVyM+kQ2O0/U4Sw5A+BtlF/GEHIz+OziaN7x3+2t2jNBmVPF5l9sqCll+ggY+I2ZJB51dTuDes2shVIeRmEB2SmlOyb34Xc0cS1m+LIUnoh8/V9mXvlHStp5vqaydg/8T1v0PBvAUo8Ug0iWPC6Du6ygB3FAMOa9X4</vt:lpwstr>
  </property>
  <property fmtid="{D5CDD505-2E9C-101B-9397-08002B2CF9AE}" pid="114" name="x1ye=88">
    <vt:lpwstr>5oU0X3XY6aicEWM8cLGIQnv1S6Myay4G6oIO6iyx4X5V0CAN4UgKigOhZKFDcMGGsUuxgZscAFzSDfZC2Z37tindjJEtcJiduhe4e48uChDcTuPwbbB+DI8GwDl108bhX7oT7yuW8V/3Pf1M1lpSMYUOOQoHWAFMRXMbdHviupqtwSXlIm2rY0y7rwKuffIimDfh5X4oETxbMMlFV9wWphnw47NEJcyN9eQcUU5JXmaEWFBknfGN+TRk6ocSOrc</vt:lpwstr>
  </property>
  <property fmtid="{D5CDD505-2E9C-101B-9397-08002B2CF9AE}" pid="115" name="x1ye=89">
    <vt:lpwstr>Q6GS68etflRrLJW5hkdRgzzuAxBqHA2Vo9D3gG8H2UmZRymuA9rH9eqhim4y/AmpjqebMv7QmW3Q2sHakhlGuzRwjhmiNx1pRkXCduviAUlWlhFR+IRDg2g1BzRCZHBJabYHA4yvPgHeY6R+y776hJYKcudMsebjPxzl/1J2ruFmV6CtfEQggKNgnrTujyv7hrjXaVd75yuYhcucG7qxxdjW0Qx9erv3USh7iSWiNMvdH+DmrZiPlW9UUTP+Cfq</vt:lpwstr>
  </property>
  <property fmtid="{D5CDD505-2E9C-101B-9397-08002B2CF9AE}" pid="116" name="x1ye=9">
    <vt:lpwstr>2TUzQzwjHzV5Ii5y/1oh/Kyo25ZjGi+YYyImIb+26BtEyBRSOaT8xsINYYdcG8Mn6GtRq+FOz+Pqp+3R5FO94iKOkKAFhUHUqUtae0rAfzDYRgPlDnJgUBFuoZNxVRcq6/8zGsrOWDs2F+hstRQtCyq1L4OnTHUpXeoqQ7XfuESF1hzhndJ/Y62sxcFfcQ53vZqTa1ygcio6wXl61FHisghZgO0nE3C2bJ9jB63g4mCl0t4ZX7mRPh/5rrvFaYJ</vt:lpwstr>
  </property>
  <property fmtid="{D5CDD505-2E9C-101B-9397-08002B2CF9AE}" pid="117" name="x1ye=90">
    <vt:lpwstr>wF982o+j79qq9KPuyUs/DxRaB32KRbFhQSOsyiv7HKqWbdJFrbfMjUWw9wyuXd52ikmC0EdJ6fO4+y4bxN+cu5zFUCjPPzOXC/7WTbEPyn8dJwUhWOUNWl5TG1RtpeYMn9ZScPAmOM2lelgj0Wj56g5HwuO2c1XxPOzGOkVeVgK5NOnGQDE/CxFABQS2YQ4pYIkFKDyAveMetyS59rDVe1bZmwnwVoiF0QOrbhpjmLy3vGlTjYzV6KOn33ozVBz</vt:lpwstr>
  </property>
  <property fmtid="{D5CDD505-2E9C-101B-9397-08002B2CF9AE}" pid="118" name="x1ye=91">
    <vt:lpwstr>Qs/aoYnFiTyRQ3xyQIQZ3yj9HIWparc0k+HV5TBamluZDouxJRDAZw7a7uSUOKP/eqW7O1RjGB2rMiEmtXpRl+pq6JPVLxPVTijAsKzCFRAsrgns7R9jku2QSV4RtKEDMpGWvtk5dnKDsUHEiS+T2cJLb2sGTAzYwmDT5AIm0cprxAB83eJqHp+Njf2gW+2hwMPj8e4gMkDf+k2YljsMe2bmTi74A7pOuFv+OnFDiB7lPP04K7PE8WE/P1c1+An</vt:lpwstr>
  </property>
  <property fmtid="{D5CDD505-2E9C-101B-9397-08002B2CF9AE}" pid="119" name="x1ye=92">
    <vt:lpwstr>RXacmnDk3uQ6lgeSRuEe39p5zh6GXNHcjJ+sIreM8+srKwqicKHbd8zeEP16zx9EUC8UvIS5TDN3DqYuGB5VMIIfHX632+W4pT8rvDfBsIEW0199gWNv3QQiZIRefEJ4LqCyJR9HuQXroAc7paOLZTROcN2q1Z81Pp3SHyW6jd/ZWtVFBVilASk2nEjlmJ+MK3xjdA1LPr5IWjEvKHT0h4n3CrXhWblMXkI9Y72UcS9jKIMmlRxl5Ts2/Bt3koM</vt:lpwstr>
  </property>
  <property fmtid="{D5CDD505-2E9C-101B-9397-08002B2CF9AE}" pid="120" name="x1ye=93">
    <vt:lpwstr>99igdFcI9PwBLop2rudgGsgLrH30u+hGbxY//G/V2ACpQ37xOTMjXk1eGPPi2+aQ/vYKNPreBnH08V8ZCow3ySU5hwdR/1ve5cYli840rYwn5oWEhTjnFbs1eMPP6zaFs5z3W20H8qZdox4luTb68AKzuWXAoWXE2msFO5K4Oi6D3KUX2gOy0qbrC1wDG/ClhB5CKPXFWi4DIpRF3O/QsXBnkQIW9JOdtHKAvutgsDy4iM4FHnKsZyezzjTSaoC</vt:lpwstr>
  </property>
  <property fmtid="{D5CDD505-2E9C-101B-9397-08002B2CF9AE}" pid="121" name="x1ye=94">
    <vt:lpwstr>SajrctYjLTmcuTZ6DRlbRrXv8sVDZGJyUfEsc+qxjQEx34QXiT1FP3KZd8O6IVzPQjeBg4VdnzoWVK80MlXpZQHX73lGQhQ3KHEL3FaNRionQkIZ/9oFgaoVZ3tHd1BlHO0dJAxgkAwVID4hViPsBbnS9ByoSeCMLt3qskgGgw6QgUhRR9AWRIj+D+Tvo5e0KvXsAzK5ThW15IhUuoKRz3lG1kU4idiy3YXC0dYirY7+4YsR7mxOBsCmDyHe7JA</vt:lpwstr>
  </property>
  <property fmtid="{D5CDD505-2E9C-101B-9397-08002B2CF9AE}" pid="122" name="x1ye=95">
    <vt:lpwstr>62R1RtrPhbEHE5IOQm7kv49hPfrqhDuXVn9KuaYu7mbAjfOWhVsyYxvCNHPLkGMsCd+WH+k+zpR91BaWyHjkzn8YhnIBoQRREPUp8QbUvUhv5un/p2sHEJ8TfhMBZF3aRcIeTGN0+hZp/sXQ0RpboeQfR0nWEeKUCxI/HvRoIDfpy8tA9z8Xk3ttq660k6lcTpmwV6KRbwj8y6vnwoLR02/DSMg58RUP1LuKcOpux9yoDbpsqCpEZ4/unVKkY91</vt:lpwstr>
  </property>
  <property fmtid="{D5CDD505-2E9C-101B-9397-08002B2CF9AE}" pid="123" name="x1ye=96">
    <vt:lpwstr>f4Hm4h5zrekzV6em0e0RPsRmJwvRtzWlCbO8Mg35iEQpghkdD3L8CwDVssl9SI3awwLiakZD/i2NXrsWh3e7pnfKebcS//t0SNaFsmA8J1oXSPKdVcahLKJDZhdgnxuYEQuUCBBdRMgrdGZRVKnY/PljcyBjYFT6nh3PJskuwM2CAZI4FY3wHpEGpUdiN0h26eGucdhjaGMxRm//ySYR8TtyquaczPp4Jph+CRVAi/ldy2GZiJonhygCpb8uMl8</vt:lpwstr>
  </property>
  <property fmtid="{D5CDD505-2E9C-101B-9397-08002B2CF9AE}" pid="124" name="x1ye=97">
    <vt:lpwstr>kyL+EjXzteljpvAIhUU3bLG2v+Y101HajWoPwet4FPTVchNjVM/IDqLk86PLKbGtZRX9023xRZx54jnUl4dnNMupmPI/O80FU1jezoixy+qvpJTjhqL6FiVs71odvjYn+JcUG3hzT4MMDjGuSmDQhXoK+fw6q7tmv1Dmx0JPcq8CjEpcq4F1CWHiWLuaN03EQL7Lr5HvIMRPnjOqVSccsKz3dN0iD8Nc8ZfvKOgWzKETcvDFqI9utP32t3veSGv</vt:lpwstr>
  </property>
  <property fmtid="{D5CDD505-2E9C-101B-9397-08002B2CF9AE}" pid="125" name="x1ye=98">
    <vt:lpwstr>8IOfOrBXDolgnv51WF0/A2IR03kS2J1U2c3pg8xFR7AZ+erBySdWbRmfAeu7l3hCnHXc9Ib76oDSZTOBpysYckQeygWmN1Fuv2N0p+Pslx/d9nZt7LFzNMXEL1OkNHRYEoW0t06eqrLFP4lPpnT5vLIc0/52q3/SOcRN+tYbjZq4KIPb+kzdfSs1JKOiS4Gly5g2lmM7QxPPQj0wB3dqCFXsUELD7fLyhKeJyqP2FXeYztwPbitAL1Mb0fkZoIV</vt:lpwstr>
  </property>
  <property fmtid="{D5CDD505-2E9C-101B-9397-08002B2CF9AE}" pid="126" name="x1ye=99">
    <vt:lpwstr>nTj9ktJoVWqoyF5r/A0Of6Z8qp3gJ0AsiZVnP3hrcdk95PFoBfjB++iYpQcQnKtegAt2+TLsd7Q4aMrvdmL3qE2Wd7CakQtb6lg2qMPD615O/qFMHwI/m5Q2n4zTut/e3/9REeV6zJHH1riIwWb8ghIxGHplO+gtv6ubMK2pT5X+t8PB7yhtYFgDA0oAv5y+fIDoqNhpLZhAOM4rSxfbJ2MMZpIoJHnFmv7jUIw4OuGsfMYDPG7aOaBhcSHXptq</vt:lpwstr>
  </property>
</Properties>
</file>