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E46AA9" w14:textId="77777777" w:rsidR="00D10836" w:rsidRPr="00BE0006" w:rsidRDefault="00D10836" w:rsidP="00B555D2">
      <w:pPr>
        <w:ind w:right="45"/>
        <w:jc w:val="center"/>
        <w:rPr>
          <w:b/>
          <w:bCs/>
          <w:iCs/>
          <w:sz w:val="22"/>
          <w:szCs w:val="22"/>
        </w:rPr>
      </w:pPr>
    </w:p>
    <w:p w14:paraId="7DDCCDDE" w14:textId="42056685" w:rsidR="002C1655" w:rsidRDefault="00AB16A0" w:rsidP="002C1655">
      <w:pPr>
        <w:ind w:left="1202" w:right="45" w:hanging="1202"/>
        <w:jc w:val="center"/>
        <w:rPr>
          <w:rFonts w:ascii="Arial Gras" w:hAnsi="Arial Gras"/>
          <w:b/>
          <w:bCs/>
          <w:iCs/>
          <w:caps/>
          <w:sz w:val="26"/>
          <w:szCs w:val="26"/>
          <w:lang w:val="en-US"/>
        </w:rPr>
      </w:pPr>
      <w:r w:rsidRPr="00AB16A0">
        <w:rPr>
          <w:rFonts w:ascii="Arial Gras" w:hAnsi="Arial Gras"/>
          <w:b/>
          <w:bCs/>
          <w:iCs/>
          <w:caps/>
          <w:sz w:val="26"/>
          <w:szCs w:val="26"/>
          <w:lang w:val="en-US"/>
        </w:rPr>
        <w:t>Product MANAGER</w:t>
      </w:r>
      <w:r w:rsidRPr="00AB16A0">
        <w:rPr>
          <w:rFonts w:ascii="Arial Gras" w:hAnsi="Arial Gras"/>
          <w:b/>
          <w:bCs/>
          <w:iCs/>
          <w:caps/>
          <w:sz w:val="26"/>
          <w:szCs w:val="26"/>
          <w:lang w:val="en-US"/>
        </w:rPr>
        <w:t xml:space="preserve"> | </w:t>
      </w:r>
      <w:r w:rsidR="002C1655" w:rsidRPr="00AB16A0">
        <w:rPr>
          <w:rFonts w:ascii="Arial Gras" w:hAnsi="Arial Gras"/>
          <w:b/>
          <w:bCs/>
          <w:iCs/>
          <w:caps/>
          <w:sz w:val="26"/>
          <w:szCs w:val="26"/>
          <w:lang w:val="en-US"/>
        </w:rPr>
        <w:t xml:space="preserve">PRODUCT OWNER | PROXY-PO </w:t>
      </w:r>
    </w:p>
    <w:p w14:paraId="569B465C" w14:textId="4628803A" w:rsidR="00DE6079" w:rsidRPr="006758BE" w:rsidRDefault="00AB16A0" w:rsidP="002C1655">
      <w:pPr>
        <w:ind w:left="1202" w:right="45" w:hanging="1202"/>
        <w:jc w:val="center"/>
        <w:rPr>
          <w:rFonts w:cs="Times New Roman"/>
          <w:sz w:val="22"/>
          <w:szCs w:val="22"/>
        </w:rPr>
      </w:pPr>
      <w:r w:rsidRPr="006758BE">
        <w:rPr>
          <w:rFonts w:ascii="Arial Gras" w:hAnsi="Arial Gras"/>
          <w:b/>
          <w:bCs/>
          <w:iCs/>
          <w:caps/>
          <w:sz w:val="26"/>
          <w:szCs w:val="26"/>
        </w:rPr>
        <w:t>eXPERT MULTI MEDIAS</w:t>
      </w:r>
      <w:r w:rsidR="006758BE" w:rsidRPr="006758BE">
        <w:rPr>
          <w:rFonts w:ascii="Arial Gras" w:hAnsi="Arial Gras"/>
          <w:b/>
          <w:bCs/>
          <w:iCs/>
          <w:caps/>
          <w:sz w:val="26"/>
          <w:szCs w:val="26"/>
        </w:rPr>
        <w:t xml:space="preserve"> </w:t>
      </w:r>
      <w:r w:rsidR="006758BE" w:rsidRPr="006758BE">
        <w:rPr>
          <w:rFonts w:ascii="Arial Gras" w:hAnsi="Arial Gras"/>
          <w:b/>
          <w:bCs/>
          <w:iCs/>
          <w:caps/>
          <w:sz w:val="26"/>
          <w:szCs w:val="26"/>
        </w:rPr>
        <w:t>|</w:t>
      </w:r>
      <w:r w:rsidR="006758BE" w:rsidRPr="006758BE">
        <w:rPr>
          <w:rFonts w:ascii="Arial Gras" w:hAnsi="Arial Gras"/>
          <w:b/>
          <w:bCs/>
          <w:iCs/>
          <w:caps/>
          <w:sz w:val="26"/>
          <w:szCs w:val="26"/>
        </w:rPr>
        <w:t xml:space="preserve"> APP M</w:t>
      </w:r>
      <w:r w:rsidR="006758BE">
        <w:rPr>
          <w:rFonts w:ascii="Arial Gras" w:hAnsi="Arial Gras"/>
          <w:b/>
          <w:bCs/>
          <w:iCs/>
          <w:caps/>
          <w:sz w:val="26"/>
          <w:szCs w:val="26"/>
        </w:rPr>
        <w:t xml:space="preserve">OBILES </w:t>
      </w:r>
    </w:p>
    <w:p w14:paraId="1B5EA37C" w14:textId="7EF724B3" w:rsidR="00FC1DAF" w:rsidRDefault="00FC1DAF" w:rsidP="00B555D2">
      <w:pPr>
        <w:spacing w:line="240" w:lineRule="exact"/>
        <w:ind w:right="45"/>
        <w:jc w:val="left"/>
        <w:rPr>
          <w:rFonts w:ascii="Yu Gothic UI Semibold" w:eastAsia="Yu Gothic UI Semibold" w:hAnsi="Yu Gothic UI Semibold" w:cs="Leelawadee UI"/>
          <w:color w:val="1F3864"/>
          <w:sz w:val="28"/>
          <w:szCs w:val="24"/>
        </w:rPr>
      </w:pPr>
    </w:p>
    <w:p w14:paraId="313FAD2C" w14:textId="0C5105F8" w:rsidR="00FC1DAF" w:rsidRPr="00AA4094" w:rsidRDefault="00FC1DAF" w:rsidP="00B555D2">
      <w:pPr>
        <w:pBdr>
          <w:top w:val="single" w:sz="4" w:space="1" w:color="C0C0C0"/>
          <w:left w:val="single" w:sz="4" w:space="4" w:color="C0C0C0"/>
          <w:bottom w:val="single" w:sz="4" w:space="1" w:color="C0C0C0"/>
          <w:right w:val="single" w:sz="4" w:space="4" w:color="C0C0C0"/>
        </w:pBdr>
        <w:shd w:val="clear" w:color="auto" w:fill="B3B3B3"/>
        <w:ind w:right="45"/>
        <w:rPr>
          <w:b/>
          <w:bCs/>
          <w:i/>
          <w:iCs/>
          <w:sz w:val="24"/>
          <w:szCs w:val="24"/>
        </w:rPr>
      </w:pPr>
      <w:r w:rsidRPr="00AA4094">
        <w:rPr>
          <w:b/>
          <w:bCs/>
          <w:i/>
          <w:iCs/>
          <w:sz w:val="24"/>
          <w:szCs w:val="24"/>
        </w:rPr>
        <w:t>SYNTHESE DES COMPETENCES</w:t>
      </w:r>
    </w:p>
    <w:p w14:paraId="2AF14A00" w14:textId="77777777" w:rsidR="00CA2A65" w:rsidRPr="00433A42" w:rsidRDefault="00CA2A65" w:rsidP="00B555D2">
      <w:pPr>
        <w:shd w:val="clear" w:color="auto" w:fill="FFFFFF"/>
        <w:tabs>
          <w:tab w:val="left" w:pos="567"/>
        </w:tabs>
        <w:ind w:left="1418" w:right="45" w:hanging="1418"/>
        <w:textAlignment w:val="top"/>
        <w:rPr>
          <w:rFonts w:ascii="Calibri" w:eastAsia="Calibri" w:hAnsi="Calibri" w:cs="Calibri"/>
          <w:sz w:val="22"/>
          <w:szCs w:val="22"/>
          <w:lang w:eastAsia="en-US"/>
        </w:rPr>
      </w:pPr>
    </w:p>
    <w:p w14:paraId="4524C72C" w14:textId="119CB480" w:rsidR="002C1655" w:rsidRPr="002C1655" w:rsidRDefault="002C1655" w:rsidP="002C1655">
      <w:pPr>
        <w:shd w:val="clear" w:color="auto" w:fill="FFFFFF"/>
        <w:tabs>
          <w:tab w:val="left" w:pos="567"/>
          <w:tab w:val="left" w:pos="4928"/>
        </w:tabs>
        <w:ind w:left="1418" w:right="45" w:hanging="1418"/>
        <w:textAlignment w:val="top"/>
        <w:rPr>
          <w:rFonts w:ascii="Calibri" w:eastAsia="Calibri" w:hAnsi="Calibri" w:cs="Calibri"/>
          <w:b/>
          <w:bCs/>
          <w:sz w:val="22"/>
          <w:szCs w:val="22"/>
          <w:lang w:eastAsia="en-US"/>
        </w:rPr>
      </w:pPr>
      <w:r w:rsidRPr="002C1655">
        <w:rPr>
          <w:rFonts w:ascii="Calibri" w:eastAsia="Calibri" w:hAnsi="Calibri" w:cs="Calibri"/>
          <w:b/>
          <w:bCs/>
          <w:i/>
          <w:iCs/>
          <w:caps/>
          <w:sz w:val="22"/>
          <w:szCs w:val="22"/>
          <w:u w:val="single"/>
          <w:lang w:eastAsia="en-US"/>
        </w:rPr>
        <w:t>Compétences fonctionnelles</w:t>
      </w:r>
      <w:r>
        <w:rPr>
          <w:rFonts w:ascii="Calibri" w:eastAsia="Calibri" w:hAnsi="Calibri" w:cs="Calibri"/>
          <w:b/>
          <w:bCs/>
          <w:sz w:val="22"/>
          <w:szCs w:val="22"/>
          <w:lang w:eastAsia="en-US"/>
        </w:rPr>
        <w:t xml:space="preserve"> </w:t>
      </w:r>
      <w:r w:rsidRPr="002C1655">
        <w:rPr>
          <w:rFonts w:ascii="Calibri" w:eastAsia="Calibri" w:hAnsi="Calibri" w:cs="Calibri"/>
          <w:b/>
          <w:bCs/>
          <w:sz w:val="22"/>
          <w:szCs w:val="22"/>
          <w:lang w:eastAsia="en-US"/>
        </w:rPr>
        <w:t>:</w:t>
      </w:r>
    </w:p>
    <w:p w14:paraId="2EF9ADD7" w14:textId="77777777" w:rsidR="002C1655" w:rsidRPr="002C1655" w:rsidRDefault="002C1655" w:rsidP="004F356F">
      <w:pPr>
        <w:pStyle w:val="Paragraphedeliste"/>
        <w:numPr>
          <w:ilvl w:val="0"/>
          <w:numId w:val="7"/>
        </w:numPr>
        <w:shd w:val="clear" w:color="auto" w:fill="FFFFFF"/>
        <w:tabs>
          <w:tab w:val="left" w:pos="709"/>
          <w:tab w:val="left" w:pos="4928"/>
        </w:tabs>
        <w:ind w:right="45" w:hanging="436"/>
        <w:textAlignment w:val="top"/>
        <w:rPr>
          <w:rFonts w:ascii="Calibri" w:eastAsia="Calibri" w:hAnsi="Calibri" w:cs="Calibri"/>
          <w:sz w:val="22"/>
          <w:szCs w:val="22"/>
          <w:lang w:eastAsia="en-US"/>
        </w:rPr>
      </w:pPr>
      <w:r w:rsidRPr="002C1655">
        <w:rPr>
          <w:rFonts w:ascii="Calibri" w:eastAsia="Calibri" w:hAnsi="Calibri" w:cs="Calibri"/>
          <w:sz w:val="22"/>
          <w:szCs w:val="22"/>
          <w:lang w:eastAsia="en-US"/>
        </w:rPr>
        <w:t xml:space="preserve">Animation des ateliers, Recueil des besoins, Rédaction des spécifications, Rédaction des </w:t>
      </w:r>
      <w:proofErr w:type="spellStart"/>
      <w:r w:rsidRPr="002C1655">
        <w:rPr>
          <w:rFonts w:ascii="Calibri" w:eastAsia="Calibri" w:hAnsi="Calibri" w:cs="Calibri"/>
          <w:sz w:val="22"/>
          <w:szCs w:val="22"/>
          <w:lang w:eastAsia="en-US"/>
        </w:rPr>
        <w:t>Users</w:t>
      </w:r>
      <w:proofErr w:type="spellEnd"/>
      <w:r w:rsidRPr="002C1655">
        <w:rPr>
          <w:rFonts w:ascii="Calibri" w:eastAsia="Calibri" w:hAnsi="Calibri" w:cs="Calibri"/>
          <w:sz w:val="22"/>
          <w:szCs w:val="22"/>
          <w:lang w:eastAsia="en-US"/>
        </w:rPr>
        <w:t xml:space="preserve"> Stories en mode BDD,</w:t>
      </w:r>
    </w:p>
    <w:p w14:paraId="3B8ED631" w14:textId="77777777" w:rsidR="002C1655" w:rsidRPr="002C1655" w:rsidRDefault="002C1655" w:rsidP="004F356F">
      <w:pPr>
        <w:pStyle w:val="Paragraphedeliste"/>
        <w:numPr>
          <w:ilvl w:val="0"/>
          <w:numId w:val="7"/>
        </w:numPr>
        <w:shd w:val="clear" w:color="auto" w:fill="FFFFFF"/>
        <w:tabs>
          <w:tab w:val="left" w:pos="709"/>
          <w:tab w:val="left" w:pos="4928"/>
        </w:tabs>
        <w:ind w:right="45" w:hanging="436"/>
        <w:textAlignment w:val="top"/>
        <w:rPr>
          <w:rFonts w:ascii="Calibri" w:eastAsia="Calibri" w:hAnsi="Calibri" w:cs="Calibri"/>
          <w:sz w:val="22"/>
          <w:szCs w:val="22"/>
          <w:lang w:eastAsia="en-US"/>
        </w:rPr>
      </w:pPr>
      <w:r w:rsidRPr="002C1655">
        <w:rPr>
          <w:rFonts w:ascii="Calibri" w:eastAsia="Calibri" w:hAnsi="Calibri" w:cs="Calibri"/>
          <w:sz w:val="22"/>
          <w:szCs w:val="22"/>
          <w:lang w:eastAsia="en-US"/>
        </w:rPr>
        <w:t xml:space="preserve">Chiffrage des </w:t>
      </w:r>
      <w:proofErr w:type="spellStart"/>
      <w:r w:rsidRPr="002C1655">
        <w:rPr>
          <w:rFonts w:ascii="Calibri" w:eastAsia="Calibri" w:hAnsi="Calibri" w:cs="Calibri"/>
          <w:sz w:val="22"/>
          <w:szCs w:val="22"/>
          <w:lang w:eastAsia="en-US"/>
        </w:rPr>
        <w:t>Users</w:t>
      </w:r>
      <w:proofErr w:type="spellEnd"/>
      <w:r w:rsidRPr="002C1655">
        <w:rPr>
          <w:rFonts w:ascii="Calibri" w:eastAsia="Calibri" w:hAnsi="Calibri" w:cs="Calibri"/>
          <w:sz w:val="22"/>
          <w:szCs w:val="22"/>
          <w:lang w:eastAsia="en-US"/>
        </w:rPr>
        <w:t xml:space="preserve"> Stories avec l’équipe, Suivi et priorisation du </w:t>
      </w:r>
      <w:proofErr w:type="spellStart"/>
      <w:r w:rsidRPr="002C1655">
        <w:rPr>
          <w:rFonts w:ascii="Calibri" w:eastAsia="Calibri" w:hAnsi="Calibri" w:cs="Calibri"/>
          <w:sz w:val="22"/>
          <w:szCs w:val="22"/>
          <w:lang w:eastAsia="en-US"/>
        </w:rPr>
        <w:t>backlog</w:t>
      </w:r>
      <w:proofErr w:type="spellEnd"/>
      <w:r w:rsidRPr="002C1655">
        <w:rPr>
          <w:rFonts w:ascii="Calibri" w:eastAsia="Calibri" w:hAnsi="Calibri" w:cs="Calibri"/>
          <w:sz w:val="22"/>
          <w:szCs w:val="22"/>
          <w:lang w:eastAsia="en-US"/>
        </w:rPr>
        <w:t xml:space="preserve"> avec l’équipe, Manipulation des API </w:t>
      </w:r>
      <w:proofErr w:type="spellStart"/>
      <w:r w:rsidRPr="002C1655">
        <w:rPr>
          <w:rFonts w:ascii="Calibri" w:eastAsia="Calibri" w:hAnsi="Calibri" w:cs="Calibri"/>
          <w:sz w:val="22"/>
          <w:szCs w:val="22"/>
          <w:lang w:eastAsia="en-US"/>
        </w:rPr>
        <w:t>Rest</w:t>
      </w:r>
      <w:proofErr w:type="spellEnd"/>
      <w:r w:rsidRPr="002C1655">
        <w:rPr>
          <w:rFonts w:ascii="Calibri" w:eastAsia="Calibri" w:hAnsi="Calibri" w:cs="Calibri"/>
          <w:sz w:val="22"/>
          <w:szCs w:val="22"/>
          <w:lang w:eastAsia="en-US"/>
        </w:rPr>
        <w:t xml:space="preserve"> /</w:t>
      </w:r>
    </w:p>
    <w:p w14:paraId="4EDD1B2B" w14:textId="6F5B3041" w:rsidR="002C1655" w:rsidRPr="002C1655" w:rsidRDefault="002C1655" w:rsidP="004F356F">
      <w:pPr>
        <w:pStyle w:val="Paragraphedeliste"/>
        <w:numPr>
          <w:ilvl w:val="0"/>
          <w:numId w:val="7"/>
        </w:numPr>
        <w:shd w:val="clear" w:color="auto" w:fill="FFFFFF"/>
        <w:tabs>
          <w:tab w:val="left" w:pos="709"/>
          <w:tab w:val="left" w:pos="4928"/>
        </w:tabs>
        <w:ind w:right="45" w:hanging="436"/>
        <w:textAlignment w:val="top"/>
        <w:rPr>
          <w:rFonts w:ascii="Calibri" w:eastAsia="Calibri" w:hAnsi="Calibri" w:cs="Calibri"/>
          <w:sz w:val="22"/>
          <w:szCs w:val="22"/>
          <w:lang w:eastAsia="en-US"/>
        </w:rPr>
      </w:pPr>
      <w:proofErr w:type="spellStart"/>
      <w:r w:rsidRPr="002C1655">
        <w:rPr>
          <w:rFonts w:ascii="Calibri" w:eastAsia="Calibri" w:hAnsi="Calibri" w:cs="Calibri"/>
          <w:sz w:val="22"/>
          <w:szCs w:val="22"/>
          <w:lang w:eastAsia="en-US"/>
        </w:rPr>
        <w:t>GraphQL</w:t>
      </w:r>
      <w:proofErr w:type="spellEnd"/>
      <w:r w:rsidRPr="002C1655">
        <w:rPr>
          <w:rFonts w:ascii="Calibri" w:eastAsia="Calibri" w:hAnsi="Calibri" w:cs="Calibri"/>
          <w:sz w:val="22"/>
          <w:szCs w:val="22"/>
          <w:lang w:eastAsia="en-US"/>
        </w:rPr>
        <w:t xml:space="preserve"> / SOAP, Suivi des développements, Webperfs </w:t>
      </w:r>
      <w:proofErr w:type="spellStart"/>
      <w:r w:rsidRPr="002C1655">
        <w:rPr>
          <w:rFonts w:ascii="Calibri" w:eastAsia="Calibri" w:hAnsi="Calibri" w:cs="Calibri"/>
          <w:sz w:val="22"/>
          <w:szCs w:val="22"/>
          <w:lang w:eastAsia="en-US"/>
        </w:rPr>
        <w:t>Core</w:t>
      </w:r>
      <w:proofErr w:type="spellEnd"/>
      <w:r w:rsidRPr="002C1655">
        <w:rPr>
          <w:rFonts w:ascii="Calibri" w:eastAsia="Calibri" w:hAnsi="Calibri" w:cs="Calibri"/>
          <w:sz w:val="22"/>
          <w:szCs w:val="22"/>
          <w:lang w:eastAsia="en-US"/>
        </w:rPr>
        <w:t xml:space="preserve"> Web </w:t>
      </w:r>
      <w:proofErr w:type="spellStart"/>
      <w:r w:rsidRPr="002C1655">
        <w:rPr>
          <w:rFonts w:ascii="Calibri" w:eastAsia="Calibri" w:hAnsi="Calibri" w:cs="Calibri"/>
          <w:sz w:val="22"/>
          <w:szCs w:val="22"/>
          <w:lang w:eastAsia="en-US"/>
        </w:rPr>
        <w:t>Vitals</w:t>
      </w:r>
      <w:proofErr w:type="spellEnd"/>
      <w:r w:rsidRPr="002C1655">
        <w:rPr>
          <w:rFonts w:ascii="Calibri" w:eastAsia="Calibri" w:hAnsi="Calibri" w:cs="Calibri"/>
          <w:sz w:val="22"/>
          <w:szCs w:val="22"/>
          <w:lang w:eastAsia="en-US"/>
        </w:rPr>
        <w:t xml:space="preserve"> (SEO), Assistance fonctionnelle des développeurs, Participation aux cérémonies agiles (DSM, sprint planning, grooming, rétrospectives de sprint),</w:t>
      </w:r>
    </w:p>
    <w:p w14:paraId="13681A2A" w14:textId="77777777" w:rsidR="002C1655" w:rsidRPr="002C1655" w:rsidRDefault="002C1655" w:rsidP="004F356F">
      <w:pPr>
        <w:pStyle w:val="Paragraphedeliste"/>
        <w:numPr>
          <w:ilvl w:val="0"/>
          <w:numId w:val="7"/>
        </w:numPr>
        <w:shd w:val="clear" w:color="auto" w:fill="FFFFFF"/>
        <w:tabs>
          <w:tab w:val="left" w:pos="709"/>
          <w:tab w:val="left" w:pos="4928"/>
        </w:tabs>
        <w:ind w:right="45" w:hanging="436"/>
        <w:textAlignment w:val="top"/>
        <w:rPr>
          <w:rFonts w:ascii="Calibri" w:eastAsia="Calibri" w:hAnsi="Calibri" w:cs="Calibri"/>
          <w:sz w:val="22"/>
          <w:szCs w:val="22"/>
          <w:lang w:eastAsia="en-US"/>
        </w:rPr>
      </w:pPr>
      <w:r w:rsidRPr="002C1655">
        <w:rPr>
          <w:rFonts w:ascii="Calibri" w:eastAsia="Calibri" w:hAnsi="Calibri" w:cs="Calibri"/>
          <w:sz w:val="22"/>
          <w:szCs w:val="22"/>
          <w:lang w:eastAsia="en-US"/>
        </w:rPr>
        <w:t>Coordination avec les SI transverses, Démonstration des évolutions, Appui fonctionnel de l’équipe recette,</w:t>
      </w:r>
    </w:p>
    <w:p w14:paraId="410AC9F6" w14:textId="6160754C" w:rsidR="002C1655" w:rsidRPr="002C1655" w:rsidRDefault="002C1655" w:rsidP="004F356F">
      <w:pPr>
        <w:pStyle w:val="Paragraphedeliste"/>
        <w:numPr>
          <w:ilvl w:val="0"/>
          <w:numId w:val="7"/>
        </w:numPr>
        <w:shd w:val="clear" w:color="auto" w:fill="FFFFFF"/>
        <w:tabs>
          <w:tab w:val="left" w:pos="709"/>
          <w:tab w:val="left" w:pos="4928"/>
        </w:tabs>
        <w:ind w:right="45" w:hanging="436"/>
        <w:textAlignment w:val="top"/>
        <w:rPr>
          <w:rFonts w:ascii="Calibri" w:eastAsia="Calibri" w:hAnsi="Calibri" w:cs="Calibri"/>
          <w:sz w:val="22"/>
          <w:szCs w:val="22"/>
          <w:lang w:eastAsia="en-US"/>
        </w:rPr>
      </w:pPr>
      <w:r w:rsidRPr="002C1655">
        <w:rPr>
          <w:rFonts w:ascii="Calibri" w:eastAsia="Calibri" w:hAnsi="Calibri" w:cs="Calibri"/>
          <w:sz w:val="22"/>
          <w:szCs w:val="22"/>
          <w:lang w:eastAsia="en-US"/>
        </w:rPr>
        <w:t>Préparation des jeux de tests (JDD), Validation PO/technique des développements, Remontée des anomalies et adaptations, Suivi des correctifs, Analyse des bugs (logs, tests…), Assistance métier, Suivi des MEP et post-MEP,</w:t>
      </w:r>
    </w:p>
    <w:p w14:paraId="5A34058E" w14:textId="04FF91F5" w:rsidR="002C1655" w:rsidRPr="002C1655" w:rsidRDefault="002C1655" w:rsidP="004F356F">
      <w:pPr>
        <w:pStyle w:val="Paragraphedeliste"/>
        <w:numPr>
          <w:ilvl w:val="0"/>
          <w:numId w:val="7"/>
        </w:numPr>
        <w:shd w:val="clear" w:color="auto" w:fill="FFFFFF"/>
        <w:tabs>
          <w:tab w:val="left" w:pos="709"/>
          <w:tab w:val="left" w:pos="4928"/>
        </w:tabs>
        <w:ind w:right="45" w:hanging="436"/>
        <w:textAlignment w:val="top"/>
        <w:rPr>
          <w:rFonts w:ascii="Calibri" w:eastAsia="Calibri" w:hAnsi="Calibri" w:cs="Calibri"/>
          <w:sz w:val="22"/>
          <w:szCs w:val="22"/>
          <w:lang w:eastAsia="en-US"/>
        </w:rPr>
      </w:pPr>
      <w:r w:rsidRPr="002C1655">
        <w:rPr>
          <w:rFonts w:ascii="Calibri" w:eastAsia="Calibri" w:hAnsi="Calibri" w:cs="Calibri"/>
          <w:sz w:val="22"/>
          <w:szCs w:val="22"/>
          <w:lang w:eastAsia="en-US"/>
        </w:rPr>
        <w:t xml:space="preserve">Stratégie de test, Rédaction du cahier de recette, Exécution de tests fonctionnels, </w:t>
      </w:r>
      <w:proofErr w:type="spellStart"/>
      <w:r w:rsidRPr="002C1655">
        <w:rPr>
          <w:rFonts w:ascii="Calibri" w:eastAsia="Calibri" w:hAnsi="Calibri" w:cs="Calibri"/>
          <w:sz w:val="22"/>
          <w:szCs w:val="22"/>
          <w:lang w:eastAsia="en-US"/>
        </w:rPr>
        <w:t>Reporting</w:t>
      </w:r>
      <w:proofErr w:type="spellEnd"/>
      <w:r w:rsidRPr="002C1655">
        <w:rPr>
          <w:rFonts w:ascii="Calibri" w:eastAsia="Calibri" w:hAnsi="Calibri" w:cs="Calibri"/>
          <w:sz w:val="22"/>
          <w:szCs w:val="22"/>
          <w:lang w:eastAsia="en-US"/>
        </w:rPr>
        <w:t>, Animation des cérémonies agiles, Calcul de la vélocité, Suivi des livraisons, Développement de tâches mineures, Administration QC</w:t>
      </w:r>
    </w:p>
    <w:p w14:paraId="18C610A0" w14:textId="77777777" w:rsidR="002C1655" w:rsidRPr="00B724BC" w:rsidRDefault="002C1655" w:rsidP="004F356F">
      <w:pPr>
        <w:pStyle w:val="Paragraphedeliste"/>
        <w:numPr>
          <w:ilvl w:val="0"/>
          <w:numId w:val="7"/>
        </w:numPr>
        <w:shd w:val="clear" w:color="auto" w:fill="FFFFFF"/>
        <w:tabs>
          <w:tab w:val="left" w:pos="709"/>
          <w:tab w:val="left" w:pos="4928"/>
        </w:tabs>
        <w:ind w:right="45" w:hanging="436"/>
        <w:textAlignment w:val="top"/>
        <w:rPr>
          <w:rFonts w:ascii="Calibri" w:eastAsia="Calibri" w:hAnsi="Calibri" w:cs="Calibri"/>
          <w:sz w:val="22"/>
          <w:szCs w:val="22"/>
          <w:lang w:val="en-US" w:eastAsia="en-US"/>
        </w:rPr>
      </w:pPr>
      <w:r w:rsidRPr="00B724BC">
        <w:rPr>
          <w:rFonts w:ascii="Calibri" w:eastAsia="Calibri" w:hAnsi="Calibri" w:cs="Calibri"/>
          <w:sz w:val="22"/>
          <w:szCs w:val="22"/>
          <w:lang w:val="en-US" w:eastAsia="en-US"/>
        </w:rPr>
        <w:t>ALM, Squash, Jira, SRE, Monitoring et alerting (</w:t>
      </w:r>
      <w:proofErr w:type="spellStart"/>
      <w:r w:rsidRPr="00B724BC">
        <w:rPr>
          <w:rFonts w:ascii="Calibri" w:eastAsia="Calibri" w:hAnsi="Calibri" w:cs="Calibri"/>
          <w:sz w:val="22"/>
          <w:szCs w:val="22"/>
          <w:lang w:val="en-US" w:eastAsia="en-US"/>
        </w:rPr>
        <w:t>NewRelic</w:t>
      </w:r>
      <w:proofErr w:type="spellEnd"/>
      <w:r w:rsidRPr="00B724BC">
        <w:rPr>
          <w:rFonts w:ascii="Calibri" w:eastAsia="Calibri" w:hAnsi="Calibri" w:cs="Calibri"/>
          <w:sz w:val="22"/>
          <w:szCs w:val="22"/>
          <w:lang w:val="en-US" w:eastAsia="en-US"/>
        </w:rPr>
        <w:t>, Kibana).</w:t>
      </w:r>
    </w:p>
    <w:p w14:paraId="1C78F05D" w14:textId="77777777" w:rsidR="002C1655" w:rsidRPr="00B724BC" w:rsidRDefault="002C1655" w:rsidP="002C1655">
      <w:pPr>
        <w:shd w:val="clear" w:color="auto" w:fill="FFFFFF"/>
        <w:tabs>
          <w:tab w:val="left" w:pos="567"/>
          <w:tab w:val="left" w:pos="4928"/>
        </w:tabs>
        <w:ind w:right="45"/>
        <w:textAlignment w:val="top"/>
        <w:rPr>
          <w:rFonts w:ascii="Calibri" w:eastAsia="Calibri" w:hAnsi="Calibri" w:cs="Calibri"/>
          <w:sz w:val="22"/>
          <w:szCs w:val="22"/>
          <w:lang w:val="en-US" w:eastAsia="en-US"/>
        </w:rPr>
      </w:pPr>
    </w:p>
    <w:p w14:paraId="01787D28" w14:textId="77C39EBB" w:rsidR="002C1655" w:rsidRPr="002C1655" w:rsidRDefault="002C1655" w:rsidP="002C1655">
      <w:pPr>
        <w:shd w:val="clear" w:color="auto" w:fill="FFFFFF"/>
        <w:tabs>
          <w:tab w:val="left" w:pos="567"/>
          <w:tab w:val="left" w:pos="4928"/>
        </w:tabs>
        <w:ind w:right="45"/>
        <w:textAlignment w:val="top"/>
        <w:rPr>
          <w:rFonts w:ascii="Calibri" w:eastAsia="Calibri" w:hAnsi="Calibri" w:cs="Calibri"/>
          <w:sz w:val="22"/>
          <w:szCs w:val="22"/>
          <w:lang w:eastAsia="en-US"/>
        </w:rPr>
      </w:pPr>
      <w:r w:rsidRPr="002C1655">
        <w:rPr>
          <w:rFonts w:ascii="Calibri" w:eastAsia="Calibri" w:hAnsi="Calibri" w:cs="Calibri"/>
          <w:b/>
          <w:bCs/>
          <w:i/>
          <w:iCs/>
          <w:caps/>
          <w:sz w:val="22"/>
          <w:szCs w:val="22"/>
          <w:u w:val="single"/>
          <w:lang w:eastAsia="en-US"/>
        </w:rPr>
        <w:t>Domaines fonctionnels</w:t>
      </w:r>
      <w:r>
        <w:rPr>
          <w:rFonts w:ascii="Calibri" w:eastAsia="Calibri" w:hAnsi="Calibri" w:cs="Calibri"/>
          <w:sz w:val="22"/>
          <w:szCs w:val="22"/>
          <w:lang w:eastAsia="en-US"/>
        </w:rPr>
        <w:t xml:space="preserve"> </w:t>
      </w:r>
      <w:r w:rsidRPr="002C1655">
        <w:rPr>
          <w:rFonts w:ascii="Calibri" w:eastAsia="Calibri" w:hAnsi="Calibri" w:cs="Calibri"/>
          <w:sz w:val="22"/>
          <w:szCs w:val="22"/>
          <w:lang w:eastAsia="en-US"/>
        </w:rPr>
        <w:t>:</w:t>
      </w:r>
    </w:p>
    <w:p w14:paraId="06660F66" w14:textId="77777777" w:rsidR="002C1655" w:rsidRPr="002C1655" w:rsidRDefault="002C1655" w:rsidP="004F356F">
      <w:pPr>
        <w:pStyle w:val="Paragraphedeliste"/>
        <w:numPr>
          <w:ilvl w:val="0"/>
          <w:numId w:val="8"/>
        </w:numPr>
        <w:shd w:val="clear" w:color="auto" w:fill="FFFFFF"/>
        <w:tabs>
          <w:tab w:val="left" w:pos="709"/>
          <w:tab w:val="left" w:pos="4928"/>
        </w:tabs>
        <w:ind w:right="45"/>
        <w:textAlignment w:val="top"/>
        <w:rPr>
          <w:rFonts w:ascii="Calibri" w:eastAsia="Calibri" w:hAnsi="Calibri" w:cs="Calibri"/>
          <w:sz w:val="22"/>
          <w:szCs w:val="22"/>
          <w:lang w:eastAsia="en-US"/>
        </w:rPr>
      </w:pPr>
      <w:r w:rsidRPr="002C1655">
        <w:rPr>
          <w:rFonts w:ascii="Calibri" w:eastAsia="Calibri" w:hAnsi="Calibri" w:cs="Calibri"/>
          <w:sz w:val="22"/>
          <w:szCs w:val="22"/>
          <w:lang w:eastAsia="en-US"/>
        </w:rPr>
        <w:t xml:space="preserve">Parcours vie du client, prospect, abonné, Commentaires, Login, Utilisateurs, Actualités, CMS, Flux et replays </w:t>
      </w:r>
      <w:proofErr w:type="gramStart"/>
      <w:r w:rsidRPr="002C1655">
        <w:rPr>
          <w:rFonts w:ascii="Calibri" w:eastAsia="Calibri" w:hAnsi="Calibri" w:cs="Calibri"/>
          <w:sz w:val="22"/>
          <w:szCs w:val="22"/>
          <w:lang w:eastAsia="en-US"/>
        </w:rPr>
        <w:t>vidéos</w:t>
      </w:r>
      <w:proofErr w:type="gramEnd"/>
      <w:r w:rsidRPr="002C1655">
        <w:rPr>
          <w:rFonts w:ascii="Calibri" w:eastAsia="Calibri" w:hAnsi="Calibri" w:cs="Calibri"/>
          <w:sz w:val="22"/>
          <w:szCs w:val="22"/>
          <w:lang w:eastAsia="en-US"/>
        </w:rPr>
        <w:t>,</w:t>
      </w:r>
    </w:p>
    <w:p w14:paraId="186FD160" w14:textId="0534D61F" w:rsidR="002C1655" w:rsidRPr="002C1655" w:rsidRDefault="002C1655" w:rsidP="004F356F">
      <w:pPr>
        <w:pStyle w:val="Paragraphedeliste"/>
        <w:numPr>
          <w:ilvl w:val="0"/>
          <w:numId w:val="8"/>
        </w:numPr>
        <w:shd w:val="clear" w:color="auto" w:fill="FFFFFF"/>
        <w:tabs>
          <w:tab w:val="left" w:pos="709"/>
          <w:tab w:val="left" w:pos="4928"/>
        </w:tabs>
        <w:ind w:right="45"/>
        <w:textAlignment w:val="top"/>
        <w:rPr>
          <w:rFonts w:ascii="Calibri" w:eastAsia="Calibri" w:hAnsi="Calibri" w:cs="Calibri"/>
          <w:sz w:val="22"/>
          <w:szCs w:val="22"/>
          <w:lang w:eastAsia="en-US"/>
        </w:rPr>
      </w:pPr>
      <w:r w:rsidRPr="002C1655">
        <w:rPr>
          <w:rFonts w:ascii="Calibri" w:eastAsia="Calibri" w:hAnsi="Calibri" w:cs="Calibri"/>
          <w:sz w:val="22"/>
          <w:szCs w:val="22"/>
          <w:lang w:eastAsia="en-US"/>
        </w:rPr>
        <w:t xml:space="preserve">Commandes, Souscription, Adhésion, Abonnement, Contrat, Normes SEPA (prélèvements, impayés, domiciliation, contestation), Communications et éditique (courriers entrants et sortants), Réseaux bancaires (CB, 3DS, </w:t>
      </w:r>
      <w:proofErr w:type="spellStart"/>
      <w:r w:rsidRPr="002C1655">
        <w:rPr>
          <w:rFonts w:ascii="Calibri" w:eastAsia="Calibri" w:hAnsi="Calibri" w:cs="Calibri"/>
          <w:sz w:val="22"/>
          <w:szCs w:val="22"/>
          <w:lang w:eastAsia="en-US"/>
        </w:rPr>
        <w:t>SystemPay</w:t>
      </w:r>
      <w:proofErr w:type="spellEnd"/>
      <w:r w:rsidRPr="002C1655">
        <w:rPr>
          <w:rFonts w:ascii="Calibri" w:eastAsia="Calibri" w:hAnsi="Calibri" w:cs="Calibri"/>
          <w:sz w:val="22"/>
          <w:szCs w:val="22"/>
          <w:lang w:eastAsia="en-US"/>
        </w:rPr>
        <w:t>, moyens de paiement), Gestion des équipements, Logistique, Actualités, Infographies, Dépêches, IA et résumés,</w:t>
      </w:r>
    </w:p>
    <w:p w14:paraId="261C5C0F" w14:textId="48C34285" w:rsidR="002C1655" w:rsidRPr="002C1655" w:rsidRDefault="002C1655" w:rsidP="004F356F">
      <w:pPr>
        <w:pStyle w:val="Paragraphedeliste"/>
        <w:numPr>
          <w:ilvl w:val="0"/>
          <w:numId w:val="8"/>
        </w:numPr>
        <w:shd w:val="clear" w:color="auto" w:fill="FFFFFF"/>
        <w:tabs>
          <w:tab w:val="left" w:pos="709"/>
          <w:tab w:val="left" w:pos="4928"/>
        </w:tabs>
        <w:ind w:right="45"/>
        <w:textAlignment w:val="top"/>
        <w:rPr>
          <w:rFonts w:ascii="Calibri" w:eastAsia="Calibri" w:hAnsi="Calibri" w:cs="Calibri"/>
          <w:sz w:val="22"/>
          <w:szCs w:val="22"/>
          <w:lang w:eastAsia="en-US"/>
        </w:rPr>
      </w:pPr>
      <w:r w:rsidRPr="002C1655">
        <w:rPr>
          <w:rFonts w:ascii="Calibri" w:eastAsia="Calibri" w:hAnsi="Calibri" w:cs="Calibri"/>
          <w:sz w:val="22"/>
          <w:szCs w:val="22"/>
          <w:lang w:eastAsia="en-US"/>
        </w:rPr>
        <w:t xml:space="preserve">Vidéos, Transcriptions, Webperf : </w:t>
      </w:r>
      <w:proofErr w:type="spellStart"/>
      <w:r w:rsidRPr="002C1655">
        <w:rPr>
          <w:rFonts w:ascii="Calibri" w:eastAsia="Calibri" w:hAnsi="Calibri" w:cs="Calibri"/>
          <w:sz w:val="22"/>
          <w:szCs w:val="22"/>
          <w:lang w:eastAsia="en-US"/>
        </w:rPr>
        <w:t>Core</w:t>
      </w:r>
      <w:proofErr w:type="spellEnd"/>
      <w:r w:rsidRPr="002C1655">
        <w:rPr>
          <w:rFonts w:ascii="Calibri" w:eastAsia="Calibri" w:hAnsi="Calibri" w:cs="Calibri"/>
          <w:sz w:val="22"/>
          <w:szCs w:val="22"/>
          <w:lang w:eastAsia="en-US"/>
        </w:rPr>
        <w:t xml:space="preserve"> Web </w:t>
      </w:r>
      <w:proofErr w:type="spellStart"/>
      <w:r w:rsidRPr="002C1655">
        <w:rPr>
          <w:rFonts w:ascii="Calibri" w:eastAsia="Calibri" w:hAnsi="Calibri" w:cs="Calibri"/>
          <w:sz w:val="22"/>
          <w:szCs w:val="22"/>
          <w:lang w:eastAsia="en-US"/>
        </w:rPr>
        <w:t>Vitals</w:t>
      </w:r>
      <w:proofErr w:type="spellEnd"/>
      <w:r w:rsidRPr="002C1655">
        <w:rPr>
          <w:rFonts w:ascii="Calibri" w:eastAsia="Calibri" w:hAnsi="Calibri" w:cs="Calibri"/>
          <w:sz w:val="22"/>
          <w:szCs w:val="22"/>
          <w:lang w:eastAsia="en-US"/>
        </w:rPr>
        <w:t xml:space="preserve">, temps de réponse, FAI, Gestion des distributeurs, Gestion des rendez-vous, Emailing, Référencement, SEO, </w:t>
      </w:r>
      <w:proofErr w:type="spellStart"/>
      <w:r w:rsidRPr="002C1655">
        <w:rPr>
          <w:rFonts w:ascii="Calibri" w:eastAsia="Calibri" w:hAnsi="Calibri" w:cs="Calibri"/>
          <w:sz w:val="22"/>
          <w:szCs w:val="22"/>
          <w:lang w:eastAsia="en-US"/>
        </w:rPr>
        <w:t>Adwords</w:t>
      </w:r>
      <w:proofErr w:type="spellEnd"/>
      <w:r w:rsidRPr="002C1655">
        <w:rPr>
          <w:rFonts w:ascii="Calibri" w:eastAsia="Calibri" w:hAnsi="Calibri" w:cs="Calibri"/>
          <w:sz w:val="22"/>
          <w:szCs w:val="22"/>
          <w:lang w:eastAsia="en-US"/>
        </w:rPr>
        <w:t xml:space="preserve">, </w:t>
      </w:r>
      <w:proofErr w:type="spellStart"/>
      <w:r w:rsidRPr="002C1655">
        <w:rPr>
          <w:rFonts w:ascii="Calibri" w:eastAsia="Calibri" w:hAnsi="Calibri" w:cs="Calibri"/>
          <w:sz w:val="22"/>
          <w:szCs w:val="22"/>
          <w:lang w:eastAsia="en-US"/>
        </w:rPr>
        <w:t>Core</w:t>
      </w:r>
      <w:proofErr w:type="spellEnd"/>
      <w:r w:rsidRPr="002C1655">
        <w:rPr>
          <w:rFonts w:ascii="Calibri" w:eastAsia="Calibri" w:hAnsi="Calibri" w:cs="Calibri"/>
          <w:sz w:val="22"/>
          <w:szCs w:val="22"/>
          <w:lang w:eastAsia="en-US"/>
        </w:rPr>
        <w:t xml:space="preserve"> Web </w:t>
      </w:r>
      <w:proofErr w:type="spellStart"/>
      <w:r w:rsidRPr="002C1655">
        <w:rPr>
          <w:rFonts w:ascii="Calibri" w:eastAsia="Calibri" w:hAnsi="Calibri" w:cs="Calibri"/>
          <w:sz w:val="22"/>
          <w:szCs w:val="22"/>
          <w:lang w:eastAsia="en-US"/>
        </w:rPr>
        <w:t>Vitals</w:t>
      </w:r>
      <w:proofErr w:type="spellEnd"/>
      <w:r w:rsidRPr="002C1655">
        <w:rPr>
          <w:rFonts w:ascii="Calibri" w:eastAsia="Calibri" w:hAnsi="Calibri" w:cs="Calibri"/>
          <w:sz w:val="22"/>
          <w:szCs w:val="22"/>
          <w:lang w:eastAsia="en-US"/>
        </w:rPr>
        <w:t>.</w:t>
      </w:r>
    </w:p>
    <w:p w14:paraId="5830672C" w14:textId="77777777" w:rsidR="002C1655" w:rsidRDefault="002C1655" w:rsidP="002C1655">
      <w:pPr>
        <w:shd w:val="clear" w:color="auto" w:fill="FFFFFF"/>
        <w:tabs>
          <w:tab w:val="left" w:pos="567"/>
          <w:tab w:val="left" w:pos="4928"/>
        </w:tabs>
        <w:ind w:right="45"/>
        <w:textAlignment w:val="top"/>
        <w:rPr>
          <w:rFonts w:ascii="Calibri" w:eastAsia="Calibri" w:hAnsi="Calibri" w:cs="Calibri"/>
          <w:sz w:val="22"/>
          <w:szCs w:val="22"/>
          <w:lang w:eastAsia="en-US"/>
        </w:rPr>
      </w:pPr>
    </w:p>
    <w:p w14:paraId="290468AB" w14:textId="77647C87" w:rsidR="002C1655" w:rsidRPr="002C1655" w:rsidRDefault="002C1655" w:rsidP="002C1655">
      <w:pPr>
        <w:shd w:val="clear" w:color="auto" w:fill="FFFFFF"/>
        <w:tabs>
          <w:tab w:val="left" w:pos="567"/>
          <w:tab w:val="left" w:pos="4928"/>
        </w:tabs>
        <w:ind w:right="45"/>
        <w:textAlignment w:val="top"/>
        <w:rPr>
          <w:rFonts w:ascii="Calibri" w:eastAsia="Calibri" w:hAnsi="Calibri" w:cs="Calibri"/>
          <w:sz w:val="22"/>
          <w:szCs w:val="22"/>
          <w:lang w:eastAsia="en-US"/>
        </w:rPr>
      </w:pPr>
      <w:r w:rsidRPr="002C1655">
        <w:rPr>
          <w:rFonts w:ascii="Calibri" w:eastAsia="Calibri" w:hAnsi="Calibri" w:cs="Calibri"/>
          <w:b/>
          <w:bCs/>
          <w:i/>
          <w:iCs/>
          <w:caps/>
          <w:sz w:val="22"/>
          <w:szCs w:val="22"/>
          <w:u w:val="single"/>
          <w:lang w:eastAsia="en-US"/>
        </w:rPr>
        <w:t>Compétences techniques</w:t>
      </w:r>
      <w:r>
        <w:rPr>
          <w:rFonts w:ascii="Calibri" w:eastAsia="Calibri" w:hAnsi="Calibri" w:cs="Calibri"/>
          <w:sz w:val="22"/>
          <w:szCs w:val="22"/>
          <w:lang w:eastAsia="en-US"/>
        </w:rPr>
        <w:t xml:space="preserve"> </w:t>
      </w:r>
      <w:r w:rsidRPr="002C1655">
        <w:rPr>
          <w:rFonts w:ascii="Calibri" w:eastAsia="Calibri" w:hAnsi="Calibri" w:cs="Calibri"/>
          <w:sz w:val="22"/>
          <w:szCs w:val="22"/>
          <w:lang w:eastAsia="en-US"/>
        </w:rPr>
        <w:t>:</w:t>
      </w:r>
    </w:p>
    <w:p w14:paraId="29302AF5" w14:textId="77777777" w:rsidR="002C1655" w:rsidRPr="002C1655" w:rsidRDefault="002C1655" w:rsidP="004F356F">
      <w:pPr>
        <w:pStyle w:val="Paragraphedeliste"/>
        <w:numPr>
          <w:ilvl w:val="0"/>
          <w:numId w:val="9"/>
        </w:numPr>
        <w:shd w:val="clear" w:color="auto" w:fill="FFFFFF"/>
        <w:tabs>
          <w:tab w:val="left" w:pos="709"/>
          <w:tab w:val="left" w:pos="4928"/>
        </w:tabs>
        <w:ind w:right="45"/>
        <w:textAlignment w:val="top"/>
        <w:rPr>
          <w:rFonts w:ascii="Calibri" w:eastAsia="Calibri" w:hAnsi="Calibri" w:cs="Calibri"/>
          <w:sz w:val="22"/>
          <w:szCs w:val="22"/>
          <w:lang w:eastAsia="en-US"/>
        </w:rPr>
      </w:pPr>
      <w:r w:rsidRPr="002C1655">
        <w:rPr>
          <w:rFonts w:ascii="Calibri" w:eastAsia="Calibri" w:hAnsi="Calibri" w:cs="Calibri"/>
          <w:sz w:val="22"/>
          <w:szCs w:val="22"/>
          <w:lang w:eastAsia="en-US"/>
        </w:rPr>
        <w:t xml:space="preserve">Jira, </w:t>
      </w:r>
      <w:proofErr w:type="spellStart"/>
      <w:r w:rsidRPr="002C1655">
        <w:rPr>
          <w:rFonts w:ascii="Calibri" w:eastAsia="Calibri" w:hAnsi="Calibri" w:cs="Calibri"/>
          <w:sz w:val="22"/>
          <w:szCs w:val="22"/>
          <w:lang w:eastAsia="en-US"/>
        </w:rPr>
        <w:t>Charbeat</w:t>
      </w:r>
      <w:proofErr w:type="spellEnd"/>
      <w:r w:rsidRPr="002C1655">
        <w:rPr>
          <w:rFonts w:ascii="Calibri" w:eastAsia="Calibri" w:hAnsi="Calibri" w:cs="Calibri"/>
          <w:sz w:val="22"/>
          <w:szCs w:val="22"/>
          <w:lang w:eastAsia="en-US"/>
        </w:rPr>
        <w:t xml:space="preserve">, </w:t>
      </w:r>
      <w:proofErr w:type="spellStart"/>
      <w:r w:rsidRPr="002C1655">
        <w:rPr>
          <w:rFonts w:ascii="Calibri" w:eastAsia="Calibri" w:hAnsi="Calibri" w:cs="Calibri"/>
          <w:sz w:val="22"/>
          <w:szCs w:val="22"/>
          <w:lang w:eastAsia="en-US"/>
        </w:rPr>
        <w:t>Airship</w:t>
      </w:r>
      <w:proofErr w:type="spellEnd"/>
      <w:r w:rsidRPr="002C1655">
        <w:rPr>
          <w:rFonts w:ascii="Calibri" w:eastAsia="Calibri" w:hAnsi="Calibri" w:cs="Calibri"/>
          <w:sz w:val="22"/>
          <w:szCs w:val="22"/>
          <w:lang w:eastAsia="en-US"/>
        </w:rPr>
        <w:t xml:space="preserve">, </w:t>
      </w:r>
      <w:proofErr w:type="spellStart"/>
      <w:r w:rsidRPr="002C1655">
        <w:rPr>
          <w:rFonts w:ascii="Calibri" w:eastAsia="Calibri" w:hAnsi="Calibri" w:cs="Calibri"/>
          <w:sz w:val="22"/>
          <w:szCs w:val="22"/>
          <w:lang w:eastAsia="en-US"/>
        </w:rPr>
        <w:t>Varnish</w:t>
      </w:r>
      <w:proofErr w:type="spellEnd"/>
      <w:r w:rsidRPr="002C1655">
        <w:rPr>
          <w:rFonts w:ascii="Calibri" w:eastAsia="Calibri" w:hAnsi="Calibri" w:cs="Calibri"/>
          <w:sz w:val="22"/>
          <w:szCs w:val="22"/>
          <w:lang w:eastAsia="en-US"/>
        </w:rPr>
        <w:t xml:space="preserve">, </w:t>
      </w:r>
      <w:proofErr w:type="spellStart"/>
      <w:r w:rsidRPr="002C1655">
        <w:rPr>
          <w:rFonts w:ascii="Calibri" w:eastAsia="Calibri" w:hAnsi="Calibri" w:cs="Calibri"/>
          <w:sz w:val="22"/>
          <w:szCs w:val="22"/>
          <w:lang w:eastAsia="en-US"/>
        </w:rPr>
        <w:t>Akamai</w:t>
      </w:r>
      <w:proofErr w:type="spellEnd"/>
      <w:r w:rsidRPr="002C1655">
        <w:rPr>
          <w:rFonts w:ascii="Calibri" w:eastAsia="Calibri" w:hAnsi="Calibri" w:cs="Calibri"/>
          <w:sz w:val="22"/>
          <w:szCs w:val="22"/>
          <w:lang w:eastAsia="en-US"/>
        </w:rPr>
        <w:t xml:space="preserve">, </w:t>
      </w:r>
      <w:proofErr w:type="spellStart"/>
      <w:r w:rsidRPr="002C1655">
        <w:rPr>
          <w:rFonts w:ascii="Calibri" w:eastAsia="Calibri" w:hAnsi="Calibri" w:cs="Calibri"/>
          <w:sz w:val="22"/>
          <w:szCs w:val="22"/>
          <w:lang w:eastAsia="en-US"/>
        </w:rPr>
        <w:t>Oncrawl</w:t>
      </w:r>
      <w:proofErr w:type="spellEnd"/>
      <w:r w:rsidRPr="002C1655">
        <w:rPr>
          <w:rFonts w:ascii="Calibri" w:eastAsia="Calibri" w:hAnsi="Calibri" w:cs="Calibri"/>
          <w:sz w:val="22"/>
          <w:szCs w:val="22"/>
          <w:lang w:eastAsia="en-US"/>
        </w:rPr>
        <w:t xml:space="preserve">, </w:t>
      </w:r>
      <w:proofErr w:type="spellStart"/>
      <w:r w:rsidRPr="002C1655">
        <w:rPr>
          <w:rFonts w:ascii="Calibri" w:eastAsia="Calibri" w:hAnsi="Calibri" w:cs="Calibri"/>
          <w:sz w:val="22"/>
          <w:szCs w:val="22"/>
          <w:lang w:eastAsia="en-US"/>
        </w:rPr>
        <w:t>Github</w:t>
      </w:r>
      <w:proofErr w:type="spellEnd"/>
      <w:r w:rsidRPr="002C1655">
        <w:rPr>
          <w:rFonts w:ascii="Calibri" w:eastAsia="Calibri" w:hAnsi="Calibri" w:cs="Calibri"/>
          <w:sz w:val="22"/>
          <w:szCs w:val="22"/>
          <w:lang w:eastAsia="en-US"/>
        </w:rPr>
        <w:t xml:space="preserve">, </w:t>
      </w:r>
      <w:proofErr w:type="spellStart"/>
      <w:r w:rsidRPr="002C1655">
        <w:rPr>
          <w:rFonts w:ascii="Calibri" w:eastAsia="Calibri" w:hAnsi="Calibri" w:cs="Calibri"/>
          <w:sz w:val="22"/>
          <w:szCs w:val="22"/>
          <w:lang w:eastAsia="en-US"/>
        </w:rPr>
        <w:t>Gitlab</w:t>
      </w:r>
      <w:proofErr w:type="spellEnd"/>
      <w:r w:rsidRPr="002C1655">
        <w:rPr>
          <w:rFonts w:ascii="Calibri" w:eastAsia="Calibri" w:hAnsi="Calibri" w:cs="Calibri"/>
          <w:sz w:val="22"/>
          <w:szCs w:val="22"/>
          <w:lang w:eastAsia="en-US"/>
        </w:rPr>
        <w:t xml:space="preserve">, </w:t>
      </w:r>
      <w:proofErr w:type="spellStart"/>
      <w:r w:rsidRPr="002C1655">
        <w:rPr>
          <w:rFonts w:ascii="Calibri" w:eastAsia="Calibri" w:hAnsi="Calibri" w:cs="Calibri"/>
          <w:sz w:val="22"/>
          <w:szCs w:val="22"/>
          <w:lang w:eastAsia="en-US"/>
        </w:rPr>
        <w:t>Bitbucket</w:t>
      </w:r>
      <w:proofErr w:type="spellEnd"/>
      <w:r w:rsidRPr="002C1655">
        <w:rPr>
          <w:rFonts w:ascii="Calibri" w:eastAsia="Calibri" w:hAnsi="Calibri" w:cs="Calibri"/>
          <w:sz w:val="22"/>
          <w:szCs w:val="22"/>
          <w:lang w:eastAsia="en-US"/>
        </w:rPr>
        <w:t xml:space="preserve">, Git, Jenkins, </w:t>
      </w:r>
      <w:proofErr w:type="spellStart"/>
      <w:r w:rsidRPr="002C1655">
        <w:rPr>
          <w:rFonts w:ascii="Calibri" w:eastAsia="Calibri" w:hAnsi="Calibri" w:cs="Calibri"/>
          <w:sz w:val="22"/>
          <w:szCs w:val="22"/>
          <w:lang w:eastAsia="en-US"/>
        </w:rPr>
        <w:t>Webstorm</w:t>
      </w:r>
      <w:proofErr w:type="spellEnd"/>
      <w:r w:rsidRPr="002C1655">
        <w:rPr>
          <w:rFonts w:ascii="Calibri" w:eastAsia="Calibri" w:hAnsi="Calibri" w:cs="Calibri"/>
          <w:sz w:val="22"/>
          <w:szCs w:val="22"/>
          <w:lang w:eastAsia="en-US"/>
        </w:rPr>
        <w:t xml:space="preserve">, </w:t>
      </w:r>
      <w:proofErr w:type="spellStart"/>
      <w:r w:rsidRPr="002C1655">
        <w:rPr>
          <w:rFonts w:ascii="Calibri" w:eastAsia="Calibri" w:hAnsi="Calibri" w:cs="Calibri"/>
          <w:sz w:val="22"/>
          <w:szCs w:val="22"/>
          <w:lang w:eastAsia="en-US"/>
        </w:rPr>
        <w:t>VScode</w:t>
      </w:r>
      <w:proofErr w:type="spellEnd"/>
      <w:r w:rsidRPr="002C1655">
        <w:rPr>
          <w:rFonts w:ascii="Calibri" w:eastAsia="Calibri" w:hAnsi="Calibri" w:cs="Calibri"/>
          <w:sz w:val="22"/>
          <w:szCs w:val="22"/>
          <w:lang w:eastAsia="en-US"/>
        </w:rPr>
        <w:t>,</w:t>
      </w:r>
    </w:p>
    <w:p w14:paraId="37ECD3BE" w14:textId="77777777" w:rsidR="002C1655" w:rsidRPr="00B724BC" w:rsidRDefault="002C1655" w:rsidP="004F356F">
      <w:pPr>
        <w:pStyle w:val="Paragraphedeliste"/>
        <w:numPr>
          <w:ilvl w:val="0"/>
          <w:numId w:val="9"/>
        </w:numPr>
        <w:shd w:val="clear" w:color="auto" w:fill="FFFFFF"/>
        <w:tabs>
          <w:tab w:val="left" w:pos="709"/>
          <w:tab w:val="left" w:pos="4928"/>
        </w:tabs>
        <w:ind w:right="45"/>
        <w:textAlignment w:val="top"/>
        <w:rPr>
          <w:rFonts w:ascii="Calibri" w:eastAsia="Calibri" w:hAnsi="Calibri" w:cs="Calibri"/>
          <w:sz w:val="22"/>
          <w:szCs w:val="22"/>
          <w:lang w:val="en-US" w:eastAsia="en-US"/>
        </w:rPr>
      </w:pPr>
      <w:proofErr w:type="spellStart"/>
      <w:r w:rsidRPr="00B724BC">
        <w:rPr>
          <w:rFonts w:ascii="Calibri" w:eastAsia="Calibri" w:hAnsi="Calibri" w:cs="Calibri"/>
          <w:sz w:val="22"/>
          <w:szCs w:val="22"/>
          <w:lang w:val="en-US" w:eastAsia="en-US"/>
        </w:rPr>
        <w:t>Wampserver</w:t>
      </w:r>
      <w:proofErr w:type="spellEnd"/>
      <w:r w:rsidRPr="00B724BC">
        <w:rPr>
          <w:rFonts w:ascii="Calibri" w:eastAsia="Calibri" w:hAnsi="Calibri" w:cs="Calibri"/>
          <w:sz w:val="22"/>
          <w:szCs w:val="22"/>
          <w:lang w:val="en-US" w:eastAsia="en-US"/>
        </w:rPr>
        <w:t xml:space="preserve">, Putty, </w:t>
      </w:r>
      <w:proofErr w:type="spellStart"/>
      <w:r w:rsidRPr="00B724BC">
        <w:rPr>
          <w:rFonts w:ascii="Calibri" w:eastAsia="Calibri" w:hAnsi="Calibri" w:cs="Calibri"/>
          <w:sz w:val="22"/>
          <w:szCs w:val="22"/>
          <w:lang w:val="en-US" w:eastAsia="en-US"/>
        </w:rPr>
        <w:t>Mobaxterm</w:t>
      </w:r>
      <w:proofErr w:type="spellEnd"/>
      <w:r w:rsidRPr="00B724BC">
        <w:rPr>
          <w:rFonts w:ascii="Calibri" w:eastAsia="Calibri" w:hAnsi="Calibri" w:cs="Calibri"/>
          <w:sz w:val="22"/>
          <w:szCs w:val="22"/>
          <w:lang w:val="en-US" w:eastAsia="en-US"/>
        </w:rPr>
        <w:t xml:space="preserve">, </w:t>
      </w:r>
      <w:proofErr w:type="spellStart"/>
      <w:r w:rsidRPr="00B724BC">
        <w:rPr>
          <w:rFonts w:ascii="Calibri" w:eastAsia="Calibri" w:hAnsi="Calibri" w:cs="Calibri"/>
          <w:sz w:val="22"/>
          <w:szCs w:val="22"/>
          <w:lang w:val="en-US" w:eastAsia="en-US"/>
        </w:rPr>
        <w:t>Filezilla</w:t>
      </w:r>
      <w:proofErr w:type="spellEnd"/>
      <w:r w:rsidRPr="00B724BC">
        <w:rPr>
          <w:rFonts w:ascii="Calibri" w:eastAsia="Calibri" w:hAnsi="Calibri" w:cs="Calibri"/>
          <w:sz w:val="22"/>
          <w:szCs w:val="22"/>
          <w:lang w:val="en-US" w:eastAsia="en-US"/>
        </w:rPr>
        <w:t xml:space="preserve">, </w:t>
      </w:r>
      <w:proofErr w:type="spellStart"/>
      <w:r w:rsidRPr="00B724BC">
        <w:rPr>
          <w:rFonts w:ascii="Calibri" w:eastAsia="Calibri" w:hAnsi="Calibri" w:cs="Calibri"/>
          <w:sz w:val="22"/>
          <w:szCs w:val="22"/>
          <w:lang w:val="en-US" w:eastAsia="en-US"/>
        </w:rPr>
        <w:t>Winscp</w:t>
      </w:r>
      <w:proofErr w:type="spellEnd"/>
      <w:r w:rsidRPr="00B724BC">
        <w:rPr>
          <w:rFonts w:ascii="Calibri" w:eastAsia="Calibri" w:hAnsi="Calibri" w:cs="Calibri"/>
          <w:sz w:val="22"/>
          <w:szCs w:val="22"/>
          <w:lang w:val="en-US" w:eastAsia="en-US"/>
        </w:rPr>
        <w:t xml:space="preserve">, </w:t>
      </w:r>
      <w:proofErr w:type="gramStart"/>
      <w:r w:rsidRPr="00B724BC">
        <w:rPr>
          <w:rFonts w:ascii="Calibri" w:eastAsia="Calibri" w:hAnsi="Calibri" w:cs="Calibri"/>
          <w:sz w:val="22"/>
          <w:szCs w:val="22"/>
          <w:lang w:val="en-US" w:eastAsia="en-US"/>
        </w:rPr>
        <w:t>IA :</w:t>
      </w:r>
      <w:proofErr w:type="gramEnd"/>
      <w:r w:rsidRPr="00B724BC">
        <w:rPr>
          <w:rFonts w:ascii="Calibri" w:eastAsia="Calibri" w:hAnsi="Calibri" w:cs="Calibri"/>
          <w:sz w:val="22"/>
          <w:szCs w:val="22"/>
          <w:lang w:val="en-US" w:eastAsia="en-US"/>
        </w:rPr>
        <w:t xml:space="preserve"> Claude, Llama, </w:t>
      </w:r>
      <w:proofErr w:type="spellStart"/>
      <w:r w:rsidRPr="00B724BC">
        <w:rPr>
          <w:rFonts w:ascii="Calibri" w:eastAsia="Calibri" w:hAnsi="Calibri" w:cs="Calibri"/>
          <w:sz w:val="22"/>
          <w:szCs w:val="22"/>
          <w:lang w:val="en-US" w:eastAsia="en-US"/>
        </w:rPr>
        <w:t>ChatGPT</w:t>
      </w:r>
      <w:proofErr w:type="spellEnd"/>
      <w:r w:rsidRPr="00B724BC">
        <w:rPr>
          <w:rFonts w:ascii="Calibri" w:eastAsia="Calibri" w:hAnsi="Calibri" w:cs="Calibri"/>
          <w:sz w:val="22"/>
          <w:szCs w:val="22"/>
          <w:lang w:val="en-US" w:eastAsia="en-US"/>
        </w:rPr>
        <w:t xml:space="preserve">, </w:t>
      </w:r>
      <w:proofErr w:type="spellStart"/>
      <w:r w:rsidRPr="00B724BC">
        <w:rPr>
          <w:rFonts w:ascii="Calibri" w:eastAsia="Calibri" w:hAnsi="Calibri" w:cs="Calibri"/>
          <w:sz w:val="22"/>
          <w:szCs w:val="22"/>
          <w:lang w:val="en-US" w:eastAsia="en-US"/>
        </w:rPr>
        <w:t>Websequencediagrams</w:t>
      </w:r>
      <w:proofErr w:type="spellEnd"/>
      <w:r w:rsidRPr="00B724BC">
        <w:rPr>
          <w:rFonts w:ascii="Calibri" w:eastAsia="Calibri" w:hAnsi="Calibri" w:cs="Calibri"/>
          <w:sz w:val="22"/>
          <w:szCs w:val="22"/>
          <w:lang w:val="en-US" w:eastAsia="en-US"/>
        </w:rPr>
        <w:t xml:space="preserve">, </w:t>
      </w:r>
      <w:proofErr w:type="spellStart"/>
      <w:r w:rsidRPr="00B724BC">
        <w:rPr>
          <w:rFonts w:ascii="Calibri" w:eastAsia="Calibri" w:hAnsi="Calibri" w:cs="Calibri"/>
          <w:sz w:val="22"/>
          <w:szCs w:val="22"/>
          <w:lang w:val="en-US" w:eastAsia="en-US"/>
        </w:rPr>
        <w:t>Gliffy</w:t>
      </w:r>
      <w:proofErr w:type="spellEnd"/>
      <w:r w:rsidRPr="00B724BC">
        <w:rPr>
          <w:rFonts w:ascii="Calibri" w:eastAsia="Calibri" w:hAnsi="Calibri" w:cs="Calibri"/>
          <w:sz w:val="22"/>
          <w:szCs w:val="22"/>
          <w:lang w:val="en-US" w:eastAsia="en-US"/>
        </w:rPr>
        <w:t>,</w:t>
      </w:r>
    </w:p>
    <w:p w14:paraId="1383F897" w14:textId="77777777" w:rsidR="002C1655" w:rsidRPr="00B724BC" w:rsidRDefault="002C1655" w:rsidP="004F356F">
      <w:pPr>
        <w:pStyle w:val="Paragraphedeliste"/>
        <w:numPr>
          <w:ilvl w:val="0"/>
          <w:numId w:val="9"/>
        </w:numPr>
        <w:shd w:val="clear" w:color="auto" w:fill="FFFFFF"/>
        <w:tabs>
          <w:tab w:val="left" w:pos="709"/>
          <w:tab w:val="left" w:pos="4928"/>
        </w:tabs>
        <w:ind w:right="45"/>
        <w:textAlignment w:val="top"/>
        <w:rPr>
          <w:rFonts w:ascii="Calibri" w:eastAsia="Calibri" w:hAnsi="Calibri" w:cs="Calibri"/>
          <w:sz w:val="22"/>
          <w:szCs w:val="22"/>
          <w:lang w:val="en-US" w:eastAsia="en-US"/>
        </w:rPr>
      </w:pPr>
      <w:r w:rsidRPr="00B724BC">
        <w:rPr>
          <w:rFonts w:ascii="Calibri" w:eastAsia="Calibri" w:hAnsi="Calibri" w:cs="Calibri"/>
          <w:sz w:val="22"/>
          <w:szCs w:val="22"/>
          <w:lang w:val="en-US" w:eastAsia="en-US"/>
        </w:rPr>
        <w:t xml:space="preserve">PowerPoint, Kibana, Dynatrace, </w:t>
      </w:r>
      <w:proofErr w:type="spellStart"/>
      <w:r w:rsidRPr="00B724BC">
        <w:rPr>
          <w:rFonts w:ascii="Calibri" w:eastAsia="Calibri" w:hAnsi="Calibri" w:cs="Calibri"/>
          <w:sz w:val="22"/>
          <w:szCs w:val="22"/>
          <w:lang w:val="en-US" w:eastAsia="en-US"/>
        </w:rPr>
        <w:t>NewRelic</w:t>
      </w:r>
      <w:proofErr w:type="spellEnd"/>
      <w:r w:rsidRPr="00B724BC">
        <w:rPr>
          <w:rFonts w:ascii="Calibri" w:eastAsia="Calibri" w:hAnsi="Calibri" w:cs="Calibri"/>
          <w:sz w:val="22"/>
          <w:szCs w:val="22"/>
          <w:lang w:val="en-US" w:eastAsia="en-US"/>
        </w:rPr>
        <w:t xml:space="preserve">, Grafana, </w:t>
      </w:r>
      <w:proofErr w:type="spellStart"/>
      <w:r w:rsidRPr="00B724BC">
        <w:rPr>
          <w:rFonts w:ascii="Calibri" w:eastAsia="Calibri" w:hAnsi="Calibri" w:cs="Calibri"/>
          <w:sz w:val="22"/>
          <w:szCs w:val="22"/>
          <w:lang w:val="en-US" w:eastAsia="en-US"/>
        </w:rPr>
        <w:t>Jmeter</w:t>
      </w:r>
      <w:proofErr w:type="spellEnd"/>
      <w:r w:rsidRPr="00B724BC">
        <w:rPr>
          <w:rFonts w:ascii="Calibri" w:eastAsia="Calibri" w:hAnsi="Calibri" w:cs="Calibri"/>
          <w:sz w:val="22"/>
          <w:szCs w:val="22"/>
          <w:lang w:val="en-US" w:eastAsia="en-US"/>
        </w:rPr>
        <w:t xml:space="preserve">, </w:t>
      </w:r>
      <w:proofErr w:type="spellStart"/>
      <w:r w:rsidRPr="00B724BC">
        <w:rPr>
          <w:rFonts w:ascii="Calibri" w:eastAsia="Calibri" w:hAnsi="Calibri" w:cs="Calibri"/>
          <w:sz w:val="22"/>
          <w:szCs w:val="22"/>
          <w:lang w:val="en-US" w:eastAsia="en-US"/>
        </w:rPr>
        <w:t>Browserstack</w:t>
      </w:r>
      <w:proofErr w:type="spellEnd"/>
      <w:r w:rsidRPr="00B724BC">
        <w:rPr>
          <w:rFonts w:ascii="Calibri" w:eastAsia="Calibri" w:hAnsi="Calibri" w:cs="Calibri"/>
          <w:sz w:val="22"/>
          <w:szCs w:val="22"/>
          <w:lang w:val="en-US" w:eastAsia="en-US"/>
        </w:rPr>
        <w:t>, SoapUI, Postman, Swagger, PL/SQL</w:t>
      </w:r>
    </w:p>
    <w:p w14:paraId="48E48728" w14:textId="77777777" w:rsidR="002C1655" w:rsidRPr="00B724BC" w:rsidRDefault="002C1655" w:rsidP="004F356F">
      <w:pPr>
        <w:pStyle w:val="Paragraphedeliste"/>
        <w:numPr>
          <w:ilvl w:val="0"/>
          <w:numId w:val="9"/>
        </w:numPr>
        <w:shd w:val="clear" w:color="auto" w:fill="FFFFFF"/>
        <w:tabs>
          <w:tab w:val="left" w:pos="709"/>
          <w:tab w:val="left" w:pos="4928"/>
        </w:tabs>
        <w:ind w:right="45"/>
        <w:textAlignment w:val="top"/>
        <w:rPr>
          <w:rFonts w:ascii="Calibri" w:eastAsia="Calibri" w:hAnsi="Calibri" w:cs="Calibri"/>
          <w:sz w:val="22"/>
          <w:szCs w:val="22"/>
          <w:lang w:val="en-US" w:eastAsia="en-US"/>
        </w:rPr>
      </w:pPr>
      <w:r w:rsidRPr="00B724BC">
        <w:rPr>
          <w:rFonts w:ascii="Calibri" w:eastAsia="Calibri" w:hAnsi="Calibri" w:cs="Calibri"/>
          <w:sz w:val="22"/>
          <w:szCs w:val="22"/>
          <w:lang w:val="en-US" w:eastAsia="en-US"/>
        </w:rPr>
        <w:t xml:space="preserve">Developer, SQL Developer, </w:t>
      </w:r>
      <w:proofErr w:type="spellStart"/>
      <w:r w:rsidRPr="00B724BC">
        <w:rPr>
          <w:rFonts w:ascii="Calibri" w:eastAsia="Calibri" w:hAnsi="Calibri" w:cs="Calibri"/>
          <w:sz w:val="22"/>
          <w:szCs w:val="22"/>
          <w:lang w:val="en-US" w:eastAsia="en-US"/>
        </w:rPr>
        <w:t>DBeaver</w:t>
      </w:r>
      <w:proofErr w:type="spellEnd"/>
      <w:r w:rsidRPr="00B724BC">
        <w:rPr>
          <w:rFonts w:ascii="Calibri" w:eastAsia="Calibri" w:hAnsi="Calibri" w:cs="Calibri"/>
          <w:sz w:val="22"/>
          <w:szCs w:val="22"/>
          <w:lang w:val="en-US" w:eastAsia="en-US"/>
        </w:rPr>
        <w:t>, Squirrel, MySQL, MongoDB, Photoshop, Excel, Word, OneNote, Teams, Yammer,</w:t>
      </w:r>
    </w:p>
    <w:p w14:paraId="0221DC42" w14:textId="77777777" w:rsidR="002C1655" w:rsidRPr="00B724BC" w:rsidRDefault="002C1655" w:rsidP="004F356F">
      <w:pPr>
        <w:pStyle w:val="Paragraphedeliste"/>
        <w:numPr>
          <w:ilvl w:val="0"/>
          <w:numId w:val="9"/>
        </w:numPr>
        <w:shd w:val="clear" w:color="auto" w:fill="FFFFFF"/>
        <w:tabs>
          <w:tab w:val="left" w:pos="709"/>
          <w:tab w:val="left" w:pos="4928"/>
        </w:tabs>
        <w:ind w:right="45"/>
        <w:textAlignment w:val="top"/>
        <w:rPr>
          <w:rFonts w:ascii="Calibri" w:eastAsia="Calibri" w:hAnsi="Calibri" w:cs="Calibri"/>
          <w:sz w:val="22"/>
          <w:szCs w:val="22"/>
          <w:lang w:val="en-US" w:eastAsia="en-US"/>
        </w:rPr>
      </w:pPr>
      <w:r w:rsidRPr="00B724BC">
        <w:rPr>
          <w:rFonts w:ascii="Calibri" w:eastAsia="Calibri" w:hAnsi="Calibri" w:cs="Calibri"/>
          <w:sz w:val="22"/>
          <w:szCs w:val="22"/>
          <w:lang w:val="en-US" w:eastAsia="en-US"/>
        </w:rPr>
        <w:t xml:space="preserve">Slack, Confluence, SharePoint, </w:t>
      </w:r>
      <w:proofErr w:type="spellStart"/>
      <w:r w:rsidRPr="00B724BC">
        <w:rPr>
          <w:rFonts w:ascii="Calibri" w:eastAsia="Calibri" w:hAnsi="Calibri" w:cs="Calibri"/>
          <w:sz w:val="22"/>
          <w:szCs w:val="22"/>
          <w:lang w:val="en-US" w:eastAsia="en-US"/>
        </w:rPr>
        <w:t>Prestashop</w:t>
      </w:r>
      <w:proofErr w:type="spellEnd"/>
      <w:r w:rsidRPr="00B724BC">
        <w:rPr>
          <w:rFonts w:ascii="Calibri" w:eastAsia="Calibri" w:hAnsi="Calibri" w:cs="Calibri"/>
          <w:sz w:val="22"/>
          <w:szCs w:val="22"/>
          <w:lang w:val="en-US" w:eastAsia="en-US"/>
        </w:rPr>
        <w:t xml:space="preserve">, Drupal, Magento, Joomla, WordPress, </w:t>
      </w:r>
      <w:proofErr w:type="spellStart"/>
      <w:r w:rsidRPr="00B724BC">
        <w:rPr>
          <w:rFonts w:ascii="Calibri" w:eastAsia="Calibri" w:hAnsi="Calibri" w:cs="Calibri"/>
          <w:sz w:val="22"/>
          <w:szCs w:val="22"/>
          <w:lang w:val="en-US" w:eastAsia="en-US"/>
        </w:rPr>
        <w:t>Cpanel</w:t>
      </w:r>
      <w:proofErr w:type="spellEnd"/>
      <w:r w:rsidRPr="00B724BC">
        <w:rPr>
          <w:rFonts w:ascii="Calibri" w:eastAsia="Calibri" w:hAnsi="Calibri" w:cs="Calibri"/>
          <w:sz w:val="22"/>
          <w:szCs w:val="22"/>
          <w:lang w:val="en-US" w:eastAsia="en-US"/>
        </w:rPr>
        <w:t xml:space="preserve">, </w:t>
      </w:r>
      <w:proofErr w:type="spellStart"/>
      <w:r w:rsidRPr="00B724BC">
        <w:rPr>
          <w:rFonts w:ascii="Calibri" w:eastAsia="Calibri" w:hAnsi="Calibri" w:cs="Calibri"/>
          <w:sz w:val="22"/>
          <w:szCs w:val="22"/>
          <w:lang w:val="en-US" w:eastAsia="en-US"/>
        </w:rPr>
        <w:t>Webmin</w:t>
      </w:r>
      <w:proofErr w:type="spellEnd"/>
      <w:r w:rsidRPr="00B724BC">
        <w:rPr>
          <w:rFonts w:ascii="Calibri" w:eastAsia="Calibri" w:hAnsi="Calibri" w:cs="Calibri"/>
          <w:sz w:val="22"/>
          <w:szCs w:val="22"/>
          <w:lang w:val="en-US" w:eastAsia="en-US"/>
        </w:rPr>
        <w:t xml:space="preserve">, Plesk, </w:t>
      </w:r>
      <w:proofErr w:type="spellStart"/>
      <w:r w:rsidRPr="00B724BC">
        <w:rPr>
          <w:rFonts w:ascii="Calibri" w:eastAsia="Calibri" w:hAnsi="Calibri" w:cs="Calibri"/>
          <w:sz w:val="22"/>
          <w:szCs w:val="22"/>
          <w:lang w:val="en-US" w:eastAsia="en-US"/>
        </w:rPr>
        <w:t>ISPConfig</w:t>
      </w:r>
      <w:proofErr w:type="spellEnd"/>
      <w:r w:rsidRPr="00B724BC">
        <w:rPr>
          <w:rFonts w:ascii="Calibri" w:eastAsia="Calibri" w:hAnsi="Calibri" w:cs="Calibri"/>
          <w:sz w:val="22"/>
          <w:szCs w:val="22"/>
          <w:lang w:val="en-US" w:eastAsia="en-US"/>
        </w:rPr>
        <w:t>,</w:t>
      </w:r>
    </w:p>
    <w:p w14:paraId="680B7178" w14:textId="77777777" w:rsidR="002C1655" w:rsidRPr="00B724BC" w:rsidRDefault="002C1655" w:rsidP="004F356F">
      <w:pPr>
        <w:pStyle w:val="Paragraphedeliste"/>
        <w:numPr>
          <w:ilvl w:val="0"/>
          <w:numId w:val="9"/>
        </w:numPr>
        <w:shd w:val="clear" w:color="auto" w:fill="FFFFFF"/>
        <w:tabs>
          <w:tab w:val="left" w:pos="709"/>
          <w:tab w:val="left" w:pos="4928"/>
        </w:tabs>
        <w:ind w:right="45"/>
        <w:textAlignment w:val="top"/>
        <w:rPr>
          <w:rFonts w:ascii="Calibri" w:eastAsia="Calibri" w:hAnsi="Calibri" w:cs="Calibri"/>
          <w:sz w:val="22"/>
          <w:szCs w:val="22"/>
          <w:lang w:val="en-US" w:eastAsia="en-US"/>
        </w:rPr>
      </w:pPr>
      <w:r w:rsidRPr="00B724BC">
        <w:rPr>
          <w:rFonts w:ascii="Calibri" w:eastAsia="Calibri" w:hAnsi="Calibri" w:cs="Calibri"/>
          <w:sz w:val="22"/>
          <w:szCs w:val="22"/>
          <w:lang w:val="en-US" w:eastAsia="en-US"/>
        </w:rPr>
        <w:t>AWS (</w:t>
      </w:r>
      <w:proofErr w:type="spellStart"/>
      <w:r w:rsidRPr="00B724BC">
        <w:rPr>
          <w:rFonts w:ascii="Calibri" w:eastAsia="Calibri" w:hAnsi="Calibri" w:cs="Calibri"/>
          <w:sz w:val="22"/>
          <w:szCs w:val="22"/>
          <w:lang w:val="en-US" w:eastAsia="en-US"/>
        </w:rPr>
        <w:t>utilisation</w:t>
      </w:r>
      <w:proofErr w:type="spellEnd"/>
      <w:r w:rsidRPr="00B724BC">
        <w:rPr>
          <w:rFonts w:ascii="Calibri" w:eastAsia="Calibri" w:hAnsi="Calibri" w:cs="Calibri"/>
          <w:sz w:val="22"/>
          <w:szCs w:val="22"/>
          <w:lang w:val="en-US" w:eastAsia="en-US"/>
        </w:rPr>
        <w:t xml:space="preserve"> </w:t>
      </w:r>
      <w:proofErr w:type="spellStart"/>
      <w:r w:rsidRPr="00B724BC">
        <w:rPr>
          <w:rFonts w:ascii="Calibri" w:eastAsia="Calibri" w:hAnsi="Calibri" w:cs="Calibri"/>
          <w:sz w:val="22"/>
          <w:szCs w:val="22"/>
          <w:lang w:val="en-US" w:eastAsia="en-US"/>
        </w:rPr>
        <w:t>basique</w:t>
      </w:r>
      <w:proofErr w:type="spellEnd"/>
      <w:r w:rsidRPr="00B724BC">
        <w:rPr>
          <w:rFonts w:ascii="Calibri" w:eastAsia="Calibri" w:hAnsi="Calibri" w:cs="Calibri"/>
          <w:sz w:val="22"/>
          <w:szCs w:val="22"/>
          <w:lang w:val="en-US" w:eastAsia="en-US"/>
        </w:rPr>
        <w:t xml:space="preserve">), OVH, EAI, BUS, AIS, Elasticsearch, </w:t>
      </w:r>
      <w:proofErr w:type="spellStart"/>
      <w:r w:rsidRPr="00B724BC">
        <w:rPr>
          <w:rFonts w:ascii="Calibri" w:eastAsia="Calibri" w:hAnsi="Calibri" w:cs="Calibri"/>
          <w:sz w:val="22"/>
          <w:szCs w:val="22"/>
          <w:lang w:val="en-US" w:eastAsia="en-US"/>
        </w:rPr>
        <w:t>RabitMQ</w:t>
      </w:r>
      <w:proofErr w:type="spellEnd"/>
      <w:r w:rsidRPr="00B724BC">
        <w:rPr>
          <w:rFonts w:ascii="Calibri" w:eastAsia="Calibri" w:hAnsi="Calibri" w:cs="Calibri"/>
          <w:sz w:val="22"/>
          <w:szCs w:val="22"/>
          <w:lang w:val="en-US" w:eastAsia="en-US"/>
        </w:rPr>
        <w:t>, QC ALM, Mantis, Squash, Trello, SolidWorks,</w:t>
      </w:r>
    </w:p>
    <w:p w14:paraId="5F1BE66A" w14:textId="4CBAED31" w:rsidR="00FC1DAF" w:rsidRPr="002C1655" w:rsidRDefault="002C1655" w:rsidP="004F356F">
      <w:pPr>
        <w:pStyle w:val="Paragraphedeliste"/>
        <w:numPr>
          <w:ilvl w:val="0"/>
          <w:numId w:val="9"/>
        </w:numPr>
        <w:shd w:val="clear" w:color="auto" w:fill="FFFFFF"/>
        <w:tabs>
          <w:tab w:val="left" w:pos="567"/>
          <w:tab w:val="left" w:pos="709"/>
          <w:tab w:val="left" w:pos="4928"/>
        </w:tabs>
        <w:ind w:right="45"/>
        <w:textAlignment w:val="top"/>
        <w:rPr>
          <w:rFonts w:ascii="Calibri" w:eastAsia="Calibri" w:hAnsi="Calibri" w:cs="Calibri"/>
          <w:sz w:val="22"/>
          <w:szCs w:val="22"/>
          <w:lang w:eastAsia="en-US"/>
        </w:rPr>
      </w:pPr>
      <w:r w:rsidRPr="002C1655">
        <w:rPr>
          <w:rFonts w:ascii="Calibri" w:eastAsia="Calibri" w:hAnsi="Calibri" w:cs="Calibri"/>
          <w:sz w:val="22"/>
          <w:szCs w:val="22"/>
          <w:lang w:eastAsia="en-US"/>
        </w:rPr>
        <w:t xml:space="preserve">AutoCAD, Fusion 360, </w:t>
      </w:r>
      <w:proofErr w:type="spellStart"/>
      <w:r w:rsidRPr="002C1655">
        <w:rPr>
          <w:rFonts w:ascii="Calibri" w:eastAsia="Calibri" w:hAnsi="Calibri" w:cs="Calibri"/>
          <w:sz w:val="22"/>
          <w:szCs w:val="22"/>
          <w:lang w:eastAsia="en-US"/>
        </w:rPr>
        <w:t>Whisper</w:t>
      </w:r>
      <w:proofErr w:type="spellEnd"/>
      <w:r w:rsidRPr="002C1655">
        <w:rPr>
          <w:rFonts w:ascii="Calibri" w:eastAsia="Calibri" w:hAnsi="Calibri" w:cs="Calibri"/>
          <w:sz w:val="22"/>
          <w:szCs w:val="22"/>
          <w:lang w:eastAsia="en-US"/>
        </w:rPr>
        <w:t xml:space="preserve">, </w:t>
      </w:r>
      <w:proofErr w:type="spellStart"/>
      <w:r w:rsidRPr="002C1655">
        <w:rPr>
          <w:rFonts w:ascii="Calibri" w:eastAsia="Calibri" w:hAnsi="Calibri" w:cs="Calibri"/>
          <w:sz w:val="22"/>
          <w:szCs w:val="22"/>
          <w:lang w:eastAsia="en-US"/>
        </w:rPr>
        <w:t>Trint</w:t>
      </w:r>
      <w:proofErr w:type="spellEnd"/>
      <w:r w:rsidRPr="002C1655">
        <w:rPr>
          <w:rFonts w:ascii="Calibri" w:eastAsia="Calibri" w:hAnsi="Calibri" w:cs="Calibri"/>
          <w:sz w:val="22"/>
          <w:szCs w:val="22"/>
          <w:lang w:eastAsia="en-US"/>
        </w:rPr>
        <w:t xml:space="preserve">, </w:t>
      </w:r>
      <w:proofErr w:type="spellStart"/>
      <w:r w:rsidRPr="002C1655">
        <w:rPr>
          <w:rFonts w:ascii="Calibri" w:eastAsia="Calibri" w:hAnsi="Calibri" w:cs="Calibri"/>
          <w:sz w:val="22"/>
          <w:szCs w:val="22"/>
          <w:lang w:eastAsia="en-US"/>
        </w:rPr>
        <w:t>Strapi</w:t>
      </w:r>
      <w:proofErr w:type="spellEnd"/>
      <w:r w:rsidRPr="002C1655">
        <w:rPr>
          <w:rFonts w:ascii="Calibri" w:eastAsia="Calibri" w:hAnsi="Calibri" w:cs="Calibri"/>
          <w:sz w:val="22"/>
          <w:szCs w:val="22"/>
          <w:lang w:eastAsia="en-US"/>
        </w:rPr>
        <w:t>, Coda, Notion, Monday, Salesforce (notions et formation : administration et utilisation).</w:t>
      </w:r>
    </w:p>
    <w:p w14:paraId="1392E376" w14:textId="77777777" w:rsidR="00FC1DAF" w:rsidRPr="002C1655" w:rsidRDefault="00FC1DAF" w:rsidP="00B555D2">
      <w:pPr>
        <w:shd w:val="clear" w:color="auto" w:fill="FFFFFF"/>
        <w:tabs>
          <w:tab w:val="left" w:pos="567"/>
          <w:tab w:val="left" w:pos="4928"/>
        </w:tabs>
        <w:ind w:left="1418" w:right="45" w:hanging="1418"/>
        <w:textAlignment w:val="top"/>
        <w:rPr>
          <w:rFonts w:ascii="Calibri" w:eastAsia="Calibri" w:hAnsi="Calibri" w:cs="Calibri"/>
          <w:sz w:val="22"/>
          <w:szCs w:val="22"/>
          <w:lang w:eastAsia="en-US"/>
        </w:rPr>
      </w:pPr>
    </w:p>
    <w:p w14:paraId="1B34BFF9" w14:textId="77777777" w:rsidR="00FC1DAF" w:rsidRPr="00AA4094" w:rsidRDefault="00FC1DAF" w:rsidP="00B555D2">
      <w:pPr>
        <w:pBdr>
          <w:top w:val="single" w:sz="4" w:space="1" w:color="C0C0C0"/>
          <w:left w:val="single" w:sz="4" w:space="4" w:color="C0C0C0"/>
          <w:bottom w:val="single" w:sz="4" w:space="1" w:color="C0C0C0"/>
          <w:right w:val="single" w:sz="4" w:space="4" w:color="C0C0C0"/>
        </w:pBdr>
        <w:shd w:val="clear" w:color="auto" w:fill="B3B3B3"/>
        <w:ind w:right="45"/>
        <w:rPr>
          <w:b/>
          <w:bCs/>
          <w:i/>
          <w:iCs/>
          <w:sz w:val="24"/>
          <w:szCs w:val="24"/>
        </w:rPr>
      </w:pPr>
      <w:r w:rsidRPr="00AA4094">
        <w:rPr>
          <w:b/>
          <w:bCs/>
          <w:i/>
          <w:iCs/>
          <w:sz w:val="24"/>
          <w:szCs w:val="24"/>
        </w:rPr>
        <w:t>FORMATIONS</w:t>
      </w:r>
    </w:p>
    <w:p w14:paraId="569B465E" w14:textId="77777777" w:rsidR="00DE6079" w:rsidRPr="00FC1DAF" w:rsidRDefault="00DE6079" w:rsidP="00B555D2">
      <w:pPr>
        <w:ind w:left="2900" w:right="45" w:hanging="2900"/>
        <w:rPr>
          <w:rFonts w:asciiTheme="minorHAnsi" w:hAnsiTheme="minorHAnsi" w:cstheme="minorHAnsi"/>
          <w:b/>
          <w:sz w:val="22"/>
          <w:szCs w:val="22"/>
        </w:rPr>
      </w:pPr>
    </w:p>
    <w:p w14:paraId="62E1A230" w14:textId="55725E5D" w:rsidR="002C4D09" w:rsidRPr="002C4D09" w:rsidRDefault="002C1655" w:rsidP="002C1655">
      <w:pPr>
        <w:shd w:val="clear" w:color="auto" w:fill="FFFFFF"/>
        <w:tabs>
          <w:tab w:val="left" w:pos="851"/>
          <w:tab w:val="left" w:pos="4928"/>
        </w:tabs>
        <w:ind w:left="1134" w:right="45" w:hanging="1134"/>
        <w:textAlignment w:val="top"/>
        <w:rPr>
          <w:rFonts w:asciiTheme="minorHAnsi" w:hAnsiTheme="minorHAnsi" w:cstheme="minorHAnsi"/>
          <w:sz w:val="22"/>
          <w:szCs w:val="22"/>
        </w:rPr>
      </w:pPr>
      <w:r>
        <w:rPr>
          <w:rFonts w:asciiTheme="minorHAnsi" w:hAnsiTheme="minorHAnsi" w:cstheme="minorHAnsi"/>
          <w:sz w:val="22"/>
          <w:szCs w:val="22"/>
        </w:rPr>
        <w:t xml:space="preserve">01/2013 à ce jour : </w:t>
      </w:r>
      <w:r w:rsidR="00DE217F">
        <w:rPr>
          <w:rFonts w:asciiTheme="minorHAnsi" w:hAnsiTheme="minorHAnsi" w:cstheme="minorHAnsi"/>
          <w:sz w:val="22"/>
          <w:szCs w:val="22"/>
        </w:rPr>
        <w:t xml:space="preserve"> </w:t>
      </w:r>
      <w:r w:rsidRPr="002C1655">
        <w:rPr>
          <w:rFonts w:asciiTheme="minorHAnsi" w:hAnsiTheme="minorHAnsi" w:cstheme="minorHAnsi"/>
          <w:sz w:val="22"/>
          <w:szCs w:val="22"/>
        </w:rPr>
        <w:t xml:space="preserve">Formations diverses : ISTQB, Scrum Master, Product </w:t>
      </w:r>
      <w:proofErr w:type="spellStart"/>
      <w:r w:rsidRPr="002C1655">
        <w:rPr>
          <w:rFonts w:asciiTheme="minorHAnsi" w:hAnsiTheme="minorHAnsi" w:cstheme="minorHAnsi"/>
          <w:sz w:val="22"/>
          <w:szCs w:val="22"/>
        </w:rPr>
        <w:t>Owner</w:t>
      </w:r>
      <w:proofErr w:type="spellEnd"/>
      <w:r w:rsidRPr="002C1655">
        <w:rPr>
          <w:rFonts w:asciiTheme="minorHAnsi" w:hAnsiTheme="minorHAnsi" w:cstheme="minorHAnsi"/>
          <w:sz w:val="22"/>
          <w:szCs w:val="22"/>
        </w:rPr>
        <w:t xml:space="preserve">, Salesforce, UX Design, </w:t>
      </w:r>
      <w:r w:rsidR="00DE217F">
        <w:rPr>
          <w:rFonts w:asciiTheme="minorHAnsi" w:hAnsiTheme="minorHAnsi" w:cstheme="minorHAnsi"/>
          <w:sz w:val="22"/>
          <w:szCs w:val="22"/>
        </w:rPr>
        <w:tab/>
      </w:r>
      <w:r w:rsidRPr="002C1655">
        <w:rPr>
          <w:rFonts w:asciiTheme="minorHAnsi" w:hAnsiTheme="minorHAnsi" w:cstheme="minorHAnsi"/>
          <w:sz w:val="22"/>
          <w:szCs w:val="22"/>
        </w:rPr>
        <w:t>ITIL…</w:t>
      </w:r>
      <w:r>
        <w:rPr>
          <w:rFonts w:asciiTheme="minorHAnsi" w:hAnsiTheme="minorHAnsi" w:cstheme="minorHAnsi"/>
          <w:sz w:val="22"/>
          <w:szCs w:val="22"/>
        </w:rPr>
        <w:t xml:space="preserve"> </w:t>
      </w:r>
      <w:r w:rsidRPr="002C1655">
        <w:rPr>
          <w:rFonts w:asciiTheme="minorHAnsi" w:hAnsiTheme="minorHAnsi" w:cstheme="minorHAnsi"/>
          <w:sz w:val="22"/>
          <w:szCs w:val="22"/>
        </w:rPr>
        <w:t>Diverses Île-De-France</w:t>
      </w:r>
    </w:p>
    <w:p w14:paraId="6792F4C6" w14:textId="61E0E44B" w:rsidR="00CA2A65" w:rsidRDefault="00DE217F" w:rsidP="00DE217F">
      <w:pPr>
        <w:shd w:val="clear" w:color="auto" w:fill="FFFFFF"/>
        <w:tabs>
          <w:tab w:val="left" w:pos="851"/>
          <w:tab w:val="left" w:pos="4928"/>
        </w:tabs>
        <w:ind w:left="1134" w:right="45" w:hanging="1134"/>
        <w:textAlignment w:val="top"/>
        <w:rPr>
          <w:rFonts w:asciiTheme="minorHAnsi" w:hAnsiTheme="minorHAnsi" w:cstheme="minorHAnsi"/>
          <w:sz w:val="22"/>
          <w:szCs w:val="22"/>
        </w:rPr>
      </w:pPr>
      <w:r>
        <w:rPr>
          <w:rFonts w:asciiTheme="minorHAnsi" w:hAnsiTheme="minorHAnsi" w:cstheme="minorHAnsi"/>
          <w:sz w:val="22"/>
          <w:szCs w:val="22"/>
        </w:rPr>
        <w:t>09/2007 – 06/2009 :</w:t>
      </w:r>
      <w:r w:rsidRPr="00DE217F">
        <w:t xml:space="preserve"> </w:t>
      </w:r>
      <w:r w:rsidRPr="00DE217F">
        <w:rPr>
          <w:rFonts w:asciiTheme="minorHAnsi" w:hAnsiTheme="minorHAnsi" w:cstheme="minorHAnsi"/>
          <w:sz w:val="22"/>
          <w:szCs w:val="22"/>
        </w:rPr>
        <w:t>Master I &amp; II Réseaux et Télécoms</w:t>
      </w:r>
      <w:r>
        <w:rPr>
          <w:rFonts w:asciiTheme="minorHAnsi" w:hAnsiTheme="minorHAnsi" w:cstheme="minorHAnsi"/>
          <w:sz w:val="22"/>
          <w:szCs w:val="22"/>
        </w:rPr>
        <w:t xml:space="preserve"> - </w:t>
      </w:r>
      <w:r w:rsidRPr="00DE217F">
        <w:rPr>
          <w:rFonts w:asciiTheme="minorHAnsi" w:hAnsiTheme="minorHAnsi" w:cstheme="minorHAnsi"/>
          <w:sz w:val="22"/>
          <w:szCs w:val="22"/>
        </w:rPr>
        <w:t>E.S.G.I Paris</w:t>
      </w:r>
    </w:p>
    <w:p w14:paraId="0699E037" w14:textId="276ABAE6" w:rsidR="00DE217F" w:rsidRDefault="00DE217F" w:rsidP="00DE217F">
      <w:pPr>
        <w:shd w:val="clear" w:color="auto" w:fill="FFFFFF"/>
        <w:tabs>
          <w:tab w:val="left" w:pos="851"/>
          <w:tab w:val="left" w:pos="4928"/>
        </w:tabs>
        <w:ind w:left="1134" w:right="45" w:hanging="1134"/>
        <w:textAlignment w:val="top"/>
        <w:rPr>
          <w:rFonts w:asciiTheme="minorHAnsi" w:hAnsiTheme="minorHAnsi" w:cstheme="minorHAnsi"/>
          <w:sz w:val="22"/>
          <w:szCs w:val="22"/>
        </w:rPr>
      </w:pPr>
      <w:r>
        <w:rPr>
          <w:rFonts w:asciiTheme="minorHAnsi" w:hAnsiTheme="minorHAnsi" w:cstheme="minorHAnsi"/>
          <w:sz w:val="22"/>
          <w:szCs w:val="22"/>
        </w:rPr>
        <w:t xml:space="preserve">09/2006 – 06/2007 : </w:t>
      </w:r>
      <w:proofErr w:type="spellStart"/>
      <w:r w:rsidRPr="00DE217F">
        <w:rPr>
          <w:rFonts w:asciiTheme="minorHAnsi" w:hAnsiTheme="minorHAnsi" w:cstheme="minorHAnsi"/>
          <w:sz w:val="22"/>
          <w:szCs w:val="22"/>
        </w:rPr>
        <w:t>Bachelor</w:t>
      </w:r>
      <w:proofErr w:type="spellEnd"/>
      <w:r w:rsidRPr="00DE217F">
        <w:rPr>
          <w:rFonts w:asciiTheme="minorHAnsi" w:hAnsiTheme="minorHAnsi" w:cstheme="minorHAnsi"/>
          <w:sz w:val="22"/>
          <w:szCs w:val="22"/>
        </w:rPr>
        <w:t xml:space="preserve"> of Science en Technologies du Web</w:t>
      </w:r>
      <w:r>
        <w:rPr>
          <w:rFonts w:asciiTheme="minorHAnsi" w:hAnsiTheme="minorHAnsi" w:cstheme="minorHAnsi"/>
          <w:sz w:val="22"/>
          <w:szCs w:val="22"/>
        </w:rPr>
        <w:t xml:space="preserve"> - </w:t>
      </w:r>
      <w:r w:rsidRPr="00DE217F">
        <w:rPr>
          <w:rFonts w:asciiTheme="minorHAnsi" w:hAnsiTheme="minorHAnsi" w:cstheme="minorHAnsi"/>
          <w:sz w:val="22"/>
          <w:szCs w:val="22"/>
        </w:rPr>
        <w:t>E.S.G.I Paris</w:t>
      </w:r>
    </w:p>
    <w:p w14:paraId="0106BE31" w14:textId="4F3D78DB" w:rsidR="00DE217F" w:rsidRDefault="00DE217F" w:rsidP="00DE217F">
      <w:pPr>
        <w:shd w:val="clear" w:color="auto" w:fill="FFFFFF"/>
        <w:tabs>
          <w:tab w:val="left" w:pos="851"/>
          <w:tab w:val="left" w:pos="4928"/>
        </w:tabs>
        <w:ind w:left="1134" w:right="45" w:hanging="1134"/>
        <w:textAlignment w:val="top"/>
        <w:rPr>
          <w:rFonts w:asciiTheme="minorHAnsi" w:hAnsiTheme="minorHAnsi" w:cstheme="minorHAnsi"/>
          <w:sz w:val="22"/>
          <w:szCs w:val="22"/>
        </w:rPr>
      </w:pPr>
      <w:r>
        <w:rPr>
          <w:rFonts w:asciiTheme="minorHAnsi" w:hAnsiTheme="minorHAnsi" w:cstheme="minorHAnsi"/>
          <w:sz w:val="22"/>
          <w:szCs w:val="22"/>
        </w:rPr>
        <w:t xml:space="preserve">09/2002 – 09/2004 : </w:t>
      </w:r>
      <w:r w:rsidRPr="00DE217F">
        <w:rPr>
          <w:rFonts w:asciiTheme="minorHAnsi" w:hAnsiTheme="minorHAnsi" w:cstheme="minorHAnsi"/>
          <w:sz w:val="22"/>
          <w:szCs w:val="22"/>
        </w:rPr>
        <w:t>BTS Génie Civil, option Travaux Publics</w:t>
      </w:r>
      <w:r>
        <w:rPr>
          <w:rFonts w:asciiTheme="minorHAnsi" w:hAnsiTheme="minorHAnsi" w:cstheme="minorHAnsi"/>
          <w:sz w:val="22"/>
          <w:szCs w:val="22"/>
        </w:rPr>
        <w:t xml:space="preserve"> - </w:t>
      </w:r>
      <w:r w:rsidRPr="00DE217F">
        <w:rPr>
          <w:rFonts w:asciiTheme="minorHAnsi" w:hAnsiTheme="minorHAnsi" w:cstheme="minorHAnsi"/>
          <w:sz w:val="22"/>
          <w:szCs w:val="22"/>
        </w:rPr>
        <w:t xml:space="preserve">Lycée Les </w:t>
      </w:r>
      <w:proofErr w:type="spellStart"/>
      <w:r w:rsidRPr="00DE217F">
        <w:rPr>
          <w:rFonts w:asciiTheme="minorHAnsi" w:hAnsiTheme="minorHAnsi" w:cstheme="minorHAnsi"/>
          <w:sz w:val="22"/>
          <w:szCs w:val="22"/>
        </w:rPr>
        <w:t>Pannevelles</w:t>
      </w:r>
      <w:proofErr w:type="spellEnd"/>
      <w:r w:rsidRPr="00DE217F">
        <w:rPr>
          <w:rFonts w:asciiTheme="minorHAnsi" w:hAnsiTheme="minorHAnsi" w:cstheme="minorHAnsi"/>
          <w:sz w:val="22"/>
          <w:szCs w:val="22"/>
        </w:rPr>
        <w:t xml:space="preserve"> Provins</w:t>
      </w:r>
    </w:p>
    <w:p w14:paraId="61E51DC1" w14:textId="0C6850DD" w:rsidR="00DE217F" w:rsidRDefault="00DE217F" w:rsidP="00DE217F">
      <w:pPr>
        <w:shd w:val="clear" w:color="auto" w:fill="FFFFFF"/>
        <w:tabs>
          <w:tab w:val="left" w:pos="851"/>
          <w:tab w:val="left" w:pos="4928"/>
        </w:tabs>
        <w:ind w:left="1134" w:right="45" w:hanging="1134"/>
        <w:textAlignment w:val="top"/>
        <w:rPr>
          <w:rFonts w:asciiTheme="minorHAnsi" w:hAnsiTheme="minorHAnsi" w:cstheme="minorHAnsi"/>
          <w:sz w:val="22"/>
          <w:szCs w:val="22"/>
        </w:rPr>
      </w:pPr>
      <w:r>
        <w:rPr>
          <w:rFonts w:asciiTheme="minorHAnsi" w:hAnsiTheme="minorHAnsi" w:cstheme="minorHAnsi"/>
          <w:sz w:val="22"/>
          <w:szCs w:val="22"/>
        </w:rPr>
        <w:t xml:space="preserve">09/2001 – 06/2002 : </w:t>
      </w:r>
      <w:r w:rsidRPr="00DE217F">
        <w:rPr>
          <w:rFonts w:asciiTheme="minorHAnsi" w:hAnsiTheme="minorHAnsi" w:cstheme="minorHAnsi"/>
          <w:sz w:val="22"/>
          <w:szCs w:val="22"/>
        </w:rPr>
        <w:t>Baccalauréat sciences expérimentales (S)</w:t>
      </w:r>
      <w:r>
        <w:rPr>
          <w:rFonts w:asciiTheme="minorHAnsi" w:hAnsiTheme="minorHAnsi" w:cstheme="minorHAnsi"/>
          <w:sz w:val="22"/>
          <w:szCs w:val="22"/>
        </w:rPr>
        <w:t xml:space="preserve"> - </w:t>
      </w:r>
      <w:r w:rsidRPr="00DE217F">
        <w:rPr>
          <w:rFonts w:asciiTheme="minorHAnsi" w:hAnsiTheme="minorHAnsi" w:cstheme="minorHAnsi"/>
          <w:sz w:val="22"/>
          <w:szCs w:val="22"/>
        </w:rPr>
        <w:t xml:space="preserve">Lycée Youssef Ben </w:t>
      </w:r>
      <w:proofErr w:type="spellStart"/>
      <w:r w:rsidRPr="00DE217F">
        <w:rPr>
          <w:rFonts w:asciiTheme="minorHAnsi" w:hAnsiTheme="minorHAnsi" w:cstheme="minorHAnsi"/>
          <w:sz w:val="22"/>
          <w:szCs w:val="22"/>
        </w:rPr>
        <w:t>Tachafine</w:t>
      </w:r>
      <w:proofErr w:type="spellEnd"/>
      <w:r w:rsidRPr="00DE217F">
        <w:rPr>
          <w:rFonts w:asciiTheme="minorHAnsi" w:hAnsiTheme="minorHAnsi" w:cstheme="minorHAnsi"/>
          <w:sz w:val="22"/>
          <w:szCs w:val="22"/>
        </w:rPr>
        <w:t xml:space="preserve"> </w:t>
      </w:r>
    </w:p>
    <w:p w14:paraId="60CC7348" w14:textId="77777777" w:rsidR="00AA4094" w:rsidRPr="00FC1DAF" w:rsidRDefault="00AA4094" w:rsidP="00B555D2">
      <w:pPr>
        <w:shd w:val="clear" w:color="auto" w:fill="FFFFFF"/>
        <w:tabs>
          <w:tab w:val="left" w:pos="851"/>
          <w:tab w:val="left" w:pos="4928"/>
        </w:tabs>
        <w:ind w:right="45"/>
        <w:textAlignment w:val="top"/>
        <w:rPr>
          <w:rFonts w:asciiTheme="minorHAnsi" w:eastAsia="Calibri" w:hAnsiTheme="minorHAnsi" w:cstheme="minorHAnsi"/>
          <w:sz w:val="22"/>
          <w:szCs w:val="22"/>
          <w:lang w:eastAsia="en-US"/>
        </w:rPr>
      </w:pPr>
    </w:p>
    <w:p w14:paraId="20BF520D" w14:textId="4DBF43CC" w:rsidR="00FC1DAF" w:rsidRPr="00AA4094" w:rsidRDefault="00FC1DAF" w:rsidP="00B555D2">
      <w:pPr>
        <w:pBdr>
          <w:top w:val="single" w:sz="4" w:space="1" w:color="C0C0C0"/>
          <w:left w:val="single" w:sz="4" w:space="4" w:color="C0C0C0"/>
          <w:bottom w:val="single" w:sz="4" w:space="1" w:color="C0C0C0"/>
          <w:right w:val="single" w:sz="4" w:space="4" w:color="C0C0C0"/>
        </w:pBdr>
        <w:shd w:val="clear" w:color="auto" w:fill="B3B3B3"/>
        <w:ind w:right="45"/>
        <w:rPr>
          <w:b/>
          <w:bCs/>
          <w:i/>
          <w:iCs/>
          <w:sz w:val="24"/>
          <w:szCs w:val="24"/>
        </w:rPr>
      </w:pPr>
      <w:r w:rsidRPr="00AA4094">
        <w:rPr>
          <w:b/>
          <w:bCs/>
          <w:i/>
          <w:iCs/>
          <w:sz w:val="24"/>
          <w:szCs w:val="24"/>
        </w:rPr>
        <w:t>EXPERIENCE PROFESSION</w:t>
      </w:r>
      <w:r w:rsidR="00F32D7F">
        <w:rPr>
          <w:b/>
          <w:bCs/>
          <w:i/>
          <w:iCs/>
          <w:sz w:val="24"/>
          <w:szCs w:val="24"/>
        </w:rPr>
        <w:t>N</w:t>
      </w:r>
      <w:r w:rsidRPr="00AA4094">
        <w:rPr>
          <w:b/>
          <w:bCs/>
          <w:i/>
          <w:iCs/>
          <w:sz w:val="24"/>
          <w:szCs w:val="24"/>
        </w:rPr>
        <w:t>ELLE</w:t>
      </w:r>
    </w:p>
    <w:p w14:paraId="0630F9F6" w14:textId="77777777" w:rsidR="00A83672" w:rsidRPr="00E512D6" w:rsidRDefault="00A83672" w:rsidP="00B555D2">
      <w:pPr>
        <w:ind w:right="45"/>
        <w:rPr>
          <w:szCs w:val="24"/>
        </w:rPr>
      </w:pPr>
    </w:p>
    <w:p w14:paraId="33AE4E83" w14:textId="77777777" w:rsidR="00EC6DC2" w:rsidRDefault="00EC6DC2" w:rsidP="00B555D2">
      <w:pPr>
        <w:tabs>
          <w:tab w:val="left" w:pos="4253"/>
          <w:tab w:val="left" w:pos="8505"/>
        </w:tabs>
        <w:ind w:right="45"/>
        <w:jc w:val="left"/>
        <w:rPr>
          <w:rFonts w:ascii="Calibri" w:hAnsi="Calibri" w:cs="Calibri"/>
          <w:b/>
          <w:bCs/>
          <w:sz w:val="22"/>
          <w:szCs w:val="22"/>
        </w:rPr>
      </w:pPr>
    </w:p>
    <w:p w14:paraId="44E6AF8E" w14:textId="49E51D9D" w:rsidR="004658E2" w:rsidRPr="00581EA0" w:rsidRDefault="004658E2" w:rsidP="004658E2">
      <w:pPr>
        <w:tabs>
          <w:tab w:val="left" w:pos="4253"/>
          <w:tab w:val="left" w:pos="8505"/>
        </w:tabs>
        <w:ind w:right="45"/>
        <w:jc w:val="left"/>
        <w:rPr>
          <w:rFonts w:ascii="Calibri" w:hAnsi="Calibri" w:cs="Calibri"/>
          <w:b/>
          <w:bCs/>
          <w:sz w:val="22"/>
          <w:szCs w:val="22"/>
        </w:rPr>
      </w:pPr>
      <w:r w:rsidRPr="00581EA0">
        <w:rPr>
          <w:rFonts w:ascii="Calibri" w:hAnsi="Calibri" w:cs="Calibri"/>
          <w:b/>
          <w:bCs/>
          <w:sz w:val="22"/>
          <w:szCs w:val="22"/>
        </w:rPr>
        <w:t>0</w:t>
      </w:r>
      <w:r>
        <w:rPr>
          <w:rFonts w:ascii="Calibri" w:hAnsi="Calibri" w:cs="Calibri"/>
          <w:b/>
          <w:bCs/>
          <w:sz w:val="22"/>
          <w:szCs w:val="22"/>
        </w:rPr>
        <w:t>4</w:t>
      </w:r>
      <w:r w:rsidRPr="00581EA0">
        <w:rPr>
          <w:rFonts w:ascii="Calibri" w:hAnsi="Calibri" w:cs="Calibri"/>
          <w:b/>
          <w:bCs/>
          <w:sz w:val="22"/>
          <w:szCs w:val="22"/>
        </w:rPr>
        <w:t>/202</w:t>
      </w:r>
      <w:r>
        <w:rPr>
          <w:rFonts w:ascii="Calibri" w:hAnsi="Calibri" w:cs="Calibri"/>
          <w:b/>
          <w:bCs/>
          <w:sz w:val="22"/>
          <w:szCs w:val="22"/>
        </w:rPr>
        <w:t>5</w:t>
      </w:r>
      <w:r w:rsidRPr="00581EA0">
        <w:rPr>
          <w:rFonts w:ascii="Calibri" w:hAnsi="Calibri" w:cs="Calibri"/>
          <w:b/>
          <w:bCs/>
          <w:sz w:val="22"/>
          <w:szCs w:val="22"/>
        </w:rPr>
        <w:t xml:space="preserve"> </w:t>
      </w:r>
      <w:r>
        <w:rPr>
          <w:rFonts w:ascii="Calibri" w:hAnsi="Calibri" w:cs="Calibri"/>
          <w:b/>
          <w:bCs/>
          <w:sz w:val="22"/>
          <w:szCs w:val="22"/>
        </w:rPr>
        <w:t>à ce jour</w:t>
      </w:r>
      <w:r w:rsidRPr="00581EA0">
        <w:rPr>
          <w:rFonts w:ascii="Calibri" w:hAnsi="Calibri" w:cs="Calibri"/>
          <w:b/>
          <w:bCs/>
          <w:sz w:val="22"/>
          <w:szCs w:val="22"/>
        </w:rPr>
        <w:t xml:space="preserve"> : </w:t>
      </w:r>
      <w:r>
        <w:rPr>
          <w:rFonts w:ascii="Calibri" w:hAnsi="Calibri" w:cs="Calibri"/>
          <w:b/>
          <w:bCs/>
          <w:sz w:val="22"/>
          <w:szCs w:val="22"/>
        </w:rPr>
        <w:t>UP COOP</w:t>
      </w:r>
      <w:r w:rsidRPr="00581EA0">
        <w:rPr>
          <w:rFonts w:ascii="Calibri" w:hAnsi="Calibri" w:cs="Calibri"/>
          <w:b/>
          <w:bCs/>
          <w:sz w:val="22"/>
          <w:szCs w:val="22"/>
        </w:rPr>
        <w:tab/>
      </w:r>
    </w:p>
    <w:p w14:paraId="60E9A104" w14:textId="77777777" w:rsidR="004658E2" w:rsidRPr="00E512D6" w:rsidRDefault="004658E2" w:rsidP="004658E2">
      <w:pPr>
        <w:pStyle w:val="Corpsdetexte"/>
        <w:pBdr>
          <w:bottom w:val="single" w:sz="4" w:space="1" w:color="auto"/>
        </w:pBdr>
        <w:ind w:right="45"/>
        <w:rPr>
          <w:rFonts w:ascii="Calibri" w:hAnsi="Calibri" w:cs="Calibri"/>
          <w:b/>
          <w:bCs/>
          <w:color w:val="010202"/>
          <w:sz w:val="22"/>
          <w:szCs w:val="22"/>
        </w:rPr>
      </w:pPr>
    </w:p>
    <w:p w14:paraId="7DD30CC3" w14:textId="77777777" w:rsidR="004658E2" w:rsidRDefault="004658E2" w:rsidP="004658E2">
      <w:pPr>
        <w:tabs>
          <w:tab w:val="left" w:pos="4253"/>
          <w:tab w:val="left" w:pos="8505"/>
        </w:tabs>
        <w:ind w:right="45"/>
        <w:jc w:val="left"/>
        <w:rPr>
          <w:rFonts w:ascii="Calibri" w:hAnsi="Calibri" w:cs="Calibri"/>
          <w:i/>
          <w:iCs/>
          <w:sz w:val="22"/>
          <w:szCs w:val="22"/>
        </w:rPr>
      </w:pPr>
    </w:p>
    <w:p w14:paraId="2E54A844" w14:textId="6F62E11A" w:rsidR="00EC6DC2" w:rsidRDefault="00EC6DC2" w:rsidP="004658E2">
      <w:pPr>
        <w:tabs>
          <w:tab w:val="left" w:pos="4253"/>
          <w:tab w:val="left" w:pos="8505"/>
        </w:tabs>
        <w:ind w:right="45"/>
        <w:jc w:val="left"/>
        <w:rPr>
          <w:rFonts w:ascii="Calibri" w:hAnsi="Calibri" w:cs="Calibri"/>
          <w:b/>
          <w:bCs/>
          <w:sz w:val="22"/>
          <w:szCs w:val="22"/>
        </w:rPr>
      </w:pPr>
      <w:r w:rsidRPr="004658E2">
        <w:rPr>
          <w:rFonts w:ascii="Calibri" w:hAnsi="Calibri" w:cs="Calibri"/>
          <w:b/>
          <w:bCs/>
          <w:sz w:val="22"/>
          <w:szCs w:val="22"/>
        </w:rPr>
        <w:t xml:space="preserve">Product </w:t>
      </w:r>
      <w:r w:rsidR="002070A0">
        <w:rPr>
          <w:rFonts w:ascii="Calibri" w:hAnsi="Calibri" w:cs="Calibri"/>
          <w:b/>
          <w:bCs/>
          <w:sz w:val="22"/>
          <w:szCs w:val="22"/>
        </w:rPr>
        <w:t xml:space="preserve">Manager / Product </w:t>
      </w:r>
      <w:proofErr w:type="spellStart"/>
      <w:r w:rsidRPr="004658E2">
        <w:rPr>
          <w:rFonts w:ascii="Calibri" w:hAnsi="Calibri" w:cs="Calibri"/>
          <w:b/>
          <w:bCs/>
          <w:sz w:val="22"/>
          <w:szCs w:val="22"/>
        </w:rPr>
        <w:t>Owner</w:t>
      </w:r>
      <w:proofErr w:type="spellEnd"/>
      <w:r w:rsidRPr="004658E2">
        <w:rPr>
          <w:rFonts w:ascii="Calibri" w:hAnsi="Calibri" w:cs="Calibri"/>
          <w:b/>
          <w:bCs/>
          <w:sz w:val="22"/>
          <w:szCs w:val="22"/>
        </w:rPr>
        <w:t xml:space="preserve"> </w:t>
      </w:r>
      <w:r w:rsidR="002070A0">
        <w:rPr>
          <w:rFonts w:ascii="Calibri" w:hAnsi="Calibri" w:cs="Calibri"/>
          <w:b/>
          <w:bCs/>
          <w:sz w:val="22"/>
          <w:szCs w:val="22"/>
        </w:rPr>
        <w:t xml:space="preserve">sur </w:t>
      </w:r>
      <w:r w:rsidRPr="004658E2">
        <w:rPr>
          <w:rFonts w:ascii="Calibri" w:hAnsi="Calibri" w:cs="Calibri"/>
          <w:b/>
          <w:bCs/>
          <w:sz w:val="22"/>
          <w:szCs w:val="22"/>
        </w:rPr>
        <w:t xml:space="preserve">l’app mobile et l’espace web </w:t>
      </w:r>
      <w:proofErr w:type="spellStart"/>
      <w:r w:rsidRPr="002070A0">
        <w:rPr>
          <w:rFonts w:ascii="Calibri" w:hAnsi="Calibri" w:cs="Calibri"/>
          <w:b/>
          <w:bCs/>
          <w:sz w:val="22"/>
          <w:szCs w:val="22"/>
        </w:rPr>
        <w:t>UpCoop</w:t>
      </w:r>
      <w:proofErr w:type="spellEnd"/>
    </w:p>
    <w:p w14:paraId="72520186" w14:textId="77777777" w:rsidR="002070A0" w:rsidRPr="004658E2" w:rsidRDefault="002070A0" w:rsidP="004658E2">
      <w:pPr>
        <w:tabs>
          <w:tab w:val="left" w:pos="4253"/>
          <w:tab w:val="left" w:pos="8505"/>
        </w:tabs>
        <w:ind w:right="45"/>
        <w:jc w:val="left"/>
        <w:rPr>
          <w:rFonts w:ascii="Calibri" w:hAnsi="Calibri" w:cs="Calibri"/>
          <w:b/>
          <w:bCs/>
          <w:sz w:val="22"/>
          <w:szCs w:val="22"/>
        </w:rPr>
      </w:pPr>
    </w:p>
    <w:p w14:paraId="577B90DA" w14:textId="77777777" w:rsidR="002070A0" w:rsidRPr="00EE30DF" w:rsidRDefault="002070A0" w:rsidP="002070A0">
      <w:pPr>
        <w:ind w:right="45"/>
        <w:jc w:val="left"/>
        <w:rPr>
          <w:rFonts w:asciiTheme="minorHAnsi" w:hAnsiTheme="minorHAnsi" w:cstheme="minorHAnsi"/>
          <w:i/>
          <w:iCs/>
          <w:sz w:val="22"/>
          <w:szCs w:val="22"/>
          <w:u w:val="single"/>
        </w:rPr>
      </w:pPr>
      <w:r w:rsidRPr="00EE30DF">
        <w:rPr>
          <w:rFonts w:asciiTheme="minorHAnsi" w:hAnsiTheme="minorHAnsi" w:cstheme="minorHAnsi"/>
          <w:i/>
          <w:iCs/>
          <w:sz w:val="22"/>
          <w:szCs w:val="22"/>
          <w:u w:val="single"/>
        </w:rPr>
        <w:t>Projet / Contexte :</w:t>
      </w:r>
    </w:p>
    <w:p w14:paraId="00C7F52D" w14:textId="3A70DA0E" w:rsidR="00EC6DC2" w:rsidRDefault="00EC6DC2" w:rsidP="00EC6DC2"/>
    <w:p w14:paraId="2FF6FD23" w14:textId="5398339A" w:rsidR="00156D46" w:rsidRPr="00156D46" w:rsidRDefault="00156D46" w:rsidP="00156D46">
      <w:pPr>
        <w:tabs>
          <w:tab w:val="left" w:pos="4253"/>
          <w:tab w:val="left" w:pos="8505"/>
        </w:tabs>
        <w:ind w:right="45"/>
        <w:jc w:val="left"/>
        <w:rPr>
          <w:rFonts w:ascii="Calibri" w:hAnsi="Calibri" w:cs="Calibri"/>
          <w:i/>
          <w:iCs/>
          <w:sz w:val="22"/>
          <w:szCs w:val="22"/>
        </w:rPr>
      </w:pPr>
      <w:r>
        <w:rPr>
          <w:rFonts w:ascii="Calibri" w:hAnsi="Calibri" w:cs="Calibri"/>
          <w:i/>
          <w:iCs/>
          <w:sz w:val="22"/>
          <w:szCs w:val="22"/>
        </w:rPr>
        <w:t>R</w:t>
      </w:r>
      <w:r w:rsidRPr="00156D46">
        <w:rPr>
          <w:rFonts w:ascii="Calibri" w:hAnsi="Calibri" w:cs="Calibri"/>
          <w:i/>
          <w:iCs/>
          <w:sz w:val="22"/>
          <w:szCs w:val="22"/>
        </w:rPr>
        <w:t xml:space="preserve">attaché à l’équipe de gestion de </w:t>
      </w:r>
      <w:r>
        <w:rPr>
          <w:rFonts w:ascii="Calibri" w:hAnsi="Calibri" w:cs="Calibri"/>
          <w:i/>
          <w:iCs/>
          <w:sz w:val="22"/>
          <w:szCs w:val="22"/>
        </w:rPr>
        <w:t>la</w:t>
      </w:r>
      <w:r w:rsidRPr="00156D46">
        <w:rPr>
          <w:rFonts w:ascii="Calibri" w:hAnsi="Calibri" w:cs="Calibri"/>
          <w:i/>
          <w:iCs/>
          <w:sz w:val="22"/>
          <w:szCs w:val="22"/>
        </w:rPr>
        <w:t xml:space="preserve"> cible </w:t>
      </w:r>
      <w:r>
        <w:rPr>
          <w:rFonts w:ascii="Calibri" w:hAnsi="Calibri" w:cs="Calibri"/>
          <w:i/>
          <w:iCs/>
          <w:sz w:val="22"/>
          <w:szCs w:val="22"/>
        </w:rPr>
        <w:t>B</w:t>
      </w:r>
      <w:r w:rsidRPr="00156D46">
        <w:rPr>
          <w:rFonts w:ascii="Calibri" w:hAnsi="Calibri" w:cs="Calibri"/>
          <w:i/>
          <w:iCs/>
          <w:sz w:val="22"/>
          <w:szCs w:val="22"/>
        </w:rPr>
        <w:t>énéficiaire</w:t>
      </w:r>
      <w:r>
        <w:rPr>
          <w:rFonts w:ascii="Calibri" w:hAnsi="Calibri" w:cs="Calibri"/>
          <w:i/>
          <w:iCs/>
          <w:sz w:val="22"/>
          <w:szCs w:val="22"/>
        </w:rPr>
        <w:t xml:space="preserve"> UP COOP</w:t>
      </w:r>
      <w:r w:rsidRPr="00156D46">
        <w:rPr>
          <w:rFonts w:ascii="Calibri" w:hAnsi="Calibri" w:cs="Calibri"/>
          <w:i/>
          <w:iCs/>
          <w:sz w:val="22"/>
          <w:szCs w:val="22"/>
        </w:rPr>
        <w:t>,</w:t>
      </w:r>
      <w:r>
        <w:rPr>
          <w:rFonts w:ascii="Calibri" w:hAnsi="Calibri" w:cs="Calibri"/>
          <w:i/>
          <w:iCs/>
          <w:sz w:val="22"/>
          <w:szCs w:val="22"/>
        </w:rPr>
        <w:t xml:space="preserve"> l’activité du</w:t>
      </w:r>
      <w:r w:rsidRPr="00156D46">
        <w:rPr>
          <w:rFonts w:ascii="Calibri" w:hAnsi="Calibri" w:cs="Calibri"/>
          <w:i/>
          <w:iCs/>
          <w:sz w:val="22"/>
          <w:szCs w:val="22"/>
        </w:rPr>
        <w:t xml:space="preserve"> P</w:t>
      </w:r>
      <w:r>
        <w:rPr>
          <w:rFonts w:ascii="Calibri" w:hAnsi="Calibri" w:cs="Calibri"/>
          <w:i/>
          <w:iCs/>
          <w:sz w:val="22"/>
          <w:szCs w:val="22"/>
        </w:rPr>
        <w:t xml:space="preserve">M / PO porte </w:t>
      </w:r>
      <w:r w:rsidRPr="00156D46">
        <w:rPr>
          <w:rFonts w:ascii="Calibri" w:hAnsi="Calibri" w:cs="Calibri"/>
          <w:i/>
          <w:iCs/>
          <w:sz w:val="22"/>
          <w:szCs w:val="22"/>
        </w:rPr>
        <w:t>sur l’app Android/I Phone mise à disposition.</w:t>
      </w:r>
    </w:p>
    <w:p w14:paraId="00346A5E" w14:textId="3B50B8E2" w:rsidR="002070A0" w:rsidRDefault="002070A0" w:rsidP="00EC6DC2"/>
    <w:p w14:paraId="5A8C393E" w14:textId="77777777" w:rsidR="00156D46" w:rsidRPr="00EE30DF" w:rsidRDefault="00156D46" w:rsidP="00156D46">
      <w:pPr>
        <w:tabs>
          <w:tab w:val="left" w:pos="4253"/>
          <w:tab w:val="left" w:pos="8505"/>
        </w:tabs>
        <w:ind w:right="45"/>
        <w:jc w:val="left"/>
        <w:rPr>
          <w:rFonts w:ascii="Calibri" w:hAnsi="Calibri" w:cs="Calibri"/>
          <w:i/>
          <w:iCs/>
          <w:sz w:val="22"/>
          <w:szCs w:val="22"/>
          <w:u w:val="single"/>
        </w:rPr>
      </w:pPr>
      <w:r w:rsidRPr="00EE30DF">
        <w:rPr>
          <w:rFonts w:ascii="Calibri" w:hAnsi="Calibri" w:cs="Calibri"/>
          <w:i/>
          <w:iCs/>
          <w:sz w:val="22"/>
          <w:szCs w:val="22"/>
          <w:u w:val="single"/>
        </w:rPr>
        <w:t>Réalisation / Mission :</w:t>
      </w:r>
    </w:p>
    <w:p w14:paraId="5C255891" w14:textId="77777777" w:rsidR="002070A0" w:rsidRDefault="002070A0" w:rsidP="00EC6DC2"/>
    <w:p w14:paraId="597E95DF" w14:textId="77777777" w:rsidR="00EC6DC2" w:rsidRPr="00EC6DC2" w:rsidRDefault="00EC6DC2" w:rsidP="00EC6DC2">
      <w:pPr>
        <w:ind w:right="45"/>
        <w:rPr>
          <w:rFonts w:asciiTheme="minorHAnsi" w:hAnsiTheme="minorHAnsi" w:cstheme="minorHAnsi"/>
          <w:sz w:val="22"/>
          <w:szCs w:val="22"/>
        </w:rPr>
      </w:pPr>
      <w:r w:rsidRPr="00EC6DC2">
        <w:rPr>
          <w:rFonts w:asciiTheme="minorHAnsi" w:hAnsiTheme="minorHAnsi" w:cstheme="minorHAnsi"/>
          <w:b/>
          <w:bCs/>
          <w:sz w:val="22"/>
          <w:szCs w:val="22"/>
        </w:rPr>
        <w:t xml:space="preserve">Gestion du </w:t>
      </w:r>
      <w:proofErr w:type="spellStart"/>
      <w:r w:rsidRPr="00EC6DC2">
        <w:rPr>
          <w:rFonts w:asciiTheme="minorHAnsi" w:hAnsiTheme="minorHAnsi" w:cstheme="minorHAnsi"/>
          <w:b/>
          <w:bCs/>
          <w:sz w:val="22"/>
          <w:szCs w:val="22"/>
        </w:rPr>
        <w:t>backlog</w:t>
      </w:r>
      <w:proofErr w:type="spellEnd"/>
    </w:p>
    <w:p w14:paraId="68486C54" w14:textId="7DFD7937" w:rsidR="00EC6DC2" w:rsidRPr="00EC6DC2" w:rsidRDefault="00EC6DC2" w:rsidP="00EC6DC2">
      <w:pPr>
        <w:pStyle w:val="Paragraphedeliste"/>
        <w:numPr>
          <w:ilvl w:val="0"/>
          <w:numId w:val="10"/>
        </w:numPr>
        <w:ind w:left="714" w:right="45" w:hanging="357"/>
        <w:rPr>
          <w:rFonts w:asciiTheme="minorHAnsi" w:hAnsiTheme="minorHAnsi" w:cstheme="minorHAnsi"/>
          <w:sz w:val="22"/>
          <w:szCs w:val="22"/>
        </w:rPr>
      </w:pPr>
      <w:r w:rsidRPr="00EC6DC2">
        <w:rPr>
          <w:rFonts w:asciiTheme="minorHAnsi" w:hAnsiTheme="minorHAnsi" w:cstheme="minorHAnsi"/>
          <w:sz w:val="22"/>
          <w:szCs w:val="22"/>
        </w:rPr>
        <w:t>Constru</w:t>
      </w:r>
      <w:r w:rsidR="00156D46">
        <w:rPr>
          <w:rFonts w:asciiTheme="minorHAnsi" w:hAnsiTheme="minorHAnsi" w:cstheme="minorHAnsi"/>
          <w:sz w:val="22"/>
          <w:szCs w:val="22"/>
        </w:rPr>
        <w:t>ction</w:t>
      </w:r>
      <w:r w:rsidRPr="00EC6DC2">
        <w:rPr>
          <w:rFonts w:asciiTheme="minorHAnsi" w:hAnsiTheme="minorHAnsi" w:cstheme="minorHAnsi"/>
          <w:sz w:val="22"/>
          <w:szCs w:val="22"/>
        </w:rPr>
        <w:t>, aliment</w:t>
      </w:r>
      <w:r w:rsidR="00156D46">
        <w:rPr>
          <w:rFonts w:asciiTheme="minorHAnsi" w:hAnsiTheme="minorHAnsi" w:cstheme="minorHAnsi"/>
          <w:sz w:val="22"/>
          <w:szCs w:val="22"/>
        </w:rPr>
        <w:t>ation</w:t>
      </w:r>
      <w:r w:rsidRPr="00EC6DC2">
        <w:rPr>
          <w:rFonts w:asciiTheme="minorHAnsi" w:hAnsiTheme="minorHAnsi" w:cstheme="minorHAnsi"/>
          <w:sz w:val="22"/>
          <w:szCs w:val="22"/>
        </w:rPr>
        <w:t xml:space="preserve"> et prioris</w:t>
      </w:r>
      <w:r w:rsidR="00156D46">
        <w:rPr>
          <w:rFonts w:asciiTheme="minorHAnsi" w:hAnsiTheme="minorHAnsi" w:cstheme="minorHAnsi"/>
          <w:sz w:val="22"/>
          <w:szCs w:val="22"/>
        </w:rPr>
        <w:t>ation d</w:t>
      </w:r>
      <w:r w:rsidRPr="00EC6DC2">
        <w:rPr>
          <w:rFonts w:asciiTheme="minorHAnsi" w:hAnsiTheme="minorHAnsi" w:cstheme="minorHAnsi"/>
          <w:sz w:val="22"/>
          <w:szCs w:val="22"/>
        </w:rPr>
        <w:t xml:space="preserve">es </w:t>
      </w:r>
      <w:r w:rsidRPr="00EC6DC2">
        <w:rPr>
          <w:rFonts w:asciiTheme="minorHAnsi" w:hAnsiTheme="minorHAnsi" w:cstheme="minorHAnsi"/>
          <w:b/>
          <w:bCs/>
          <w:sz w:val="22"/>
          <w:szCs w:val="22"/>
        </w:rPr>
        <w:t>user stories</w:t>
      </w:r>
      <w:r w:rsidRPr="00EC6DC2">
        <w:rPr>
          <w:rFonts w:asciiTheme="minorHAnsi" w:hAnsiTheme="minorHAnsi" w:cstheme="minorHAnsi"/>
          <w:sz w:val="22"/>
          <w:szCs w:val="22"/>
        </w:rPr>
        <w:t>.</w:t>
      </w:r>
    </w:p>
    <w:p w14:paraId="3D70D2A5" w14:textId="698E3011" w:rsidR="00EC6DC2" w:rsidRPr="00EC6DC2" w:rsidRDefault="00EC6DC2" w:rsidP="00EC6DC2">
      <w:pPr>
        <w:pStyle w:val="Paragraphedeliste"/>
        <w:numPr>
          <w:ilvl w:val="0"/>
          <w:numId w:val="10"/>
        </w:numPr>
        <w:ind w:left="714" w:right="45" w:hanging="357"/>
        <w:rPr>
          <w:rFonts w:asciiTheme="minorHAnsi" w:hAnsiTheme="minorHAnsi" w:cstheme="minorHAnsi"/>
          <w:sz w:val="22"/>
          <w:szCs w:val="22"/>
        </w:rPr>
      </w:pPr>
      <w:r w:rsidRPr="00EC6DC2">
        <w:rPr>
          <w:rFonts w:asciiTheme="minorHAnsi" w:hAnsiTheme="minorHAnsi" w:cstheme="minorHAnsi"/>
          <w:sz w:val="22"/>
          <w:szCs w:val="22"/>
        </w:rPr>
        <w:t>Tradu</w:t>
      </w:r>
      <w:r w:rsidR="00156D46">
        <w:rPr>
          <w:rFonts w:asciiTheme="minorHAnsi" w:hAnsiTheme="minorHAnsi" w:cstheme="minorHAnsi"/>
          <w:sz w:val="22"/>
          <w:szCs w:val="22"/>
        </w:rPr>
        <w:t>ction d</w:t>
      </w:r>
      <w:r w:rsidRPr="00EC6DC2">
        <w:rPr>
          <w:rFonts w:asciiTheme="minorHAnsi" w:hAnsiTheme="minorHAnsi" w:cstheme="minorHAnsi"/>
          <w:sz w:val="22"/>
          <w:szCs w:val="22"/>
        </w:rPr>
        <w:t>es besoins métiers/design en spécifications actionnables pour les développeurs.</w:t>
      </w:r>
    </w:p>
    <w:p w14:paraId="2C4DCEA5" w14:textId="77777777" w:rsidR="00EC6DC2" w:rsidRPr="00EC6DC2" w:rsidRDefault="00EC6DC2" w:rsidP="00EC6DC2">
      <w:pPr>
        <w:ind w:right="45"/>
        <w:rPr>
          <w:rFonts w:asciiTheme="minorHAnsi" w:hAnsiTheme="minorHAnsi" w:cstheme="minorHAnsi"/>
          <w:sz w:val="22"/>
          <w:szCs w:val="22"/>
        </w:rPr>
      </w:pPr>
      <w:r w:rsidRPr="00EC6DC2">
        <w:rPr>
          <w:rFonts w:asciiTheme="minorHAnsi" w:hAnsiTheme="minorHAnsi" w:cstheme="minorHAnsi"/>
          <w:b/>
          <w:bCs/>
          <w:sz w:val="22"/>
          <w:szCs w:val="22"/>
        </w:rPr>
        <w:t xml:space="preserve">Animation de la </w:t>
      </w:r>
      <w:proofErr w:type="spellStart"/>
      <w:r w:rsidRPr="00EC6DC2">
        <w:rPr>
          <w:rFonts w:asciiTheme="minorHAnsi" w:hAnsiTheme="minorHAnsi" w:cstheme="minorHAnsi"/>
          <w:b/>
          <w:bCs/>
          <w:sz w:val="22"/>
          <w:szCs w:val="22"/>
        </w:rPr>
        <w:t>squad</w:t>
      </w:r>
      <w:proofErr w:type="spellEnd"/>
    </w:p>
    <w:p w14:paraId="3FFD6D74" w14:textId="4D5C77CC" w:rsidR="00EC6DC2" w:rsidRPr="00EC6DC2" w:rsidRDefault="00156D46" w:rsidP="00EC6DC2">
      <w:pPr>
        <w:pStyle w:val="Paragraphedeliste"/>
        <w:numPr>
          <w:ilvl w:val="0"/>
          <w:numId w:val="10"/>
        </w:numPr>
        <w:ind w:left="714" w:right="45" w:hanging="357"/>
        <w:rPr>
          <w:rFonts w:asciiTheme="minorHAnsi" w:hAnsiTheme="minorHAnsi" w:cstheme="minorHAnsi"/>
          <w:sz w:val="22"/>
          <w:szCs w:val="22"/>
        </w:rPr>
      </w:pPr>
      <w:r>
        <w:rPr>
          <w:rFonts w:asciiTheme="minorHAnsi" w:hAnsiTheme="minorHAnsi" w:cstheme="minorHAnsi"/>
          <w:sz w:val="22"/>
          <w:szCs w:val="22"/>
        </w:rPr>
        <w:t>Animation des</w:t>
      </w:r>
      <w:r w:rsidR="00EC6DC2" w:rsidRPr="00EC6DC2">
        <w:rPr>
          <w:rFonts w:asciiTheme="minorHAnsi" w:hAnsiTheme="minorHAnsi" w:cstheme="minorHAnsi"/>
          <w:sz w:val="22"/>
          <w:szCs w:val="22"/>
        </w:rPr>
        <w:t xml:space="preserve"> cérémonies agiles : </w:t>
      </w:r>
      <w:proofErr w:type="spellStart"/>
      <w:r w:rsidR="00EC6DC2" w:rsidRPr="00EC6DC2">
        <w:rPr>
          <w:rFonts w:asciiTheme="minorHAnsi" w:hAnsiTheme="minorHAnsi" w:cstheme="minorHAnsi"/>
          <w:sz w:val="22"/>
          <w:szCs w:val="22"/>
        </w:rPr>
        <w:t>refinements</w:t>
      </w:r>
      <w:proofErr w:type="spellEnd"/>
      <w:r w:rsidR="00EC6DC2" w:rsidRPr="00EC6DC2">
        <w:rPr>
          <w:rFonts w:asciiTheme="minorHAnsi" w:hAnsiTheme="minorHAnsi" w:cstheme="minorHAnsi"/>
          <w:sz w:val="22"/>
          <w:szCs w:val="22"/>
        </w:rPr>
        <w:t>, sprint planning, poker planning, ateliers « trois amigos ».</w:t>
      </w:r>
    </w:p>
    <w:p w14:paraId="785CC8FD" w14:textId="0C9D3498" w:rsidR="00EC6DC2" w:rsidRPr="00EC6DC2" w:rsidRDefault="00156D46" w:rsidP="00EC6DC2">
      <w:pPr>
        <w:pStyle w:val="Paragraphedeliste"/>
        <w:numPr>
          <w:ilvl w:val="0"/>
          <w:numId w:val="10"/>
        </w:numPr>
        <w:ind w:left="714" w:right="45" w:hanging="357"/>
        <w:rPr>
          <w:rFonts w:asciiTheme="minorHAnsi" w:hAnsiTheme="minorHAnsi" w:cstheme="minorHAnsi"/>
          <w:sz w:val="22"/>
          <w:szCs w:val="22"/>
        </w:rPr>
      </w:pPr>
      <w:r>
        <w:rPr>
          <w:rFonts w:asciiTheme="minorHAnsi" w:hAnsiTheme="minorHAnsi" w:cstheme="minorHAnsi"/>
          <w:sz w:val="22"/>
          <w:szCs w:val="22"/>
        </w:rPr>
        <w:t>I</w:t>
      </w:r>
      <w:r w:rsidR="00EC6DC2" w:rsidRPr="00EC6DC2">
        <w:rPr>
          <w:rFonts w:asciiTheme="minorHAnsi" w:hAnsiTheme="minorHAnsi" w:cstheme="minorHAnsi"/>
          <w:sz w:val="22"/>
          <w:szCs w:val="22"/>
        </w:rPr>
        <w:t>nterlocuteur direct des développeurs et testeurs pour clarifier et prioriser les besoins.</w:t>
      </w:r>
    </w:p>
    <w:p w14:paraId="1A97878D" w14:textId="77777777" w:rsidR="00EC6DC2" w:rsidRPr="00EC6DC2" w:rsidRDefault="00EC6DC2" w:rsidP="00EC6DC2">
      <w:pPr>
        <w:ind w:right="45"/>
        <w:rPr>
          <w:rFonts w:asciiTheme="minorHAnsi" w:hAnsiTheme="minorHAnsi" w:cstheme="minorHAnsi"/>
          <w:sz w:val="22"/>
          <w:szCs w:val="22"/>
        </w:rPr>
      </w:pPr>
      <w:r w:rsidRPr="00EC6DC2">
        <w:rPr>
          <w:rFonts w:asciiTheme="minorHAnsi" w:hAnsiTheme="minorHAnsi" w:cstheme="minorHAnsi"/>
          <w:b/>
          <w:bCs/>
          <w:sz w:val="22"/>
          <w:szCs w:val="22"/>
        </w:rPr>
        <w:t>Suivi des développements</w:t>
      </w:r>
    </w:p>
    <w:p w14:paraId="4237E698" w14:textId="1E3BEF10" w:rsidR="00EC6DC2" w:rsidRPr="00EC6DC2" w:rsidRDefault="00EC6DC2" w:rsidP="00EC6DC2">
      <w:pPr>
        <w:pStyle w:val="Paragraphedeliste"/>
        <w:numPr>
          <w:ilvl w:val="0"/>
          <w:numId w:val="10"/>
        </w:numPr>
        <w:ind w:left="714" w:right="45" w:hanging="357"/>
        <w:rPr>
          <w:rFonts w:asciiTheme="minorHAnsi" w:hAnsiTheme="minorHAnsi" w:cstheme="minorHAnsi"/>
          <w:sz w:val="22"/>
          <w:szCs w:val="22"/>
        </w:rPr>
      </w:pPr>
      <w:r w:rsidRPr="00EC6DC2">
        <w:rPr>
          <w:rFonts w:asciiTheme="minorHAnsi" w:hAnsiTheme="minorHAnsi" w:cstheme="minorHAnsi"/>
          <w:sz w:val="22"/>
          <w:szCs w:val="22"/>
        </w:rPr>
        <w:t>Anim</w:t>
      </w:r>
      <w:r w:rsidR="00156D46">
        <w:rPr>
          <w:rFonts w:asciiTheme="minorHAnsi" w:hAnsiTheme="minorHAnsi" w:cstheme="minorHAnsi"/>
          <w:sz w:val="22"/>
          <w:szCs w:val="22"/>
        </w:rPr>
        <w:t>ation d</w:t>
      </w:r>
      <w:r w:rsidRPr="00EC6DC2">
        <w:rPr>
          <w:rFonts w:asciiTheme="minorHAnsi" w:hAnsiTheme="minorHAnsi" w:cstheme="minorHAnsi"/>
          <w:sz w:val="22"/>
          <w:szCs w:val="22"/>
        </w:rPr>
        <w:t xml:space="preserve">es </w:t>
      </w:r>
      <w:r w:rsidRPr="00EC6DC2">
        <w:rPr>
          <w:rFonts w:asciiTheme="minorHAnsi" w:hAnsiTheme="minorHAnsi" w:cstheme="minorHAnsi"/>
          <w:b/>
          <w:bCs/>
          <w:sz w:val="22"/>
          <w:szCs w:val="22"/>
        </w:rPr>
        <w:t xml:space="preserve">sprint </w:t>
      </w:r>
      <w:proofErr w:type="spellStart"/>
      <w:r w:rsidRPr="00EC6DC2">
        <w:rPr>
          <w:rFonts w:asciiTheme="minorHAnsi" w:hAnsiTheme="minorHAnsi" w:cstheme="minorHAnsi"/>
          <w:b/>
          <w:bCs/>
          <w:sz w:val="22"/>
          <w:szCs w:val="22"/>
        </w:rPr>
        <w:t>reviews</w:t>
      </w:r>
      <w:proofErr w:type="spellEnd"/>
      <w:r w:rsidRPr="00EC6DC2">
        <w:rPr>
          <w:rFonts w:asciiTheme="minorHAnsi" w:hAnsiTheme="minorHAnsi" w:cstheme="minorHAnsi"/>
          <w:sz w:val="22"/>
          <w:szCs w:val="22"/>
        </w:rPr>
        <w:t>, collecte</w:t>
      </w:r>
      <w:r w:rsidR="00156D46">
        <w:rPr>
          <w:rFonts w:asciiTheme="minorHAnsi" w:hAnsiTheme="minorHAnsi" w:cstheme="minorHAnsi"/>
          <w:sz w:val="22"/>
          <w:szCs w:val="22"/>
        </w:rPr>
        <w:t xml:space="preserve"> d</w:t>
      </w:r>
      <w:r w:rsidRPr="00EC6DC2">
        <w:rPr>
          <w:rFonts w:asciiTheme="minorHAnsi" w:hAnsiTheme="minorHAnsi" w:cstheme="minorHAnsi"/>
          <w:sz w:val="22"/>
          <w:szCs w:val="22"/>
        </w:rPr>
        <w:t>es feedbacks des parties prenantes et des utilisateurs (tests, interviews).</w:t>
      </w:r>
    </w:p>
    <w:p w14:paraId="75961BCC" w14:textId="77777777" w:rsidR="00EC6DC2" w:rsidRPr="00EC6DC2" w:rsidRDefault="00EC6DC2" w:rsidP="00EC6DC2">
      <w:pPr>
        <w:pStyle w:val="Paragraphedeliste"/>
        <w:numPr>
          <w:ilvl w:val="0"/>
          <w:numId w:val="10"/>
        </w:numPr>
        <w:ind w:left="714" w:right="45" w:hanging="357"/>
        <w:rPr>
          <w:rFonts w:asciiTheme="minorHAnsi" w:hAnsiTheme="minorHAnsi" w:cstheme="minorHAnsi"/>
          <w:sz w:val="22"/>
          <w:szCs w:val="22"/>
        </w:rPr>
      </w:pPr>
      <w:r w:rsidRPr="00EC6DC2">
        <w:rPr>
          <w:rFonts w:asciiTheme="minorHAnsi" w:hAnsiTheme="minorHAnsi" w:cstheme="minorHAnsi"/>
          <w:sz w:val="22"/>
          <w:szCs w:val="22"/>
        </w:rPr>
        <w:t>Garantir la mise en production : planification, tests, release notes, documentation.</w:t>
      </w:r>
    </w:p>
    <w:p w14:paraId="1AB5655C" w14:textId="77777777" w:rsidR="00EC6DC2" w:rsidRPr="00EC6DC2" w:rsidRDefault="00EC6DC2" w:rsidP="00EC6DC2">
      <w:pPr>
        <w:ind w:right="45"/>
        <w:rPr>
          <w:rFonts w:asciiTheme="minorHAnsi" w:hAnsiTheme="minorHAnsi" w:cstheme="minorHAnsi"/>
          <w:sz w:val="22"/>
          <w:szCs w:val="22"/>
        </w:rPr>
      </w:pPr>
      <w:r w:rsidRPr="00EC6DC2">
        <w:rPr>
          <w:rFonts w:asciiTheme="minorHAnsi" w:hAnsiTheme="minorHAnsi" w:cstheme="minorHAnsi"/>
          <w:b/>
          <w:bCs/>
          <w:sz w:val="22"/>
          <w:szCs w:val="22"/>
        </w:rPr>
        <w:t>Pilotage produit</w:t>
      </w:r>
    </w:p>
    <w:p w14:paraId="3BFE44D4" w14:textId="6896CA8A" w:rsidR="00EC6DC2" w:rsidRPr="00EC6DC2" w:rsidRDefault="00EC6DC2" w:rsidP="00EC6DC2">
      <w:pPr>
        <w:pStyle w:val="Paragraphedeliste"/>
        <w:numPr>
          <w:ilvl w:val="0"/>
          <w:numId w:val="10"/>
        </w:numPr>
        <w:ind w:left="714" w:right="45" w:hanging="357"/>
        <w:rPr>
          <w:rFonts w:asciiTheme="minorHAnsi" w:hAnsiTheme="minorHAnsi" w:cstheme="minorHAnsi"/>
          <w:sz w:val="22"/>
          <w:szCs w:val="22"/>
        </w:rPr>
      </w:pPr>
      <w:r w:rsidRPr="00EC6DC2">
        <w:rPr>
          <w:rFonts w:asciiTheme="minorHAnsi" w:hAnsiTheme="minorHAnsi" w:cstheme="minorHAnsi"/>
          <w:sz w:val="22"/>
          <w:szCs w:val="22"/>
        </w:rPr>
        <w:t>Suiv</w:t>
      </w:r>
      <w:r w:rsidR="00156D46">
        <w:rPr>
          <w:rFonts w:asciiTheme="minorHAnsi" w:hAnsiTheme="minorHAnsi" w:cstheme="minorHAnsi"/>
          <w:sz w:val="22"/>
          <w:szCs w:val="22"/>
        </w:rPr>
        <w:t>i de</w:t>
      </w:r>
      <w:r w:rsidRPr="00EC6DC2">
        <w:rPr>
          <w:rFonts w:asciiTheme="minorHAnsi" w:hAnsiTheme="minorHAnsi" w:cstheme="minorHAnsi"/>
          <w:sz w:val="22"/>
          <w:szCs w:val="22"/>
        </w:rPr>
        <w:t xml:space="preserve"> la performance via des </w:t>
      </w:r>
      <w:r w:rsidRPr="00EC6DC2">
        <w:rPr>
          <w:rFonts w:asciiTheme="minorHAnsi" w:hAnsiTheme="minorHAnsi" w:cstheme="minorHAnsi"/>
          <w:b/>
          <w:bCs/>
          <w:sz w:val="22"/>
          <w:szCs w:val="22"/>
        </w:rPr>
        <w:t>KPIs</w:t>
      </w:r>
      <w:r w:rsidRPr="00EC6DC2">
        <w:rPr>
          <w:rFonts w:asciiTheme="minorHAnsi" w:hAnsiTheme="minorHAnsi" w:cstheme="minorHAnsi"/>
          <w:sz w:val="22"/>
          <w:szCs w:val="22"/>
        </w:rPr>
        <w:t xml:space="preserve"> et propos</w:t>
      </w:r>
      <w:r w:rsidR="00156D46">
        <w:rPr>
          <w:rFonts w:asciiTheme="minorHAnsi" w:hAnsiTheme="minorHAnsi" w:cstheme="minorHAnsi"/>
          <w:sz w:val="22"/>
          <w:szCs w:val="22"/>
        </w:rPr>
        <w:t>ition</w:t>
      </w:r>
      <w:r w:rsidRPr="00EC6DC2">
        <w:rPr>
          <w:rFonts w:asciiTheme="minorHAnsi" w:hAnsiTheme="minorHAnsi" w:cstheme="minorHAnsi"/>
          <w:sz w:val="22"/>
          <w:szCs w:val="22"/>
        </w:rPr>
        <w:t xml:space="preserve"> des évolutions.</w:t>
      </w:r>
    </w:p>
    <w:p w14:paraId="250DF701" w14:textId="77777777" w:rsidR="00EC6DC2" w:rsidRPr="00EC6DC2" w:rsidRDefault="00EC6DC2" w:rsidP="00EC6DC2">
      <w:pPr>
        <w:ind w:right="45"/>
        <w:rPr>
          <w:rFonts w:asciiTheme="minorHAnsi" w:hAnsiTheme="minorHAnsi" w:cstheme="minorHAnsi"/>
          <w:sz w:val="22"/>
          <w:szCs w:val="22"/>
        </w:rPr>
      </w:pPr>
      <w:r w:rsidRPr="00EC6DC2">
        <w:rPr>
          <w:rFonts w:asciiTheme="minorHAnsi" w:hAnsiTheme="minorHAnsi" w:cstheme="minorHAnsi"/>
          <w:b/>
          <w:bCs/>
          <w:sz w:val="22"/>
          <w:szCs w:val="22"/>
        </w:rPr>
        <w:t>Gestion du run &amp; incidents</w:t>
      </w:r>
    </w:p>
    <w:p w14:paraId="23C9AF24" w14:textId="46CC953D" w:rsidR="00EC6DC2" w:rsidRPr="00EC6DC2" w:rsidRDefault="00EC6DC2" w:rsidP="00EC6DC2">
      <w:pPr>
        <w:pStyle w:val="Paragraphedeliste"/>
        <w:numPr>
          <w:ilvl w:val="0"/>
          <w:numId w:val="10"/>
        </w:numPr>
        <w:ind w:left="714" w:right="45" w:hanging="357"/>
        <w:rPr>
          <w:rFonts w:asciiTheme="minorHAnsi" w:hAnsiTheme="minorHAnsi" w:cstheme="minorHAnsi"/>
          <w:sz w:val="22"/>
          <w:szCs w:val="22"/>
        </w:rPr>
      </w:pPr>
      <w:r w:rsidRPr="00EC6DC2">
        <w:rPr>
          <w:rFonts w:asciiTheme="minorHAnsi" w:hAnsiTheme="minorHAnsi" w:cstheme="minorHAnsi"/>
          <w:sz w:val="22"/>
          <w:szCs w:val="22"/>
        </w:rPr>
        <w:t>Suiv</w:t>
      </w:r>
      <w:r w:rsidR="00156D46">
        <w:rPr>
          <w:rFonts w:asciiTheme="minorHAnsi" w:hAnsiTheme="minorHAnsi" w:cstheme="minorHAnsi"/>
          <w:sz w:val="22"/>
          <w:szCs w:val="22"/>
        </w:rPr>
        <w:t>i et</w:t>
      </w:r>
      <w:r w:rsidRPr="00EC6DC2">
        <w:rPr>
          <w:rFonts w:asciiTheme="minorHAnsi" w:hAnsiTheme="minorHAnsi" w:cstheme="minorHAnsi"/>
          <w:sz w:val="22"/>
          <w:szCs w:val="22"/>
        </w:rPr>
        <w:t xml:space="preserve"> </w:t>
      </w:r>
      <w:r w:rsidR="00156D46">
        <w:rPr>
          <w:rFonts w:asciiTheme="minorHAnsi" w:hAnsiTheme="minorHAnsi" w:cstheme="minorHAnsi"/>
          <w:sz w:val="22"/>
          <w:szCs w:val="22"/>
        </w:rPr>
        <w:t>coordination de</w:t>
      </w:r>
      <w:r w:rsidRPr="00EC6DC2">
        <w:rPr>
          <w:rFonts w:asciiTheme="minorHAnsi" w:hAnsiTheme="minorHAnsi" w:cstheme="minorHAnsi"/>
          <w:sz w:val="22"/>
          <w:szCs w:val="22"/>
        </w:rPr>
        <w:t xml:space="preserve"> la résolution des anomalies de production.</w:t>
      </w:r>
    </w:p>
    <w:p w14:paraId="0B50C063" w14:textId="0FAC4CB7" w:rsidR="00EC6DC2" w:rsidRDefault="00EC6DC2" w:rsidP="00EC6DC2">
      <w:pPr>
        <w:pStyle w:val="Paragraphedeliste"/>
        <w:numPr>
          <w:ilvl w:val="0"/>
          <w:numId w:val="10"/>
        </w:numPr>
        <w:ind w:left="714" w:right="45" w:hanging="357"/>
        <w:rPr>
          <w:rFonts w:asciiTheme="minorHAnsi" w:hAnsiTheme="minorHAnsi" w:cstheme="minorHAnsi"/>
          <w:sz w:val="22"/>
          <w:szCs w:val="22"/>
        </w:rPr>
      </w:pPr>
      <w:r w:rsidRPr="00EC6DC2">
        <w:rPr>
          <w:rFonts w:asciiTheme="minorHAnsi" w:hAnsiTheme="minorHAnsi" w:cstheme="minorHAnsi"/>
          <w:sz w:val="22"/>
          <w:szCs w:val="22"/>
        </w:rPr>
        <w:t>Assure la continuité du service et le suivi opérationnel.</w:t>
      </w:r>
    </w:p>
    <w:p w14:paraId="6007B762" w14:textId="77777777" w:rsidR="0018061C" w:rsidRPr="00EC6DC2" w:rsidRDefault="0018061C" w:rsidP="0018061C">
      <w:pPr>
        <w:pStyle w:val="Paragraphedeliste"/>
        <w:ind w:left="714" w:right="45"/>
        <w:rPr>
          <w:rFonts w:asciiTheme="minorHAnsi" w:hAnsiTheme="minorHAnsi" w:cstheme="minorHAnsi"/>
          <w:sz w:val="22"/>
          <w:szCs w:val="22"/>
        </w:rPr>
      </w:pPr>
    </w:p>
    <w:p w14:paraId="2AE2DC9B" w14:textId="445ADE76" w:rsidR="00156D46" w:rsidRDefault="00156D46" w:rsidP="00156D46">
      <w:pPr>
        <w:ind w:right="45"/>
        <w:rPr>
          <w:rFonts w:asciiTheme="minorHAnsi" w:hAnsiTheme="minorHAnsi" w:cstheme="minorHAnsi"/>
          <w:b/>
          <w:bCs/>
          <w:i/>
          <w:iCs/>
          <w:sz w:val="22"/>
          <w:szCs w:val="22"/>
        </w:rPr>
      </w:pPr>
      <w:r w:rsidRPr="00DE217F">
        <w:rPr>
          <w:rFonts w:asciiTheme="minorHAnsi" w:hAnsiTheme="minorHAnsi" w:cstheme="minorHAnsi"/>
          <w:b/>
          <w:bCs/>
          <w:i/>
          <w:iCs/>
          <w:sz w:val="22"/>
          <w:szCs w:val="22"/>
        </w:rPr>
        <w:t>Environnement technique / Outils</w:t>
      </w:r>
      <w:r>
        <w:rPr>
          <w:rFonts w:asciiTheme="minorHAnsi" w:hAnsiTheme="minorHAnsi" w:cstheme="minorHAnsi"/>
          <w:b/>
          <w:bCs/>
          <w:i/>
          <w:iCs/>
          <w:sz w:val="22"/>
          <w:szCs w:val="22"/>
        </w:rPr>
        <w:t xml:space="preserve"> </w:t>
      </w:r>
      <w:r w:rsidRPr="00DE217F">
        <w:rPr>
          <w:rFonts w:asciiTheme="minorHAnsi" w:hAnsiTheme="minorHAnsi" w:cstheme="minorHAnsi"/>
          <w:b/>
          <w:bCs/>
          <w:i/>
          <w:iCs/>
          <w:sz w:val="22"/>
          <w:szCs w:val="22"/>
        </w:rPr>
        <w:t xml:space="preserve">: Scrum, </w:t>
      </w:r>
      <w:r>
        <w:rPr>
          <w:rFonts w:asciiTheme="minorHAnsi" w:hAnsiTheme="minorHAnsi" w:cstheme="minorHAnsi"/>
          <w:b/>
          <w:bCs/>
          <w:i/>
          <w:iCs/>
          <w:sz w:val="22"/>
          <w:szCs w:val="22"/>
        </w:rPr>
        <w:t xml:space="preserve">App Mobiles, </w:t>
      </w:r>
      <w:proofErr w:type="spellStart"/>
      <w:r w:rsidR="0018061C">
        <w:rPr>
          <w:rFonts w:asciiTheme="minorHAnsi" w:hAnsiTheme="minorHAnsi" w:cstheme="minorHAnsi"/>
          <w:b/>
          <w:bCs/>
          <w:i/>
          <w:iCs/>
          <w:sz w:val="22"/>
          <w:szCs w:val="22"/>
        </w:rPr>
        <w:t>Azur</w:t>
      </w:r>
      <w:r>
        <w:rPr>
          <w:rFonts w:asciiTheme="minorHAnsi" w:hAnsiTheme="minorHAnsi" w:cstheme="minorHAnsi"/>
          <w:b/>
          <w:bCs/>
          <w:i/>
          <w:iCs/>
          <w:sz w:val="22"/>
          <w:szCs w:val="22"/>
        </w:rPr>
        <w:t>DevOps</w:t>
      </w:r>
      <w:proofErr w:type="spellEnd"/>
      <w:r>
        <w:rPr>
          <w:rFonts w:asciiTheme="minorHAnsi" w:hAnsiTheme="minorHAnsi" w:cstheme="minorHAnsi"/>
          <w:b/>
          <w:bCs/>
          <w:i/>
          <w:iCs/>
          <w:sz w:val="22"/>
          <w:szCs w:val="22"/>
        </w:rPr>
        <w:t>…</w:t>
      </w:r>
    </w:p>
    <w:p w14:paraId="6D152E54" w14:textId="77777777" w:rsidR="00EE4770" w:rsidRDefault="00EE4770" w:rsidP="00156D46">
      <w:pPr>
        <w:ind w:right="45"/>
        <w:rPr>
          <w:rFonts w:asciiTheme="minorHAnsi" w:hAnsiTheme="minorHAnsi" w:cstheme="minorHAnsi"/>
          <w:b/>
          <w:bCs/>
          <w:i/>
          <w:iCs/>
          <w:sz w:val="22"/>
          <w:szCs w:val="22"/>
        </w:rPr>
      </w:pPr>
    </w:p>
    <w:p w14:paraId="2D12D9C8" w14:textId="77777777" w:rsidR="00EC6DC2" w:rsidRDefault="00EC6DC2" w:rsidP="00B555D2">
      <w:pPr>
        <w:tabs>
          <w:tab w:val="left" w:pos="4253"/>
          <w:tab w:val="left" w:pos="8505"/>
        </w:tabs>
        <w:ind w:right="45"/>
        <w:jc w:val="left"/>
        <w:rPr>
          <w:rFonts w:ascii="Calibri" w:hAnsi="Calibri" w:cs="Calibri"/>
          <w:b/>
          <w:bCs/>
          <w:sz w:val="22"/>
          <w:szCs w:val="22"/>
        </w:rPr>
      </w:pPr>
    </w:p>
    <w:p w14:paraId="15751474" w14:textId="22C9A6DB" w:rsidR="002C4D09" w:rsidRPr="00581EA0" w:rsidRDefault="002C4D09" w:rsidP="00B555D2">
      <w:pPr>
        <w:tabs>
          <w:tab w:val="left" w:pos="4253"/>
          <w:tab w:val="left" w:pos="8505"/>
        </w:tabs>
        <w:ind w:right="45"/>
        <w:jc w:val="left"/>
        <w:rPr>
          <w:rFonts w:ascii="Calibri" w:hAnsi="Calibri" w:cs="Calibri"/>
          <w:b/>
          <w:bCs/>
          <w:sz w:val="22"/>
          <w:szCs w:val="22"/>
        </w:rPr>
      </w:pPr>
      <w:r w:rsidRPr="00581EA0">
        <w:rPr>
          <w:rFonts w:ascii="Calibri" w:hAnsi="Calibri" w:cs="Calibri"/>
          <w:b/>
          <w:bCs/>
          <w:sz w:val="22"/>
          <w:szCs w:val="22"/>
        </w:rPr>
        <w:t>0</w:t>
      </w:r>
      <w:r w:rsidR="00DE217F">
        <w:rPr>
          <w:rFonts w:ascii="Calibri" w:hAnsi="Calibri" w:cs="Calibri"/>
          <w:b/>
          <w:bCs/>
          <w:sz w:val="22"/>
          <w:szCs w:val="22"/>
        </w:rPr>
        <w:t>4</w:t>
      </w:r>
      <w:r w:rsidRPr="00581EA0">
        <w:rPr>
          <w:rFonts w:ascii="Calibri" w:hAnsi="Calibri" w:cs="Calibri"/>
          <w:b/>
          <w:bCs/>
          <w:sz w:val="22"/>
          <w:szCs w:val="22"/>
        </w:rPr>
        <w:t xml:space="preserve">/2021 </w:t>
      </w:r>
      <w:r w:rsidR="00AD2D2C">
        <w:rPr>
          <w:rFonts w:ascii="Calibri" w:hAnsi="Calibri" w:cs="Calibri"/>
          <w:b/>
          <w:bCs/>
          <w:sz w:val="22"/>
          <w:szCs w:val="22"/>
        </w:rPr>
        <w:t>à ce jour</w:t>
      </w:r>
      <w:r w:rsidR="00581EA0" w:rsidRPr="00581EA0">
        <w:rPr>
          <w:rFonts w:ascii="Calibri" w:hAnsi="Calibri" w:cs="Calibri"/>
          <w:b/>
          <w:bCs/>
          <w:sz w:val="22"/>
          <w:szCs w:val="22"/>
        </w:rPr>
        <w:t xml:space="preserve"> : </w:t>
      </w:r>
      <w:r w:rsidR="00DE217F" w:rsidRPr="00DE217F">
        <w:rPr>
          <w:rFonts w:ascii="Calibri" w:hAnsi="Calibri" w:cs="Calibri"/>
          <w:b/>
          <w:bCs/>
          <w:caps/>
          <w:sz w:val="22"/>
          <w:szCs w:val="22"/>
        </w:rPr>
        <w:t>France Télévisions</w:t>
      </w:r>
      <w:r w:rsidR="00DE217F" w:rsidRPr="00DE217F">
        <w:rPr>
          <w:rFonts w:ascii="Calibri" w:hAnsi="Calibri" w:cs="Calibri"/>
          <w:b/>
          <w:bCs/>
          <w:sz w:val="22"/>
          <w:szCs w:val="22"/>
        </w:rPr>
        <w:t xml:space="preserve"> | </w:t>
      </w:r>
      <w:proofErr w:type="spellStart"/>
      <w:r w:rsidR="00DE217F" w:rsidRPr="00DE217F">
        <w:rPr>
          <w:rFonts w:ascii="Calibri" w:hAnsi="Calibri" w:cs="Calibri"/>
          <w:b/>
          <w:bCs/>
          <w:sz w:val="22"/>
          <w:szCs w:val="22"/>
        </w:rPr>
        <w:t>franceinfo</w:t>
      </w:r>
      <w:proofErr w:type="spellEnd"/>
      <w:r w:rsidR="00DE217F" w:rsidRPr="00DE217F">
        <w:rPr>
          <w:rFonts w:ascii="Calibri" w:hAnsi="Calibri" w:cs="Calibri"/>
          <w:b/>
          <w:bCs/>
          <w:sz w:val="22"/>
          <w:szCs w:val="22"/>
        </w:rPr>
        <w:t xml:space="preserve"> Paris</w:t>
      </w:r>
      <w:r w:rsidR="00A83672" w:rsidRPr="00581EA0">
        <w:rPr>
          <w:rFonts w:ascii="Calibri" w:hAnsi="Calibri" w:cs="Calibri"/>
          <w:b/>
          <w:bCs/>
          <w:sz w:val="22"/>
          <w:szCs w:val="22"/>
        </w:rPr>
        <w:tab/>
      </w:r>
    </w:p>
    <w:p w14:paraId="1FF1F5D0" w14:textId="479E64A1" w:rsidR="00A83672" w:rsidRPr="00E512D6" w:rsidRDefault="00A83672" w:rsidP="00B555D2">
      <w:pPr>
        <w:pStyle w:val="Corpsdetexte"/>
        <w:pBdr>
          <w:bottom w:val="single" w:sz="4" w:space="1" w:color="auto"/>
        </w:pBdr>
        <w:ind w:right="45"/>
        <w:rPr>
          <w:rFonts w:ascii="Calibri" w:hAnsi="Calibri" w:cs="Calibri"/>
          <w:b/>
          <w:bCs/>
          <w:color w:val="010202"/>
          <w:sz w:val="22"/>
          <w:szCs w:val="22"/>
        </w:rPr>
      </w:pPr>
    </w:p>
    <w:p w14:paraId="6D98218A" w14:textId="77777777" w:rsidR="00EE30DF" w:rsidRDefault="00EE30DF" w:rsidP="00B555D2">
      <w:pPr>
        <w:tabs>
          <w:tab w:val="left" w:pos="4253"/>
          <w:tab w:val="left" w:pos="8505"/>
        </w:tabs>
        <w:ind w:right="45"/>
        <w:jc w:val="left"/>
        <w:rPr>
          <w:rFonts w:ascii="Calibri" w:hAnsi="Calibri" w:cs="Calibri"/>
          <w:i/>
          <w:iCs/>
          <w:sz w:val="22"/>
          <w:szCs w:val="22"/>
        </w:rPr>
      </w:pPr>
    </w:p>
    <w:p w14:paraId="1BF13592" w14:textId="5D4E1FAB" w:rsidR="00B075A7" w:rsidRDefault="00DE217F" w:rsidP="00B555D2">
      <w:pPr>
        <w:tabs>
          <w:tab w:val="left" w:pos="4253"/>
          <w:tab w:val="left" w:pos="8505"/>
        </w:tabs>
        <w:ind w:right="45"/>
        <w:jc w:val="left"/>
        <w:rPr>
          <w:rFonts w:ascii="Calibri" w:hAnsi="Calibri" w:cs="Calibri"/>
          <w:b/>
          <w:bCs/>
          <w:sz w:val="22"/>
          <w:szCs w:val="22"/>
        </w:rPr>
      </w:pPr>
      <w:r w:rsidRPr="00DE217F">
        <w:rPr>
          <w:rFonts w:ascii="Calibri" w:hAnsi="Calibri" w:cs="Calibri"/>
          <w:b/>
          <w:bCs/>
          <w:sz w:val="22"/>
          <w:szCs w:val="22"/>
        </w:rPr>
        <w:t>Chef de projet technique transverse IT</w:t>
      </w:r>
    </w:p>
    <w:p w14:paraId="41E4724D" w14:textId="77777777" w:rsidR="00DE217F" w:rsidRDefault="00DE217F" w:rsidP="00B555D2">
      <w:pPr>
        <w:tabs>
          <w:tab w:val="left" w:pos="4253"/>
          <w:tab w:val="left" w:pos="8505"/>
        </w:tabs>
        <w:ind w:right="45"/>
        <w:jc w:val="left"/>
        <w:rPr>
          <w:rFonts w:ascii="Calibri" w:hAnsi="Calibri" w:cs="Calibri"/>
          <w:i/>
          <w:iCs/>
          <w:sz w:val="22"/>
          <w:szCs w:val="22"/>
        </w:rPr>
      </w:pPr>
    </w:p>
    <w:p w14:paraId="2A11C4C5" w14:textId="5EAFAADB" w:rsidR="00B075A7" w:rsidRPr="00EE30DF" w:rsidRDefault="00B075A7" w:rsidP="00B555D2">
      <w:pPr>
        <w:ind w:right="45"/>
        <w:jc w:val="left"/>
        <w:rPr>
          <w:rFonts w:asciiTheme="minorHAnsi" w:hAnsiTheme="minorHAnsi" w:cstheme="minorHAnsi"/>
          <w:i/>
          <w:iCs/>
          <w:sz w:val="22"/>
          <w:szCs w:val="22"/>
          <w:u w:val="single"/>
        </w:rPr>
      </w:pPr>
      <w:r w:rsidRPr="00EE30DF">
        <w:rPr>
          <w:rFonts w:asciiTheme="minorHAnsi" w:hAnsiTheme="minorHAnsi" w:cstheme="minorHAnsi"/>
          <w:i/>
          <w:iCs/>
          <w:sz w:val="22"/>
          <w:szCs w:val="22"/>
          <w:u w:val="single"/>
        </w:rPr>
        <w:t>P</w:t>
      </w:r>
      <w:r w:rsidR="00E63C8C" w:rsidRPr="00EE30DF">
        <w:rPr>
          <w:rFonts w:asciiTheme="minorHAnsi" w:hAnsiTheme="minorHAnsi" w:cstheme="minorHAnsi"/>
          <w:i/>
          <w:iCs/>
          <w:sz w:val="22"/>
          <w:szCs w:val="22"/>
          <w:u w:val="single"/>
        </w:rPr>
        <w:t>rojet / Contexte</w:t>
      </w:r>
      <w:r w:rsidRPr="00EE30DF">
        <w:rPr>
          <w:rFonts w:asciiTheme="minorHAnsi" w:hAnsiTheme="minorHAnsi" w:cstheme="minorHAnsi"/>
          <w:i/>
          <w:iCs/>
          <w:sz w:val="22"/>
          <w:szCs w:val="22"/>
          <w:u w:val="single"/>
        </w:rPr>
        <w:t> :</w:t>
      </w:r>
    </w:p>
    <w:p w14:paraId="4D2D808E" w14:textId="21B05303" w:rsidR="002C4D09" w:rsidRPr="00581EA0" w:rsidRDefault="00DE217F" w:rsidP="00DE217F">
      <w:pPr>
        <w:tabs>
          <w:tab w:val="left" w:pos="4253"/>
          <w:tab w:val="left" w:pos="8505"/>
        </w:tabs>
        <w:ind w:right="45"/>
        <w:jc w:val="left"/>
        <w:rPr>
          <w:rFonts w:ascii="Calibri" w:hAnsi="Calibri" w:cs="Calibri"/>
          <w:i/>
          <w:iCs/>
          <w:sz w:val="22"/>
          <w:szCs w:val="22"/>
        </w:rPr>
      </w:pPr>
      <w:r w:rsidRPr="00DE217F">
        <w:rPr>
          <w:rFonts w:ascii="Calibri" w:hAnsi="Calibri" w:cs="Calibri"/>
          <w:i/>
          <w:iCs/>
          <w:sz w:val="22"/>
          <w:szCs w:val="22"/>
        </w:rPr>
        <w:lastRenderedPageBreak/>
        <w:t xml:space="preserve">Au sein du département technique de francetvinfo.fr, composé de plusieurs </w:t>
      </w:r>
      <w:proofErr w:type="spellStart"/>
      <w:r w:rsidRPr="00DE217F">
        <w:rPr>
          <w:rFonts w:ascii="Calibri" w:hAnsi="Calibri" w:cs="Calibri"/>
          <w:i/>
          <w:iCs/>
          <w:sz w:val="22"/>
          <w:szCs w:val="22"/>
        </w:rPr>
        <w:t>features</w:t>
      </w:r>
      <w:proofErr w:type="spellEnd"/>
      <w:r w:rsidRPr="00DE217F">
        <w:rPr>
          <w:rFonts w:ascii="Calibri" w:hAnsi="Calibri" w:cs="Calibri"/>
          <w:i/>
          <w:iCs/>
          <w:sz w:val="22"/>
          <w:szCs w:val="22"/>
        </w:rPr>
        <w:t xml:space="preserve"> teams, je suis chargé de</w:t>
      </w:r>
      <w:r>
        <w:rPr>
          <w:rFonts w:ascii="Calibri" w:hAnsi="Calibri" w:cs="Calibri"/>
          <w:i/>
          <w:iCs/>
          <w:sz w:val="22"/>
          <w:szCs w:val="22"/>
        </w:rPr>
        <w:t xml:space="preserve"> </w:t>
      </w:r>
      <w:r w:rsidRPr="00DE217F">
        <w:rPr>
          <w:rFonts w:ascii="Calibri" w:hAnsi="Calibri" w:cs="Calibri"/>
          <w:i/>
          <w:iCs/>
          <w:sz w:val="22"/>
          <w:szCs w:val="22"/>
        </w:rPr>
        <w:t>contribuer aux cadrages des évolutions et adaptations, de monitorer les performances techniques et SEO des</w:t>
      </w:r>
      <w:r>
        <w:rPr>
          <w:rFonts w:ascii="Calibri" w:hAnsi="Calibri" w:cs="Calibri"/>
          <w:i/>
          <w:iCs/>
          <w:sz w:val="22"/>
          <w:szCs w:val="22"/>
        </w:rPr>
        <w:t xml:space="preserve"> </w:t>
      </w:r>
      <w:r w:rsidRPr="00DE217F">
        <w:rPr>
          <w:rFonts w:ascii="Calibri" w:hAnsi="Calibri" w:cs="Calibri"/>
          <w:i/>
          <w:iCs/>
          <w:sz w:val="22"/>
          <w:szCs w:val="22"/>
        </w:rPr>
        <w:t>plateformes de francetvinfo.fr, ainsi que de fournir un support à la rédaction et aux différents utilisateurs de</w:t>
      </w:r>
      <w:r>
        <w:rPr>
          <w:rFonts w:ascii="Calibri" w:hAnsi="Calibri" w:cs="Calibri"/>
          <w:i/>
          <w:iCs/>
          <w:sz w:val="22"/>
          <w:szCs w:val="22"/>
        </w:rPr>
        <w:t xml:space="preserve"> </w:t>
      </w:r>
      <w:r w:rsidRPr="00DE217F">
        <w:rPr>
          <w:rFonts w:ascii="Calibri" w:hAnsi="Calibri" w:cs="Calibri"/>
          <w:i/>
          <w:iCs/>
          <w:sz w:val="22"/>
          <w:szCs w:val="22"/>
        </w:rPr>
        <w:t>ces plateformes.</w:t>
      </w:r>
    </w:p>
    <w:p w14:paraId="65A99416" w14:textId="77777777" w:rsidR="002C4D09" w:rsidRPr="002C4D09" w:rsidRDefault="002C4D09" w:rsidP="00B555D2">
      <w:pPr>
        <w:tabs>
          <w:tab w:val="left" w:pos="4253"/>
          <w:tab w:val="left" w:pos="8505"/>
        </w:tabs>
        <w:ind w:right="45"/>
        <w:jc w:val="left"/>
        <w:rPr>
          <w:rFonts w:ascii="Calibri" w:hAnsi="Calibri" w:cs="Calibri"/>
          <w:i/>
          <w:iCs/>
          <w:sz w:val="22"/>
          <w:szCs w:val="22"/>
        </w:rPr>
      </w:pPr>
    </w:p>
    <w:p w14:paraId="72F3DE11" w14:textId="101C59AC" w:rsidR="007F4B85" w:rsidRPr="00EE30DF" w:rsidRDefault="00E63C8C" w:rsidP="00B555D2">
      <w:pPr>
        <w:tabs>
          <w:tab w:val="left" w:pos="4253"/>
          <w:tab w:val="left" w:pos="8505"/>
        </w:tabs>
        <w:ind w:right="45"/>
        <w:jc w:val="left"/>
        <w:rPr>
          <w:rFonts w:ascii="Calibri" w:hAnsi="Calibri" w:cs="Calibri"/>
          <w:i/>
          <w:iCs/>
          <w:sz w:val="22"/>
          <w:szCs w:val="22"/>
          <w:u w:val="single"/>
        </w:rPr>
      </w:pPr>
      <w:r w:rsidRPr="00EE30DF">
        <w:rPr>
          <w:rFonts w:ascii="Calibri" w:hAnsi="Calibri" w:cs="Calibri"/>
          <w:i/>
          <w:iCs/>
          <w:sz w:val="22"/>
          <w:szCs w:val="22"/>
          <w:u w:val="single"/>
        </w:rPr>
        <w:t>Réalisation / Mission :</w:t>
      </w:r>
    </w:p>
    <w:p w14:paraId="07D043A2" w14:textId="77777777" w:rsidR="00DE217F" w:rsidRPr="00DE217F" w:rsidRDefault="00DE217F" w:rsidP="004F356F">
      <w:pPr>
        <w:pStyle w:val="Paragraphedeliste"/>
        <w:numPr>
          <w:ilvl w:val="0"/>
          <w:numId w:val="10"/>
        </w:numPr>
        <w:ind w:left="714" w:right="45" w:hanging="357"/>
        <w:rPr>
          <w:rFonts w:asciiTheme="minorHAnsi" w:hAnsiTheme="minorHAnsi" w:cstheme="minorHAnsi"/>
          <w:sz w:val="22"/>
          <w:szCs w:val="22"/>
        </w:rPr>
      </w:pPr>
      <w:r w:rsidRPr="00DE217F">
        <w:rPr>
          <w:rFonts w:asciiTheme="minorHAnsi" w:hAnsiTheme="minorHAnsi" w:cstheme="minorHAnsi"/>
          <w:sz w:val="22"/>
          <w:szCs w:val="22"/>
        </w:rPr>
        <w:t>Participation aux cadrages des évolutions de www.francetvinfo.fr (Élections, Login, Commentaires,</w:t>
      </w:r>
    </w:p>
    <w:p w14:paraId="5BBF646F" w14:textId="77777777" w:rsidR="00DE217F" w:rsidRPr="00DE217F" w:rsidRDefault="00DE217F" w:rsidP="004F356F">
      <w:pPr>
        <w:pStyle w:val="Paragraphedeliste"/>
        <w:numPr>
          <w:ilvl w:val="0"/>
          <w:numId w:val="10"/>
        </w:numPr>
        <w:ind w:left="714" w:right="45" w:hanging="357"/>
        <w:rPr>
          <w:rFonts w:asciiTheme="minorHAnsi" w:hAnsiTheme="minorHAnsi" w:cstheme="minorHAnsi"/>
          <w:sz w:val="22"/>
          <w:szCs w:val="22"/>
        </w:rPr>
      </w:pPr>
      <w:r w:rsidRPr="00DE217F">
        <w:rPr>
          <w:rFonts w:asciiTheme="minorHAnsi" w:hAnsiTheme="minorHAnsi" w:cstheme="minorHAnsi"/>
          <w:sz w:val="22"/>
          <w:szCs w:val="22"/>
        </w:rPr>
        <w:t>Taxonomies, SEO, Cache...)</w:t>
      </w:r>
    </w:p>
    <w:p w14:paraId="47E5E5F2" w14:textId="55FA7648" w:rsidR="00DE217F" w:rsidRPr="00DE217F" w:rsidRDefault="00DE217F" w:rsidP="004F356F">
      <w:pPr>
        <w:pStyle w:val="Paragraphedeliste"/>
        <w:numPr>
          <w:ilvl w:val="0"/>
          <w:numId w:val="10"/>
        </w:numPr>
        <w:ind w:left="714" w:right="45" w:hanging="357"/>
        <w:rPr>
          <w:rFonts w:asciiTheme="minorHAnsi" w:hAnsiTheme="minorHAnsi" w:cstheme="minorHAnsi"/>
          <w:sz w:val="22"/>
          <w:szCs w:val="22"/>
        </w:rPr>
      </w:pPr>
      <w:r w:rsidRPr="00DE217F">
        <w:rPr>
          <w:rFonts w:asciiTheme="minorHAnsi" w:hAnsiTheme="minorHAnsi" w:cstheme="minorHAnsi"/>
          <w:sz w:val="22"/>
          <w:szCs w:val="22"/>
        </w:rPr>
        <w:t xml:space="preserve">Mise en place des </w:t>
      </w:r>
      <w:proofErr w:type="spellStart"/>
      <w:r w:rsidRPr="00DE217F">
        <w:rPr>
          <w:rFonts w:asciiTheme="minorHAnsi" w:hAnsiTheme="minorHAnsi" w:cstheme="minorHAnsi"/>
          <w:sz w:val="22"/>
          <w:szCs w:val="22"/>
        </w:rPr>
        <w:t>dashboards</w:t>
      </w:r>
      <w:proofErr w:type="spellEnd"/>
      <w:r w:rsidRPr="00DE217F">
        <w:rPr>
          <w:rFonts w:asciiTheme="minorHAnsi" w:hAnsiTheme="minorHAnsi" w:cstheme="minorHAnsi"/>
          <w:sz w:val="22"/>
          <w:szCs w:val="22"/>
        </w:rPr>
        <w:t xml:space="preserve"> sur New </w:t>
      </w:r>
      <w:proofErr w:type="spellStart"/>
      <w:r w:rsidRPr="00DE217F">
        <w:rPr>
          <w:rFonts w:asciiTheme="minorHAnsi" w:hAnsiTheme="minorHAnsi" w:cstheme="minorHAnsi"/>
          <w:sz w:val="22"/>
          <w:szCs w:val="22"/>
        </w:rPr>
        <w:t>Relic</w:t>
      </w:r>
      <w:proofErr w:type="spellEnd"/>
      <w:r w:rsidRPr="00DE217F">
        <w:rPr>
          <w:rFonts w:asciiTheme="minorHAnsi" w:hAnsiTheme="minorHAnsi" w:cstheme="minorHAnsi"/>
          <w:sz w:val="22"/>
          <w:szCs w:val="22"/>
        </w:rPr>
        <w:t xml:space="preserve">, </w:t>
      </w:r>
      <w:proofErr w:type="spellStart"/>
      <w:r w:rsidRPr="00DE217F">
        <w:rPr>
          <w:rFonts w:asciiTheme="minorHAnsi" w:hAnsiTheme="minorHAnsi" w:cstheme="minorHAnsi"/>
          <w:sz w:val="22"/>
          <w:szCs w:val="22"/>
        </w:rPr>
        <w:t>Kibana</w:t>
      </w:r>
      <w:proofErr w:type="spellEnd"/>
      <w:r w:rsidRPr="00DE217F">
        <w:rPr>
          <w:rFonts w:asciiTheme="minorHAnsi" w:hAnsiTheme="minorHAnsi" w:cstheme="minorHAnsi"/>
          <w:sz w:val="22"/>
          <w:szCs w:val="22"/>
        </w:rPr>
        <w:t xml:space="preserve"> et </w:t>
      </w:r>
      <w:proofErr w:type="spellStart"/>
      <w:r w:rsidRPr="00DE217F">
        <w:rPr>
          <w:rFonts w:asciiTheme="minorHAnsi" w:hAnsiTheme="minorHAnsi" w:cstheme="minorHAnsi"/>
          <w:sz w:val="22"/>
          <w:szCs w:val="22"/>
        </w:rPr>
        <w:t>debugbear</w:t>
      </w:r>
      <w:proofErr w:type="spellEnd"/>
      <w:r w:rsidRPr="00DE217F">
        <w:rPr>
          <w:rFonts w:asciiTheme="minorHAnsi" w:hAnsiTheme="minorHAnsi" w:cstheme="minorHAnsi"/>
          <w:sz w:val="22"/>
          <w:szCs w:val="22"/>
        </w:rPr>
        <w:t xml:space="preserve"> (France3-régions, la1ere, </w:t>
      </w:r>
      <w:proofErr w:type="spellStart"/>
      <w:r w:rsidRPr="00DE217F">
        <w:rPr>
          <w:rFonts w:asciiTheme="minorHAnsi" w:hAnsiTheme="minorHAnsi" w:cstheme="minorHAnsi"/>
          <w:sz w:val="22"/>
          <w:szCs w:val="22"/>
        </w:rPr>
        <w:t>franceInfo</w:t>
      </w:r>
      <w:proofErr w:type="spellEnd"/>
      <w:r w:rsidRPr="00DE217F">
        <w:rPr>
          <w:rFonts w:asciiTheme="minorHAnsi" w:hAnsiTheme="minorHAnsi" w:cstheme="minorHAnsi"/>
          <w:sz w:val="22"/>
          <w:szCs w:val="22"/>
        </w:rPr>
        <w:t xml:space="preserve">, jeux et météo) et suivi des indicateurs techniques des plateformes (Erreurs 5XX, </w:t>
      </w:r>
      <w:proofErr w:type="gramStart"/>
      <w:r w:rsidRPr="00DE217F">
        <w:rPr>
          <w:rFonts w:asciiTheme="minorHAnsi" w:hAnsiTheme="minorHAnsi" w:cstheme="minorHAnsi"/>
          <w:sz w:val="22"/>
          <w:szCs w:val="22"/>
        </w:rPr>
        <w:t>404,...</w:t>
      </w:r>
      <w:proofErr w:type="gramEnd"/>
      <w:r w:rsidRPr="00DE217F">
        <w:rPr>
          <w:rFonts w:asciiTheme="minorHAnsi" w:hAnsiTheme="minorHAnsi" w:cstheme="minorHAnsi"/>
          <w:sz w:val="22"/>
          <w:szCs w:val="22"/>
        </w:rPr>
        <w:t>).</w:t>
      </w:r>
    </w:p>
    <w:p w14:paraId="59B355F2" w14:textId="77777777" w:rsidR="00DE217F" w:rsidRPr="00DE217F" w:rsidRDefault="00DE217F" w:rsidP="004F356F">
      <w:pPr>
        <w:pStyle w:val="Paragraphedeliste"/>
        <w:numPr>
          <w:ilvl w:val="0"/>
          <w:numId w:val="10"/>
        </w:numPr>
        <w:ind w:left="714" w:right="45" w:hanging="357"/>
        <w:rPr>
          <w:rFonts w:asciiTheme="minorHAnsi" w:hAnsiTheme="minorHAnsi" w:cstheme="minorHAnsi"/>
          <w:sz w:val="22"/>
          <w:szCs w:val="22"/>
        </w:rPr>
      </w:pPr>
      <w:r w:rsidRPr="00DE217F">
        <w:rPr>
          <w:rFonts w:asciiTheme="minorHAnsi" w:hAnsiTheme="minorHAnsi" w:cstheme="minorHAnsi"/>
          <w:sz w:val="22"/>
          <w:szCs w:val="22"/>
        </w:rPr>
        <w:t>Mise en place de l’</w:t>
      </w:r>
      <w:proofErr w:type="spellStart"/>
      <w:r w:rsidRPr="00DE217F">
        <w:rPr>
          <w:rFonts w:asciiTheme="minorHAnsi" w:hAnsiTheme="minorHAnsi" w:cstheme="minorHAnsi"/>
          <w:sz w:val="22"/>
          <w:szCs w:val="22"/>
        </w:rPr>
        <w:t>alerting</w:t>
      </w:r>
      <w:proofErr w:type="spellEnd"/>
      <w:r w:rsidRPr="00DE217F">
        <w:rPr>
          <w:rFonts w:asciiTheme="minorHAnsi" w:hAnsiTheme="minorHAnsi" w:cstheme="minorHAnsi"/>
          <w:sz w:val="22"/>
          <w:szCs w:val="22"/>
        </w:rPr>
        <w:t xml:space="preserve"> sur New </w:t>
      </w:r>
      <w:proofErr w:type="spellStart"/>
      <w:r w:rsidRPr="00DE217F">
        <w:rPr>
          <w:rFonts w:asciiTheme="minorHAnsi" w:hAnsiTheme="minorHAnsi" w:cstheme="minorHAnsi"/>
          <w:sz w:val="22"/>
          <w:szCs w:val="22"/>
        </w:rPr>
        <w:t>Relic</w:t>
      </w:r>
      <w:proofErr w:type="spellEnd"/>
      <w:r w:rsidRPr="00DE217F">
        <w:rPr>
          <w:rFonts w:asciiTheme="minorHAnsi" w:hAnsiTheme="minorHAnsi" w:cstheme="minorHAnsi"/>
          <w:sz w:val="22"/>
          <w:szCs w:val="22"/>
        </w:rPr>
        <w:t xml:space="preserve"> et </w:t>
      </w:r>
      <w:proofErr w:type="spellStart"/>
      <w:r w:rsidRPr="00DE217F">
        <w:rPr>
          <w:rFonts w:asciiTheme="minorHAnsi" w:hAnsiTheme="minorHAnsi" w:cstheme="minorHAnsi"/>
          <w:sz w:val="22"/>
          <w:szCs w:val="22"/>
        </w:rPr>
        <w:t>debugbear</w:t>
      </w:r>
      <w:proofErr w:type="spellEnd"/>
      <w:r w:rsidRPr="00DE217F">
        <w:rPr>
          <w:rFonts w:asciiTheme="minorHAnsi" w:hAnsiTheme="minorHAnsi" w:cstheme="minorHAnsi"/>
          <w:sz w:val="22"/>
          <w:szCs w:val="22"/>
        </w:rPr>
        <w:t xml:space="preserve"> et Slack (</w:t>
      </w:r>
      <w:proofErr w:type="spellStart"/>
      <w:r w:rsidRPr="00DE217F">
        <w:rPr>
          <w:rFonts w:asciiTheme="minorHAnsi" w:hAnsiTheme="minorHAnsi" w:cstheme="minorHAnsi"/>
          <w:sz w:val="22"/>
          <w:szCs w:val="22"/>
        </w:rPr>
        <w:t>nodejs</w:t>
      </w:r>
      <w:proofErr w:type="spellEnd"/>
      <w:r w:rsidRPr="00DE217F">
        <w:rPr>
          <w:rFonts w:asciiTheme="minorHAnsi" w:hAnsiTheme="minorHAnsi" w:cstheme="minorHAnsi"/>
          <w:sz w:val="22"/>
          <w:szCs w:val="22"/>
        </w:rPr>
        <w:t xml:space="preserve">, python ou </w:t>
      </w:r>
      <w:proofErr w:type="spellStart"/>
      <w:r w:rsidRPr="00DE217F">
        <w:rPr>
          <w:rFonts w:asciiTheme="minorHAnsi" w:hAnsiTheme="minorHAnsi" w:cstheme="minorHAnsi"/>
          <w:sz w:val="22"/>
          <w:szCs w:val="22"/>
        </w:rPr>
        <w:t>Selenium</w:t>
      </w:r>
      <w:proofErr w:type="spellEnd"/>
      <w:r w:rsidRPr="00DE217F">
        <w:rPr>
          <w:rFonts w:asciiTheme="minorHAnsi" w:hAnsiTheme="minorHAnsi" w:cstheme="minorHAnsi"/>
          <w:sz w:val="22"/>
          <w:szCs w:val="22"/>
        </w:rPr>
        <w:t>)</w:t>
      </w:r>
    </w:p>
    <w:p w14:paraId="4FF5075F" w14:textId="77777777" w:rsidR="00DE217F" w:rsidRPr="00DE217F" w:rsidRDefault="00DE217F" w:rsidP="004F356F">
      <w:pPr>
        <w:pStyle w:val="Paragraphedeliste"/>
        <w:numPr>
          <w:ilvl w:val="0"/>
          <w:numId w:val="10"/>
        </w:numPr>
        <w:ind w:left="714" w:right="45" w:hanging="357"/>
        <w:rPr>
          <w:rFonts w:asciiTheme="minorHAnsi" w:hAnsiTheme="minorHAnsi" w:cstheme="minorHAnsi"/>
          <w:sz w:val="22"/>
          <w:szCs w:val="22"/>
        </w:rPr>
      </w:pPr>
      <w:r w:rsidRPr="00DE217F">
        <w:rPr>
          <w:rFonts w:asciiTheme="minorHAnsi" w:hAnsiTheme="minorHAnsi" w:cstheme="minorHAnsi"/>
          <w:sz w:val="22"/>
          <w:szCs w:val="22"/>
        </w:rPr>
        <w:t>Suivi des indicateurs techniques SEO (Temps de réponse, TTFB, CWV...)</w:t>
      </w:r>
    </w:p>
    <w:p w14:paraId="062894EB" w14:textId="77777777" w:rsidR="00DE217F" w:rsidRPr="00DE217F" w:rsidRDefault="00DE217F" w:rsidP="004F356F">
      <w:pPr>
        <w:pStyle w:val="Paragraphedeliste"/>
        <w:numPr>
          <w:ilvl w:val="0"/>
          <w:numId w:val="10"/>
        </w:numPr>
        <w:ind w:left="714" w:right="45" w:hanging="357"/>
        <w:rPr>
          <w:rFonts w:asciiTheme="minorHAnsi" w:hAnsiTheme="minorHAnsi" w:cstheme="minorHAnsi"/>
          <w:sz w:val="22"/>
          <w:szCs w:val="22"/>
        </w:rPr>
      </w:pPr>
      <w:r w:rsidRPr="00DE217F">
        <w:rPr>
          <w:rFonts w:asciiTheme="minorHAnsi" w:hAnsiTheme="minorHAnsi" w:cstheme="minorHAnsi"/>
          <w:sz w:val="22"/>
          <w:szCs w:val="22"/>
        </w:rPr>
        <w:t xml:space="preserve">Gestion du </w:t>
      </w:r>
      <w:proofErr w:type="spellStart"/>
      <w:r w:rsidRPr="00DE217F">
        <w:rPr>
          <w:rFonts w:asciiTheme="minorHAnsi" w:hAnsiTheme="minorHAnsi" w:cstheme="minorHAnsi"/>
          <w:sz w:val="22"/>
          <w:szCs w:val="22"/>
        </w:rPr>
        <w:t>backlog</w:t>
      </w:r>
      <w:proofErr w:type="spellEnd"/>
      <w:r w:rsidRPr="00DE217F">
        <w:rPr>
          <w:rFonts w:asciiTheme="minorHAnsi" w:hAnsiTheme="minorHAnsi" w:cstheme="minorHAnsi"/>
          <w:sz w:val="22"/>
          <w:szCs w:val="22"/>
        </w:rPr>
        <w:t xml:space="preserve"> SEO (CWV) en collaboration avec les PO.</w:t>
      </w:r>
    </w:p>
    <w:p w14:paraId="5DE5A0D5" w14:textId="77777777" w:rsidR="00DE217F" w:rsidRPr="00DE217F" w:rsidRDefault="00DE217F" w:rsidP="004F356F">
      <w:pPr>
        <w:pStyle w:val="Paragraphedeliste"/>
        <w:numPr>
          <w:ilvl w:val="0"/>
          <w:numId w:val="10"/>
        </w:numPr>
        <w:ind w:left="714" w:right="45" w:hanging="357"/>
        <w:rPr>
          <w:rFonts w:asciiTheme="minorHAnsi" w:hAnsiTheme="minorHAnsi" w:cstheme="minorHAnsi"/>
          <w:sz w:val="22"/>
          <w:szCs w:val="22"/>
        </w:rPr>
      </w:pPr>
      <w:r w:rsidRPr="00DE217F">
        <w:rPr>
          <w:rFonts w:asciiTheme="minorHAnsi" w:hAnsiTheme="minorHAnsi" w:cstheme="minorHAnsi"/>
          <w:sz w:val="22"/>
          <w:szCs w:val="22"/>
        </w:rPr>
        <w:t>Recettes des tickets techniques et fonctionnels</w:t>
      </w:r>
    </w:p>
    <w:p w14:paraId="4D5804B0" w14:textId="77777777" w:rsidR="00DE217F" w:rsidRPr="00DE217F" w:rsidRDefault="00DE217F" w:rsidP="004F356F">
      <w:pPr>
        <w:pStyle w:val="Paragraphedeliste"/>
        <w:numPr>
          <w:ilvl w:val="0"/>
          <w:numId w:val="10"/>
        </w:numPr>
        <w:ind w:left="714" w:right="45" w:hanging="357"/>
        <w:rPr>
          <w:rFonts w:asciiTheme="minorHAnsi" w:hAnsiTheme="minorHAnsi" w:cstheme="minorHAnsi"/>
          <w:sz w:val="22"/>
          <w:szCs w:val="22"/>
        </w:rPr>
      </w:pPr>
      <w:r w:rsidRPr="00DE217F">
        <w:rPr>
          <w:rFonts w:asciiTheme="minorHAnsi" w:hAnsiTheme="minorHAnsi" w:cstheme="minorHAnsi"/>
          <w:sz w:val="22"/>
          <w:szCs w:val="22"/>
        </w:rPr>
        <w:t>Support technique : Analyses des incidents de production remontés par les différents interlocuteurs</w:t>
      </w:r>
    </w:p>
    <w:p w14:paraId="44B8B0B3" w14:textId="77777777" w:rsidR="00DE217F" w:rsidRPr="00DE217F" w:rsidRDefault="00DE217F" w:rsidP="004F356F">
      <w:pPr>
        <w:pStyle w:val="Paragraphedeliste"/>
        <w:numPr>
          <w:ilvl w:val="0"/>
          <w:numId w:val="10"/>
        </w:numPr>
        <w:ind w:left="714" w:right="45" w:hanging="357"/>
        <w:rPr>
          <w:rFonts w:asciiTheme="minorHAnsi" w:hAnsiTheme="minorHAnsi" w:cstheme="minorHAnsi"/>
          <w:sz w:val="22"/>
          <w:szCs w:val="22"/>
        </w:rPr>
      </w:pPr>
      <w:r w:rsidRPr="00DE217F">
        <w:rPr>
          <w:rFonts w:asciiTheme="minorHAnsi" w:hAnsiTheme="minorHAnsi" w:cstheme="minorHAnsi"/>
          <w:sz w:val="22"/>
          <w:szCs w:val="22"/>
        </w:rPr>
        <w:t xml:space="preserve">Préparation des requêtes SQL </w:t>
      </w:r>
      <w:proofErr w:type="spellStart"/>
      <w:r w:rsidRPr="00DE217F">
        <w:rPr>
          <w:rFonts w:asciiTheme="minorHAnsi" w:hAnsiTheme="minorHAnsi" w:cstheme="minorHAnsi"/>
          <w:sz w:val="22"/>
          <w:szCs w:val="22"/>
        </w:rPr>
        <w:t>Preprod</w:t>
      </w:r>
      <w:proofErr w:type="spellEnd"/>
      <w:r w:rsidRPr="00DE217F">
        <w:rPr>
          <w:rFonts w:asciiTheme="minorHAnsi" w:hAnsiTheme="minorHAnsi" w:cstheme="minorHAnsi"/>
          <w:sz w:val="22"/>
          <w:szCs w:val="22"/>
        </w:rPr>
        <w:t xml:space="preserve"> et Production (</w:t>
      </w:r>
      <w:proofErr w:type="spellStart"/>
      <w:r w:rsidRPr="00DE217F">
        <w:rPr>
          <w:rFonts w:asciiTheme="minorHAnsi" w:hAnsiTheme="minorHAnsi" w:cstheme="minorHAnsi"/>
          <w:sz w:val="22"/>
          <w:szCs w:val="22"/>
        </w:rPr>
        <w:t>MariaDB</w:t>
      </w:r>
      <w:proofErr w:type="spellEnd"/>
      <w:r w:rsidRPr="00DE217F">
        <w:rPr>
          <w:rFonts w:asciiTheme="minorHAnsi" w:hAnsiTheme="minorHAnsi" w:cstheme="minorHAnsi"/>
          <w:sz w:val="22"/>
          <w:szCs w:val="22"/>
        </w:rPr>
        <w:t>).</w:t>
      </w:r>
    </w:p>
    <w:p w14:paraId="7C5F97EB" w14:textId="77777777" w:rsidR="00DE217F" w:rsidRPr="00DE217F" w:rsidRDefault="00DE217F" w:rsidP="004F356F">
      <w:pPr>
        <w:pStyle w:val="Paragraphedeliste"/>
        <w:numPr>
          <w:ilvl w:val="0"/>
          <w:numId w:val="10"/>
        </w:numPr>
        <w:ind w:left="714" w:right="45" w:hanging="357"/>
        <w:rPr>
          <w:rFonts w:asciiTheme="minorHAnsi" w:hAnsiTheme="minorHAnsi" w:cstheme="minorHAnsi"/>
          <w:sz w:val="22"/>
          <w:szCs w:val="22"/>
        </w:rPr>
      </w:pPr>
      <w:r w:rsidRPr="00DE217F">
        <w:rPr>
          <w:rFonts w:asciiTheme="minorHAnsi" w:hAnsiTheme="minorHAnsi" w:cstheme="minorHAnsi"/>
          <w:sz w:val="22"/>
          <w:szCs w:val="22"/>
        </w:rPr>
        <w:t>Participation aux différents appels d’offres et au cadrage techniques de la nouvelle plateforme</w:t>
      </w:r>
    </w:p>
    <w:p w14:paraId="7A540ADA" w14:textId="77777777" w:rsidR="00DE217F" w:rsidRPr="00DE217F" w:rsidRDefault="00DE217F" w:rsidP="004F356F">
      <w:pPr>
        <w:pStyle w:val="Paragraphedeliste"/>
        <w:numPr>
          <w:ilvl w:val="0"/>
          <w:numId w:val="10"/>
        </w:numPr>
        <w:ind w:left="714" w:right="45" w:hanging="357"/>
        <w:rPr>
          <w:rFonts w:asciiTheme="minorHAnsi" w:hAnsiTheme="minorHAnsi" w:cstheme="minorHAnsi"/>
          <w:sz w:val="22"/>
          <w:szCs w:val="22"/>
        </w:rPr>
      </w:pPr>
      <w:r w:rsidRPr="00DE217F">
        <w:rPr>
          <w:rFonts w:asciiTheme="minorHAnsi" w:hAnsiTheme="minorHAnsi" w:cstheme="minorHAnsi"/>
          <w:sz w:val="22"/>
          <w:szCs w:val="22"/>
        </w:rPr>
        <w:t xml:space="preserve">meteo.francetvinfo.fr et </w:t>
      </w:r>
      <w:proofErr w:type="spellStart"/>
      <w:r w:rsidRPr="00DE217F">
        <w:rPr>
          <w:rFonts w:asciiTheme="minorHAnsi" w:hAnsiTheme="minorHAnsi" w:cstheme="minorHAnsi"/>
          <w:sz w:val="22"/>
          <w:szCs w:val="22"/>
        </w:rPr>
        <w:t>wordpress</w:t>
      </w:r>
      <w:proofErr w:type="spellEnd"/>
      <w:r w:rsidRPr="00DE217F">
        <w:rPr>
          <w:rFonts w:asciiTheme="minorHAnsi" w:hAnsiTheme="minorHAnsi" w:cstheme="minorHAnsi"/>
          <w:sz w:val="22"/>
          <w:szCs w:val="22"/>
        </w:rPr>
        <w:t xml:space="preserve"> VIP</w:t>
      </w:r>
    </w:p>
    <w:p w14:paraId="05315066" w14:textId="77777777" w:rsidR="00DE217F" w:rsidRPr="00DE217F" w:rsidRDefault="00DE217F" w:rsidP="004F356F">
      <w:pPr>
        <w:pStyle w:val="Paragraphedeliste"/>
        <w:numPr>
          <w:ilvl w:val="0"/>
          <w:numId w:val="10"/>
        </w:numPr>
        <w:ind w:left="714" w:right="45" w:hanging="357"/>
        <w:rPr>
          <w:rFonts w:asciiTheme="minorHAnsi" w:hAnsiTheme="minorHAnsi" w:cstheme="minorHAnsi"/>
          <w:sz w:val="22"/>
          <w:szCs w:val="22"/>
        </w:rPr>
      </w:pPr>
      <w:r w:rsidRPr="00DE217F">
        <w:rPr>
          <w:rFonts w:asciiTheme="minorHAnsi" w:hAnsiTheme="minorHAnsi" w:cstheme="minorHAnsi"/>
          <w:sz w:val="22"/>
          <w:szCs w:val="22"/>
        </w:rPr>
        <w:t>Mise à jour technique de la grille des programmes (Vidéos et Audios).</w:t>
      </w:r>
    </w:p>
    <w:p w14:paraId="4FE60EA1" w14:textId="77777777" w:rsidR="00DE217F" w:rsidRPr="00DE217F" w:rsidRDefault="00DE217F" w:rsidP="004F356F">
      <w:pPr>
        <w:pStyle w:val="Paragraphedeliste"/>
        <w:numPr>
          <w:ilvl w:val="0"/>
          <w:numId w:val="10"/>
        </w:numPr>
        <w:ind w:left="714" w:right="45" w:hanging="357"/>
        <w:rPr>
          <w:rFonts w:asciiTheme="minorHAnsi" w:hAnsiTheme="minorHAnsi" w:cstheme="minorHAnsi"/>
          <w:sz w:val="22"/>
          <w:szCs w:val="22"/>
        </w:rPr>
      </w:pPr>
      <w:r w:rsidRPr="00DE217F">
        <w:rPr>
          <w:rFonts w:asciiTheme="minorHAnsi" w:hAnsiTheme="minorHAnsi" w:cstheme="minorHAnsi"/>
          <w:sz w:val="22"/>
          <w:szCs w:val="22"/>
        </w:rPr>
        <w:t xml:space="preserve">Participation aux </w:t>
      </w:r>
      <w:proofErr w:type="spellStart"/>
      <w:r w:rsidRPr="00DE217F">
        <w:rPr>
          <w:rFonts w:asciiTheme="minorHAnsi" w:hAnsiTheme="minorHAnsi" w:cstheme="minorHAnsi"/>
          <w:sz w:val="22"/>
          <w:szCs w:val="22"/>
        </w:rPr>
        <w:t>POCs</w:t>
      </w:r>
      <w:proofErr w:type="spellEnd"/>
      <w:r w:rsidRPr="00DE217F">
        <w:rPr>
          <w:rFonts w:asciiTheme="minorHAnsi" w:hAnsiTheme="minorHAnsi" w:cstheme="minorHAnsi"/>
          <w:sz w:val="22"/>
          <w:szCs w:val="22"/>
        </w:rPr>
        <w:t xml:space="preserve"> autour de l’IA, résumés, vidéos, transcriptions (</w:t>
      </w:r>
      <w:proofErr w:type="spellStart"/>
      <w:r w:rsidRPr="00DE217F">
        <w:rPr>
          <w:rFonts w:asciiTheme="minorHAnsi" w:hAnsiTheme="minorHAnsi" w:cstheme="minorHAnsi"/>
          <w:sz w:val="22"/>
          <w:szCs w:val="22"/>
        </w:rPr>
        <w:t>Llama</w:t>
      </w:r>
      <w:proofErr w:type="spellEnd"/>
      <w:r w:rsidRPr="00DE217F">
        <w:rPr>
          <w:rFonts w:asciiTheme="minorHAnsi" w:hAnsiTheme="minorHAnsi" w:cstheme="minorHAnsi"/>
          <w:sz w:val="22"/>
          <w:szCs w:val="22"/>
        </w:rPr>
        <w:t xml:space="preserve">, </w:t>
      </w:r>
      <w:proofErr w:type="spellStart"/>
      <w:r w:rsidRPr="00DE217F">
        <w:rPr>
          <w:rFonts w:asciiTheme="minorHAnsi" w:hAnsiTheme="minorHAnsi" w:cstheme="minorHAnsi"/>
          <w:sz w:val="22"/>
          <w:szCs w:val="22"/>
        </w:rPr>
        <w:t>Chatgpt</w:t>
      </w:r>
      <w:proofErr w:type="spellEnd"/>
      <w:r w:rsidRPr="00DE217F">
        <w:rPr>
          <w:rFonts w:asciiTheme="minorHAnsi" w:hAnsiTheme="minorHAnsi" w:cstheme="minorHAnsi"/>
          <w:sz w:val="22"/>
          <w:szCs w:val="22"/>
        </w:rPr>
        <w:t xml:space="preserve">, </w:t>
      </w:r>
      <w:proofErr w:type="spellStart"/>
      <w:r w:rsidRPr="00DE217F">
        <w:rPr>
          <w:rFonts w:asciiTheme="minorHAnsi" w:hAnsiTheme="minorHAnsi" w:cstheme="minorHAnsi"/>
          <w:sz w:val="22"/>
          <w:szCs w:val="22"/>
        </w:rPr>
        <w:t>Trint</w:t>
      </w:r>
      <w:proofErr w:type="spellEnd"/>
      <w:r w:rsidRPr="00DE217F">
        <w:rPr>
          <w:rFonts w:asciiTheme="minorHAnsi" w:hAnsiTheme="minorHAnsi" w:cstheme="minorHAnsi"/>
          <w:sz w:val="22"/>
          <w:szCs w:val="22"/>
        </w:rPr>
        <w:t xml:space="preserve">, </w:t>
      </w:r>
      <w:proofErr w:type="spellStart"/>
      <w:r w:rsidRPr="00DE217F">
        <w:rPr>
          <w:rFonts w:asciiTheme="minorHAnsi" w:hAnsiTheme="minorHAnsi" w:cstheme="minorHAnsi"/>
          <w:sz w:val="22"/>
          <w:szCs w:val="22"/>
        </w:rPr>
        <w:t>Whisper</w:t>
      </w:r>
      <w:proofErr w:type="spellEnd"/>
      <w:r w:rsidRPr="00DE217F">
        <w:rPr>
          <w:rFonts w:asciiTheme="minorHAnsi" w:hAnsiTheme="minorHAnsi" w:cstheme="minorHAnsi"/>
          <w:sz w:val="22"/>
          <w:szCs w:val="22"/>
        </w:rPr>
        <w:t>).</w:t>
      </w:r>
    </w:p>
    <w:p w14:paraId="47CC0B75" w14:textId="77777777" w:rsidR="00DE217F" w:rsidRPr="00DE217F" w:rsidRDefault="00DE217F" w:rsidP="004F356F">
      <w:pPr>
        <w:pStyle w:val="Paragraphedeliste"/>
        <w:numPr>
          <w:ilvl w:val="0"/>
          <w:numId w:val="10"/>
        </w:numPr>
        <w:ind w:left="714" w:right="45" w:hanging="357"/>
        <w:rPr>
          <w:rFonts w:asciiTheme="minorHAnsi" w:hAnsiTheme="minorHAnsi" w:cstheme="minorHAnsi"/>
          <w:sz w:val="22"/>
          <w:szCs w:val="22"/>
        </w:rPr>
      </w:pPr>
      <w:r w:rsidRPr="00DE217F">
        <w:rPr>
          <w:rFonts w:asciiTheme="minorHAnsi" w:hAnsiTheme="minorHAnsi" w:cstheme="minorHAnsi"/>
          <w:sz w:val="22"/>
          <w:szCs w:val="22"/>
        </w:rPr>
        <w:t>Développement des taches mineurs sous Symfony et développement des outils fonctionnels interne.</w:t>
      </w:r>
    </w:p>
    <w:p w14:paraId="65D3B4E4" w14:textId="7CD6D7C3" w:rsidR="00DE217F" w:rsidRDefault="00DE217F" w:rsidP="00DE217F">
      <w:pPr>
        <w:ind w:right="45"/>
        <w:rPr>
          <w:rFonts w:asciiTheme="minorHAnsi" w:hAnsiTheme="minorHAnsi" w:cstheme="minorHAnsi"/>
          <w:b/>
          <w:bCs/>
          <w:i/>
          <w:iCs/>
          <w:sz w:val="22"/>
          <w:szCs w:val="22"/>
        </w:rPr>
      </w:pPr>
      <w:r w:rsidRPr="00DE217F">
        <w:rPr>
          <w:rFonts w:asciiTheme="minorHAnsi" w:hAnsiTheme="minorHAnsi" w:cstheme="minorHAnsi"/>
          <w:b/>
          <w:bCs/>
          <w:i/>
          <w:iCs/>
          <w:sz w:val="22"/>
          <w:szCs w:val="22"/>
        </w:rPr>
        <w:t>Environnement technique / Outils</w:t>
      </w:r>
      <w:r w:rsidR="00EA53B3">
        <w:rPr>
          <w:rFonts w:asciiTheme="minorHAnsi" w:hAnsiTheme="minorHAnsi" w:cstheme="minorHAnsi"/>
          <w:b/>
          <w:bCs/>
          <w:i/>
          <w:iCs/>
          <w:sz w:val="22"/>
          <w:szCs w:val="22"/>
        </w:rPr>
        <w:t xml:space="preserve"> </w:t>
      </w:r>
      <w:r w:rsidRPr="00DE217F">
        <w:rPr>
          <w:rFonts w:asciiTheme="minorHAnsi" w:hAnsiTheme="minorHAnsi" w:cstheme="minorHAnsi"/>
          <w:b/>
          <w:bCs/>
          <w:i/>
          <w:iCs/>
          <w:sz w:val="22"/>
          <w:szCs w:val="22"/>
        </w:rPr>
        <w:t xml:space="preserve">: Scrum, </w:t>
      </w:r>
      <w:proofErr w:type="spellStart"/>
      <w:r w:rsidRPr="00DE217F">
        <w:rPr>
          <w:rFonts w:asciiTheme="minorHAnsi" w:hAnsiTheme="minorHAnsi" w:cstheme="minorHAnsi"/>
          <w:b/>
          <w:bCs/>
          <w:i/>
          <w:iCs/>
          <w:sz w:val="22"/>
          <w:szCs w:val="22"/>
        </w:rPr>
        <w:t>Atlassian</w:t>
      </w:r>
      <w:proofErr w:type="spellEnd"/>
      <w:r w:rsidRPr="00DE217F">
        <w:rPr>
          <w:rFonts w:asciiTheme="minorHAnsi" w:hAnsiTheme="minorHAnsi" w:cstheme="minorHAnsi"/>
          <w:b/>
          <w:bCs/>
          <w:i/>
          <w:iCs/>
          <w:sz w:val="22"/>
          <w:szCs w:val="22"/>
        </w:rPr>
        <w:t xml:space="preserve"> (Jira, confluence), Symfony, </w:t>
      </w:r>
      <w:proofErr w:type="spellStart"/>
      <w:r w:rsidRPr="00DE217F">
        <w:rPr>
          <w:rFonts w:asciiTheme="minorHAnsi" w:hAnsiTheme="minorHAnsi" w:cstheme="minorHAnsi"/>
          <w:b/>
          <w:bCs/>
          <w:i/>
          <w:iCs/>
          <w:sz w:val="22"/>
          <w:szCs w:val="22"/>
        </w:rPr>
        <w:t>Newrelic</w:t>
      </w:r>
      <w:proofErr w:type="spellEnd"/>
      <w:r w:rsidRPr="00DE217F">
        <w:rPr>
          <w:rFonts w:asciiTheme="minorHAnsi" w:hAnsiTheme="minorHAnsi" w:cstheme="minorHAnsi"/>
          <w:b/>
          <w:bCs/>
          <w:i/>
          <w:iCs/>
          <w:sz w:val="22"/>
          <w:szCs w:val="22"/>
        </w:rPr>
        <w:t xml:space="preserve">, </w:t>
      </w:r>
      <w:proofErr w:type="spellStart"/>
      <w:r w:rsidRPr="00DE217F">
        <w:rPr>
          <w:rFonts w:asciiTheme="minorHAnsi" w:hAnsiTheme="minorHAnsi" w:cstheme="minorHAnsi"/>
          <w:b/>
          <w:bCs/>
          <w:i/>
          <w:iCs/>
          <w:sz w:val="22"/>
          <w:szCs w:val="22"/>
        </w:rPr>
        <w:t>Kibana</w:t>
      </w:r>
      <w:proofErr w:type="spellEnd"/>
      <w:r w:rsidRPr="00DE217F">
        <w:rPr>
          <w:rFonts w:asciiTheme="minorHAnsi" w:hAnsiTheme="minorHAnsi" w:cstheme="minorHAnsi"/>
          <w:b/>
          <w:bCs/>
          <w:i/>
          <w:iCs/>
          <w:sz w:val="22"/>
          <w:szCs w:val="22"/>
        </w:rPr>
        <w:t xml:space="preserve">, </w:t>
      </w:r>
      <w:proofErr w:type="spellStart"/>
      <w:r w:rsidRPr="00DE217F">
        <w:rPr>
          <w:rFonts w:asciiTheme="minorHAnsi" w:hAnsiTheme="minorHAnsi" w:cstheme="minorHAnsi"/>
          <w:b/>
          <w:bCs/>
          <w:i/>
          <w:iCs/>
          <w:sz w:val="22"/>
          <w:szCs w:val="22"/>
        </w:rPr>
        <w:t>Grafana</w:t>
      </w:r>
      <w:proofErr w:type="spellEnd"/>
      <w:r w:rsidRPr="00DE217F">
        <w:rPr>
          <w:rFonts w:asciiTheme="minorHAnsi" w:hAnsiTheme="minorHAnsi" w:cstheme="minorHAnsi"/>
          <w:b/>
          <w:bCs/>
          <w:i/>
          <w:iCs/>
          <w:sz w:val="22"/>
          <w:szCs w:val="22"/>
        </w:rPr>
        <w:t xml:space="preserve">, </w:t>
      </w:r>
      <w:proofErr w:type="spellStart"/>
      <w:r w:rsidRPr="00DE217F">
        <w:rPr>
          <w:rFonts w:asciiTheme="minorHAnsi" w:hAnsiTheme="minorHAnsi" w:cstheme="minorHAnsi"/>
          <w:b/>
          <w:bCs/>
          <w:i/>
          <w:iCs/>
          <w:sz w:val="22"/>
          <w:szCs w:val="22"/>
        </w:rPr>
        <w:t>Rest</w:t>
      </w:r>
      <w:proofErr w:type="spellEnd"/>
      <w:r w:rsidRPr="00DE217F">
        <w:rPr>
          <w:rFonts w:asciiTheme="minorHAnsi" w:hAnsiTheme="minorHAnsi" w:cstheme="minorHAnsi"/>
          <w:b/>
          <w:bCs/>
          <w:i/>
          <w:iCs/>
          <w:sz w:val="22"/>
          <w:szCs w:val="22"/>
        </w:rPr>
        <w:t xml:space="preserve">, Git, </w:t>
      </w:r>
      <w:proofErr w:type="spellStart"/>
      <w:r w:rsidRPr="00DE217F">
        <w:rPr>
          <w:rFonts w:asciiTheme="minorHAnsi" w:hAnsiTheme="minorHAnsi" w:cstheme="minorHAnsi"/>
          <w:b/>
          <w:bCs/>
          <w:i/>
          <w:iCs/>
          <w:sz w:val="22"/>
          <w:szCs w:val="22"/>
        </w:rPr>
        <w:t>Gitlab</w:t>
      </w:r>
      <w:proofErr w:type="spellEnd"/>
      <w:r w:rsidRPr="00DE217F">
        <w:rPr>
          <w:rFonts w:asciiTheme="minorHAnsi" w:hAnsiTheme="minorHAnsi" w:cstheme="minorHAnsi"/>
          <w:b/>
          <w:bCs/>
          <w:i/>
          <w:iCs/>
          <w:sz w:val="22"/>
          <w:szCs w:val="22"/>
        </w:rPr>
        <w:t xml:space="preserve">, </w:t>
      </w:r>
      <w:proofErr w:type="spellStart"/>
      <w:r w:rsidRPr="00DE217F">
        <w:rPr>
          <w:rFonts w:asciiTheme="minorHAnsi" w:hAnsiTheme="minorHAnsi" w:cstheme="minorHAnsi"/>
          <w:b/>
          <w:bCs/>
          <w:i/>
          <w:iCs/>
          <w:sz w:val="22"/>
          <w:szCs w:val="22"/>
        </w:rPr>
        <w:t>Airship</w:t>
      </w:r>
      <w:proofErr w:type="spellEnd"/>
      <w:r w:rsidRPr="00DE217F">
        <w:rPr>
          <w:rFonts w:asciiTheme="minorHAnsi" w:hAnsiTheme="minorHAnsi" w:cstheme="minorHAnsi"/>
          <w:b/>
          <w:bCs/>
          <w:i/>
          <w:iCs/>
          <w:sz w:val="22"/>
          <w:szCs w:val="22"/>
        </w:rPr>
        <w:t xml:space="preserve">, Vidéos, Audio, </w:t>
      </w:r>
      <w:proofErr w:type="spellStart"/>
      <w:r w:rsidRPr="00DE217F">
        <w:rPr>
          <w:rFonts w:asciiTheme="minorHAnsi" w:hAnsiTheme="minorHAnsi" w:cstheme="minorHAnsi"/>
          <w:b/>
          <w:bCs/>
          <w:i/>
          <w:iCs/>
          <w:sz w:val="22"/>
          <w:szCs w:val="22"/>
        </w:rPr>
        <w:t>Varnish</w:t>
      </w:r>
      <w:proofErr w:type="spellEnd"/>
      <w:r w:rsidRPr="00DE217F">
        <w:rPr>
          <w:rFonts w:asciiTheme="minorHAnsi" w:hAnsiTheme="minorHAnsi" w:cstheme="minorHAnsi"/>
          <w:b/>
          <w:bCs/>
          <w:i/>
          <w:iCs/>
          <w:sz w:val="22"/>
          <w:szCs w:val="22"/>
        </w:rPr>
        <w:t xml:space="preserve">, </w:t>
      </w:r>
      <w:proofErr w:type="spellStart"/>
      <w:r w:rsidRPr="00DE217F">
        <w:rPr>
          <w:rFonts w:asciiTheme="minorHAnsi" w:hAnsiTheme="minorHAnsi" w:cstheme="minorHAnsi"/>
          <w:b/>
          <w:bCs/>
          <w:i/>
          <w:iCs/>
          <w:sz w:val="22"/>
          <w:szCs w:val="22"/>
        </w:rPr>
        <w:t>Akamai</w:t>
      </w:r>
      <w:proofErr w:type="spellEnd"/>
      <w:r w:rsidRPr="00DE217F">
        <w:rPr>
          <w:rFonts w:asciiTheme="minorHAnsi" w:hAnsiTheme="minorHAnsi" w:cstheme="minorHAnsi"/>
          <w:b/>
          <w:bCs/>
          <w:i/>
          <w:iCs/>
          <w:sz w:val="22"/>
          <w:szCs w:val="22"/>
        </w:rPr>
        <w:t xml:space="preserve">, Cache, Coral, </w:t>
      </w:r>
      <w:proofErr w:type="spellStart"/>
      <w:r w:rsidRPr="00DE217F">
        <w:rPr>
          <w:rFonts w:asciiTheme="minorHAnsi" w:hAnsiTheme="minorHAnsi" w:cstheme="minorHAnsi"/>
          <w:b/>
          <w:bCs/>
          <w:i/>
          <w:iCs/>
          <w:sz w:val="22"/>
          <w:szCs w:val="22"/>
        </w:rPr>
        <w:t>Foreca</w:t>
      </w:r>
      <w:proofErr w:type="spellEnd"/>
      <w:r w:rsidRPr="00DE217F">
        <w:rPr>
          <w:rFonts w:asciiTheme="minorHAnsi" w:hAnsiTheme="minorHAnsi" w:cstheme="minorHAnsi"/>
          <w:b/>
          <w:bCs/>
          <w:i/>
          <w:iCs/>
          <w:sz w:val="22"/>
          <w:szCs w:val="22"/>
        </w:rPr>
        <w:t xml:space="preserve">, </w:t>
      </w:r>
      <w:proofErr w:type="spellStart"/>
      <w:r w:rsidRPr="00DE217F">
        <w:rPr>
          <w:rFonts w:asciiTheme="minorHAnsi" w:hAnsiTheme="minorHAnsi" w:cstheme="minorHAnsi"/>
          <w:b/>
          <w:bCs/>
          <w:i/>
          <w:iCs/>
          <w:sz w:val="22"/>
          <w:szCs w:val="22"/>
        </w:rPr>
        <w:t>php</w:t>
      </w:r>
      <w:proofErr w:type="spellEnd"/>
      <w:r w:rsidRPr="00DE217F">
        <w:rPr>
          <w:rFonts w:asciiTheme="minorHAnsi" w:hAnsiTheme="minorHAnsi" w:cstheme="minorHAnsi"/>
          <w:b/>
          <w:bCs/>
          <w:i/>
          <w:iCs/>
          <w:sz w:val="22"/>
          <w:szCs w:val="22"/>
        </w:rPr>
        <w:t xml:space="preserve">, </w:t>
      </w:r>
      <w:proofErr w:type="spellStart"/>
      <w:r w:rsidRPr="00DE217F">
        <w:rPr>
          <w:rFonts w:asciiTheme="minorHAnsi" w:hAnsiTheme="minorHAnsi" w:cstheme="minorHAnsi"/>
          <w:b/>
          <w:bCs/>
          <w:i/>
          <w:iCs/>
          <w:sz w:val="22"/>
          <w:szCs w:val="22"/>
        </w:rPr>
        <w:t>typescript</w:t>
      </w:r>
      <w:proofErr w:type="spellEnd"/>
      <w:r w:rsidRPr="00DE217F">
        <w:rPr>
          <w:rFonts w:asciiTheme="minorHAnsi" w:hAnsiTheme="minorHAnsi" w:cstheme="minorHAnsi"/>
          <w:b/>
          <w:bCs/>
          <w:i/>
          <w:iCs/>
          <w:sz w:val="22"/>
          <w:szCs w:val="22"/>
        </w:rPr>
        <w:t xml:space="preserve">, </w:t>
      </w:r>
      <w:proofErr w:type="spellStart"/>
      <w:r w:rsidRPr="00DE217F">
        <w:rPr>
          <w:rFonts w:asciiTheme="minorHAnsi" w:hAnsiTheme="minorHAnsi" w:cstheme="minorHAnsi"/>
          <w:b/>
          <w:bCs/>
          <w:i/>
          <w:iCs/>
          <w:sz w:val="22"/>
          <w:szCs w:val="22"/>
        </w:rPr>
        <w:t>nodejs</w:t>
      </w:r>
      <w:proofErr w:type="spellEnd"/>
      <w:r w:rsidRPr="00DE217F">
        <w:rPr>
          <w:rFonts w:asciiTheme="minorHAnsi" w:hAnsiTheme="minorHAnsi" w:cstheme="minorHAnsi"/>
          <w:b/>
          <w:bCs/>
          <w:i/>
          <w:iCs/>
          <w:sz w:val="22"/>
          <w:szCs w:val="22"/>
        </w:rPr>
        <w:t xml:space="preserve">, </w:t>
      </w:r>
      <w:proofErr w:type="spellStart"/>
      <w:r w:rsidRPr="00DE217F">
        <w:rPr>
          <w:rFonts w:asciiTheme="minorHAnsi" w:hAnsiTheme="minorHAnsi" w:cstheme="minorHAnsi"/>
          <w:b/>
          <w:bCs/>
          <w:i/>
          <w:iCs/>
          <w:sz w:val="22"/>
          <w:szCs w:val="22"/>
        </w:rPr>
        <w:t>jenkins</w:t>
      </w:r>
      <w:proofErr w:type="spellEnd"/>
      <w:r w:rsidRPr="00DE217F">
        <w:rPr>
          <w:rFonts w:asciiTheme="minorHAnsi" w:hAnsiTheme="minorHAnsi" w:cstheme="minorHAnsi"/>
          <w:b/>
          <w:bCs/>
          <w:i/>
          <w:iCs/>
          <w:sz w:val="22"/>
          <w:szCs w:val="22"/>
        </w:rPr>
        <w:t xml:space="preserve">, </w:t>
      </w:r>
      <w:proofErr w:type="spellStart"/>
      <w:r w:rsidRPr="00DE217F">
        <w:rPr>
          <w:rFonts w:asciiTheme="minorHAnsi" w:hAnsiTheme="minorHAnsi" w:cstheme="minorHAnsi"/>
          <w:b/>
          <w:bCs/>
          <w:i/>
          <w:iCs/>
          <w:sz w:val="22"/>
          <w:szCs w:val="22"/>
        </w:rPr>
        <w:t>MariaDB</w:t>
      </w:r>
      <w:proofErr w:type="spellEnd"/>
      <w:r w:rsidRPr="00DE217F">
        <w:rPr>
          <w:rFonts w:asciiTheme="minorHAnsi" w:hAnsiTheme="minorHAnsi" w:cstheme="minorHAnsi"/>
          <w:b/>
          <w:bCs/>
          <w:i/>
          <w:iCs/>
          <w:sz w:val="22"/>
          <w:szCs w:val="22"/>
        </w:rPr>
        <w:t xml:space="preserve">, </w:t>
      </w:r>
      <w:proofErr w:type="spellStart"/>
      <w:r w:rsidRPr="00DE217F">
        <w:rPr>
          <w:rFonts w:asciiTheme="minorHAnsi" w:hAnsiTheme="minorHAnsi" w:cstheme="minorHAnsi"/>
          <w:b/>
          <w:bCs/>
          <w:i/>
          <w:iCs/>
          <w:sz w:val="22"/>
          <w:szCs w:val="22"/>
        </w:rPr>
        <w:t>phpmyadmin</w:t>
      </w:r>
      <w:proofErr w:type="spellEnd"/>
      <w:r w:rsidRPr="00DE217F">
        <w:rPr>
          <w:rFonts w:asciiTheme="minorHAnsi" w:hAnsiTheme="minorHAnsi" w:cstheme="minorHAnsi"/>
          <w:b/>
          <w:bCs/>
          <w:i/>
          <w:iCs/>
          <w:sz w:val="22"/>
          <w:szCs w:val="22"/>
        </w:rPr>
        <w:t xml:space="preserve">, </w:t>
      </w:r>
      <w:proofErr w:type="spellStart"/>
      <w:r w:rsidRPr="00DE217F">
        <w:rPr>
          <w:rFonts w:asciiTheme="minorHAnsi" w:hAnsiTheme="minorHAnsi" w:cstheme="minorHAnsi"/>
          <w:b/>
          <w:bCs/>
          <w:i/>
          <w:iCs/>
          <w:sz w:val="22"/>
          <w:szCs w:val="22"/>
        </w:rPr>
        <w:t>RabitMQ</w:t>
      </w:r>
      <w:proofErr w:type="spellEnd"/>
      <w:r w:rsidRPr="00DE217F">
        <w:rPr>
          <w:rFonts w:asciiTheme="minorHAnsi" w:hAnsiTheme="minorHAnsi" w:cstheme="minorHAnsi"/>
          <w:b/>
          <w:bCs/>
          <w:i/>
          <w:iCs/>
          <w:sz w:val="22"/>
          <w:szCs w:val="22"/>
        </w:rPr>
        <w:t xml:space="preserve">, Google </w:t>
      </w:r>
      <w:proofErr w:type="spellStart"/>
      <w:r w:rsidRPr="00DE217F">
        <w:rPr>
          <w:rFonts w:asciiTheme="minorHAnsi" w:hAnsiTheme="minorHAnsi" w:cstheme="minorHAnsi"/>
          <w:b/>
          <w:bCs/>
          <w:i/>
          <w:iCs/>
          <w:sz w:val="22"/>
          <w:szCs w:val="22"/>
        </w:rPr>
        <w:t>search</w:t>
      </w:r>
      <w:proofErr w:type="spellEnd"/>
      <w:r w:rsidRPr="00DE217F">
        <w:rPr>
          <w:rFonts w:asciiTheme="minorHAnsi" w:hAnsiTheme="minorHAnsi" w:cstheme="minorHAnsi"/>
          <w:b/>
          <w:bCs/>
          <w:i/>
          <w:iCs/>
          <w:sz w:val="22"/>
          <w:szCs w:val="22"/>
        </w:rPr>
        <w:t xml:space="preserve"> console, </w:t>
      </w:r>
      <w:proofErr w:type="spellStart"/>
      <w:r w:rsidRPr="00DE217F">
        <w:rPr>
          <w:rFonts w:asciiTheme="minorHAnsi" w:hAnsiTheme="minorHAnsi" w:cstheme="minorHAnsi"/>
          <w:b/>
          <w:bCs/>
          <w:i/>
          <w:iCs/>
          <w:sz w:val="22"/>
          <w:szCs w:val="22"/>
        </w:rPr>
        <w:t>Oncrawl</w:t>
      </w:r>
      <w:proofErr w:type="spellEnd"/>
      <w:r w:rsidRPr="00DE217F">
        <w:rPr>
          <w:rFonts w:asciiTheme="minorHAnsi" w:hAnsiTheme="minorHAnsi" w:cstheme="minorHAnsi"/>
          <w:b/>
          <w:bCs/>
          <w:i/>
          <w:iCs/>
          <w:sz w:val="22"/>
          <w:szCs w:val="22"/>
        </w:rPr>
        <w:t xml:space="preserve">, </w:t>
      </w:r>
      <w:proofErr w:type="spellStart"/>
      <w:r w:rsidRPr="00DE217F">
        <w:rPr>
          <w:rFonts w:asciiTheme="minorHAnsi" w:hAnsiTheme="minorHAnsi" w:cstheme="minorHAnsi"/>
          <w:b/>
          <w:bCs/>
          <w:i/>
          <w:iCs/>
          <w:sz w:val="22"/>
          <w:szCs w:val="22"/>
        </w:rPr>
        <w:t>Debugbear</w:t>
      </w:r>
      <w:proofErr w:type="spellEnd"/>
      <w:r w:rsidRPr="00DE217F">
        <w:rPr>
          <w:rFonts w:asciiTheme="minorHAnsi" w:hAnsiTheme="minorHAnsi" w:cstheme="minorHAnsi"/>
          <w:b/>
          <w:bCs/>
          <w:i/>
          <w:iCs/>
          <w:sz w:val="22"/>
          <w:szCs w:val="22"/>
        </w:rPr>
        <w:t xml:space="preserve">, </w:t>
      </w:r>
      <w:proofErr w:type="spellStart"/>
      <w:r w:rsidRPr="00DE217F">
        <w:rPr>
          <w:rFonts w:asciiTheme="minorHAnsi" w:hAnsiTheme="minorHAnsi" w:cstheme="minorHAnsi"/>
          <w:b/>
          <w:bCs/>
          <w:i/>
          <w:iCs/>
          <w:sz w:val="22"/>
          <w:szCs w:val="22"/>
        </w:rPr>
        <w:t>Dareboost</w:t>
      </w:r>
      <w:proofErr w:type="spellEnd"/>
      <w:r w:rsidRPr="00DE217F">
        <w:rPr>
          <w:rFonts w:asciiTheme="minorHAnsi" w:hAnsiTheme="minorHAnsi" w:cstheme="minorHAnsi"/>
          <w:b/>
          <w:bCs/>
          <w:i/>
          <w:iCs/>
          <w:sz w:val="22"/>
          <w:szCs w:val="22"/>
        </w:rPr>
        <w:t xml:space="preserve">, </w:t>
      </w:r>
      <w:proofErr w:type="spellStart"/>
      <w:r w:rsidRPr="00DE217F">
        <w:rPr>
          <w:rFonts w:asciiTheme="minorHAnsi" w:hAnsiTheme="minorHAnsi" w:cstheme="minorHAnsi"/>
          <w:b/>
          <w:bCs/>
          <w:i/>
          <w:iCs/>
          <w:sz w:val="22"/>
          <w:szCs w:val="22"/>
        </w:rPr>
        <w:t>Trint</w:t>
      </w:r>
      <w:proofErr w:type="spellEnd"/>
      <w:r w:rsidRPr="00DE217F">
        <w:rPr>
          <w:rFonts w:asciiTheme="minorHAnsi" w:hAnsiTheme="minorHAnsi" w:cstheme="minorHAnsi"/>
          <w:b/>
          <w:bCs/>
          <w:i/>
          <w:iCs/>
          <w:sz w:val="22"/>
          <w:szCs w:val="22"/>
        </w:rPr>
        <w:t xml:space="preserve">, </w:t>
      </w:r>
      <w:proofErr w:type="spellStart"/>
      <w:r w:rsidRPr="00DE217F">
        <w:rPr>
          <w:rFonts w:asciiTheme="minorHAnsi" w:hAnsiTheme="minorHAnsi" w:cstheme="minorHAnsi"/>
          <w:b/>
          <w:bCs/>
          <w:i/>
          <w:iCs/>
          <w:sz w:val="22"/>
          <w:szCs w:val="22"/>
        </w:rPr>
        <w:t>Pluremédia</w:t>
      </w:r>
      <w:proofErr w:type="spellEnd"/>
      <w:r w:rsidRPr="00DE217F">
        <w:rPr>
          <w:rFonts w:asciiTheme="minorHAnsi" w:hAnsiTheme="minorHAnsi" w:cstheme="minorHAnsi"/>
          <w:b/>
          <w:bCs/>
          <w:i/>
          <w:iCs/>
          <w:sz w:val="22"/>
          <w:szCs w:val="22"/>
        </w:rPr>
        <w:t xml:space="preserve">, Coda, </w:t>
      </w:r>
      <w:proofErr w:type="spellStart"/>
      <w:r w:rsidRPr="00DE217F">
        <w:rPr>
          <w:rFonts w:asciiTheme="minorHAnsi" w:hAnsiTheme="minorHAnsi" w:cstheme="minorHAnsi"/>
          <w:b/>
          <w:bCs/>
          <w:i/>
          <w:iCs/>
          <w:sz w:val="22"/>
          <w:szCs w:val="22"/>
        </w:rPr>
        <w:t>Strapi</w:t>
      </w:r>
      <w:proofErr w:type="spellEnd"/>
      <w:r w:rsidRPr="00DE217F">
        <w:rPr>
          <w:rFonts w:asciiTheme="minorHAnsi" w:hAnsiTheme="minorHAnsi" w:cstheme="minorHAnsi"/>
          <w:b/>
          <w:bCs/>
          <w:i/>
          <w:iCs/>
          <w:sz w:val="22"/>
          <w:szCs w:val="22"/>
        </w:rPr>
        <w:t xml:space="preserve">, </w:t>
      </w:r>
      <w:proofErr w:type="spellStart"/>
      <w:r w:rsidRPr="00DE217F">
        <w:rPr>
          <w:rFonts w:asciiTheme="minorHAnsi" w:hAnsiTheme="minorHAnsi" w:cstheme="minorHAnsi"/>
          <w:b/>
          <w:bCs/>
          <w:i/>
          <w:iCs/>
          <w:sz w:val="22"/>
          <w:szCs w:val="22"/>
        </w:rPr>
        <w:t>Figma</w:t>
      </w:r>
      <w:proofErr w:type="spellEnd"/>
      <w:r w:rsidRPr="00DE217F">
        <w:rPr>
          <w:rFonts w:asciiTheme="minorHAnsi" w:hAnsiTheme="minorHAnsi" w:cstheme="minorHAnsi"/>
          <w:b/>
          <w:bCs/>
          <w:i/>
          <w:iCs/>
          <w:sz w:val="22"/>
          <w:szCs w:val="22"/>
        </w:rPr>
        <w:t xml:space="preserve">, </w:t>
      </w:r>
      <w:proofErr w:type="spellStart"/>
      <w:r w:rsidRPr="00DE217F">
        <w:rPr>
          <w:rFonts w:asciiTheme="minorHAnsi" w:hAnsiTheme="minorHAnsi" w:cstheme="minorHAnsi"/>
          <w:b/>
          <w:bCs/>
          <w:i/>
          <w:iCs/>
          <w:sz w:val="22"/>
          <w:szCs w:val="22"/>
        </w:rPr>
        <w:t>Firebase</w:t>
      </w:r>
      <w:proofErr w:type="spellEnd"/>
      <w:r w:rsidRPr="00DE217F">
        <w:rPr>
          <w:rFonts w:asciiTheme="minorHAnsi" w:hAnsiTheme="minorHAnsi" w:cstheme="minorHAnsi"/>
          <w:b/>
          <w:bCs/>
          <w:i/>
          <w:iCs/>
          <w:sz w:val="22"/>
          <w:szCs w:val="22"/>
        </w:rPr>
        <w:t>...</w:t>
      </w:r>
    </w:p>
    <w:p w14:paraId="04956FC4" w14:textId="09C98009" w:rsidR="00DE217F" w:rsidRDefault="00DE217F" w:rsidP="00DE217F">
      <w:pPr>
        <w:ind w:right="45"/>
        <w:rPr>
          <w:rFonts w:asciiTheme="minorHAnsi" w:hAnsiTheme="minorHAnsi" w:cstheme="minorHAnsi"/>
          <w:b/>
          <w:bCs/>
          <w:i/>
          <w:iCs/>
          <w:sz w:val="22"/>
          <w:szCs w:val="22"/>
        </w:rPr>
      </w:pPr>
    </w:p>
    <w:p w14:paraId="12418063" w14:textId="77777777" w:rsidR="001B18E7" w:rsidRDefault="001B18E7" w:rsidP="00DE217F">
      <w:pPr>
        <w:ind w:right="45"/>
        <w:rPr>
          <w:rFonts w:asciiTheme="minorHAnsi" w:hAnsiTheme="minorHAnsi" w:cstheme="minorHAnsi"/>
          <w:b/>
          <w:bCs/>
          <w:i/>
          <w:iCs/>
          <w:sz w:val="22"/>
          <w:szCs w:val="22"/>
        </w:rPr>
      </w:pPr>
    </w:p>
    <w:p w14:paraId="0591199E" w14:textId="51F342FD" w:rsidR="005917D6" w:rsidRPr="00581EA0" w:rsidRDefault="00DE217F" w:rsidP="00B555D2">
      <w:pPr>
        <w:tabs>
          <w:tab w:val="left" w:pos="4253"/>
          <w:tab w:val="left" w:pos="8505"/>
        </w:tabs>
        <w:ind w:right="45"/>
        <w:jc w:val="left"/>
        <w:rPr>
          <w:rFonts w:ascii="Calibri" w:hAnsi="Calibri" w:cs="Calibri"/>
          <w:b/>
          <w:bCs/>
          <w:sz w:val="22"/>
          <w:szCs w:val="22"/>
        </w:rPr>
      </w:pPr>
      <w:r>
        <w:rPr>
          <w:rFonts w:ascii="Calibri" w:hAnsi="Calibri" w:cs="Calibri"/>
          <w:b/>
          <w:bCs/>
          <w:sz w:val="22"/>
          <w:szCs w:val="22"/>
        </w:rPr>
        <w:t>05</w:t>
      </w:r>
      <w:r w:rsidR="005917D6" w:rsidRPr="00581EA0">
        <w:rPr>
          <w:rFonts w:ascii="Calibri" w:hAnsi="Calibri" w:cs="Calibri"/>
          <w:b/>
          <w:bCs/>
          <w:sz w:val="22"/>
          <w:szCs w:val="22"/>
        </w:rPr>
        <w:t>/20</w:t>
      </w:r>
      <w:r>
        <w:rPr>
          <w:rFonts w:ascii="Calibri" w:hAnsi="Calibri" w:cs="Calibri"/>
          <w:b/>
          <w:bCs/>
          <w:sz w:val="22"/>
          <w:szCs w:val="22"/>
        </w:rPr>
        <w:t>19</w:t>
      </w:r>
      <w:r w:rsidR="005917D6" w:rsidRPr="00581EA0">
        <w:rPr>
          <w:rFonts w:ascii="Calibri" w:hAnsi="Calibri" w:cs="Calibri"/>
          <w:b/>
          <w:bCs/>
          <w:sz w:val="22"/>
          <w:szCs w:val="22"/>
        </w:rPr>
        <w:t xml:space="preserve"> – </w:t>
      </w:r>
      <w:r>
        <w:rPr>
          <w:rFonts w:ascii="Calibri" w:hAnsi="Calibri" w:cs="Calibri"/>
          <w:b/>
          <w:bCs/>
          <w:sz w:val="22"/>
          <w:szCs w:val="22"/>
        </w:rPr>
        <w:t>11</w:t>
      </w:r>
      <w:r w:rsidR="005917D6" w:rsidRPr="00581EA0">
        <w:rPr>
          <w:rFonts w:ascii="Calibri" w:hAnsi="Calibri" w:cs="Calibri"/>
          <w:b/>
          <w:bCs/>
          <w:sz w:val="22"/>
          <w:szCs w:val="22"/>
        </w:rPr>
        <w:t>/20</w:t>
      </w:r>
      <w:r>
        <w:rPr>
          <w:rFonts w:ascii="Calibri" w:hAnsi="Calibri" w:cs="Calibri"/>
          <w:b/>
          <w:bCs/>
          <w:sz w:val="22"/>
          <w:szCs w:val="22"/>
        </w:rPr>
        <w:t>19</w:t>
      </w:r>
      <w:r w:rsidR="00F53C76" w:rsidRPr="00581EA0">
        <w:rPr>
          <w:rFonts w:ascii="Calibri" w:hAnsi="Calibri" w:cs="Calibri"/>
          <w:b/>
          <w:bCs/>
          <w:sz w:val="22"/>
          <w:szCs w:val="22"/>
        </w:rPr>
        <w:t xml:space="preserve"> : </w:t>
      </w:r>
      <w:r w:rsidRPr="00DE217F">
        <w:rPr>
          <w:rFonts w:ascii="Calibri" w:hAnsi="Calibri" w:cs="Calibri"/>
          <w:b/>
          <w:bCs/>
          <w:caps/>
          <w:sz w:val="22"/>
          <w:szCs w:val="22"/>
        </w:rPr>
        <w:t>Canal+</w:t>
      </w:r>
      <w:r w:rsidRPr="00DE217F">
        <w:rPr>
          <w:rFonts w:ascii="Calibri" w:hAnsi="Calibri" w:cs="Calibri"/>
          <w:b/>
          <w:bCs/>
          <w:sz w:val="22"/>
          <w:szCs w:val="22"/>
        </w:rPr>
        <w:t xml:space="preserve"> Issy-les-Moulineaux</w:t>
      </w:r>
      <w:r w:rsidR="00EE30DF" w:rsidRPr="00581EA0">
        <w:rPr>
          <w:rFonts w:ascii="Calibri" w:hAnsi="Calibri" w:cs="Calibri"/>
          <w:b/>
          <w:bCs/>
          <w:sz w:val="22"/>
          <w:szCs w:val="22"/>
        </w:rPr>
        <w:tab/>
      </w:r>
    </w:p>
    <w:p w14:paraId="2BE99B63" w14:textId="74995523" w:rsidR="00BE0006" w:rsidRPr="00E63C8C" w:rsidRDefault="00BE0006" w:rsidP="00B555D2">
      <w:pPr>
        <w:pStyle w:val="Corpsdetexte"/>
        <w:pBdr>
          <w:bottom w:val="single" w:sz="4" w:space="1" w:color="auto"/>
        </w:pBdr>
        <w:ind w:right="45"/>
        <w:rPr>
          <w:rFonts w:asciiTheme="minorHAnsi" w:hAnsiTheme="minorHAnsi" w:cstheme="minorHAnsi"/>
          <w:sz w:val="21"/>
          <w:szCs w:val="21"/>
        </w:rPr>
      </w:pPr>
    </w:p>
    <w:p w14:paraId="5A8CBE20" w14:textId="6466B6B4" w:rsidR="005917D6" w:rsidRPr="00E63C8C" w:rsidRDefault="005917D6" w:rsidP="00B555D2">
      <w:pPr>
        <w:tabs>
          <w:tab w:val="left" w:pos="4253"/>
          <w:tab w:val="left" w:pos="8505"/>
        </w:tabs>
        <w:ind w:right="45"/>
        <w:jc w:val="left"/>
        <w:rPr>
          <w:rFonts w:asciiTheme="minorHAnsi" w:hAnsiTheme="minorHAnsi" w:cstheme="minorHAnsi"/>
          <w:sz w:val="21"/>
          <w:szCs w:val="21"/>
        </w:rPr>
      </w:pPr>
    </w:p>
    <w:p w14:paraId="2159AD4D" w14:textId="3FF8C6E4" w:rsidR="007F4B85" w:rsidRDefault="00DE217F" w:rsidP="00B555D2">
      <w:pPr>
        <w:tabs>
          <w:tab w:val="left" w:pos="4253"/>
          <w:tab w:val="left" w:pos="8505"/>
        </w:tabs>
        <w:ind w:right="45"/>
        <w:jc w:val="left"/>
        <w:rPr>
          <w:rFonts w:ascii="Calibri" w:hAnsi="Calibri" w:cs="Calibri"/>
          <w:b/>
          <w:bCs/>
          <w:sz w:val="22"/>
          <w:szCs w:val="22"/>
        </w:rPr>
      </w:pPr>
      <w:r w:rsidRPr="00DE217F">
        <w:rPr>
          <w:rFonts w:ascii="Calibri" w:hAnsi="Calibri" w:cs="Calibri"/>
          <w:b/>
          <w:bCs/>
          <w:sz w:val="22"/>
          <w:szCs w:val="22"/>
        </w:rPr>
        <w:t xml:space="preserve">Product </w:t>
      </w:r>
      <w:proofErr w:type="spellStart"/>
      <w:r w:rsidRPr="00DE217F">
        <w:rPr>
          <w:rFonts w:ascii="Calibri" w:hAnsi="Calibri" w:cs="Calibri"/>
          <w:b/>
          <w:bCs/>
          <w:sz w:val="22"/>
          <w:szCs w:val="22"/>
        </w:rPr>
        <w:t>Owner</w:t>
      </w:r>
      <w:proofErr w:type="spellEnd"/>
      <w:r w:rsidRPr="00DE217F">
        <w:rPr>
          <w:rFonts w:ascii="Calibri" w:hAnsi="Calibri" w:cs="Calibri"/>
          <w:b/>
          <w:bCs/>
          <w:sz w:val="22"/>
          <w:szCs w:val="22"/>
        </w:rPr>
        <w:t xml:space="preserve"> technique "Vie du client" backend</w:t>
      </w:r>
    </w:p>
    <w:p w14:paraId="15A1CCCB" w14:textId="77777777" w:rsidR="00DE217F" w:rsidRDefault="00DE217F" w:rsidP="00B555D2">
      <w:pPr>
        <w:tabs>
          <w:tab w:val="left" w:pos="4253"/>
          <w:tab w:val="left" w:pos="8505"/>
        </w:tabs>
        <w:ind w:right="45"/>
        <w:jc w:val="left"/>
        <w:rPr>
          <w:rFonts w:asciiTheme="minorHAnsi" w:hAnsiTheme="minorHAnsi" w:cstheme="minorHAnsi"/>
          <w:sz w:val="22"/>
          <w:szCs w:val="22"/>
        </w:rPr>
      </w:pPr>
    </w:p>
    <w:p w14:paraId="2821A9B9" w14:textId="1E0CD63D" w:rsidR="00E63C8C" w:rsidRPr="00E63C8C" w:rsidRDefault="00E63C8C" w:rsidP="00B555D2">
      <w:pPr>
        <w:tabs>
          <w:tab w:val="left" w:pos="4253"/>
          <w:tab w:val="left" w:pos="8505"/>
        </w:tabs>
        <w:ind w:right="45"/>
        <w:jc w:val="left"/>
        <w:rPr>
          <w:rFonts w:asciiTheme="minorHAnsi" w:hAnsiTheme="minorHAnsi" w:cstheme="minorHAnsi"/>
          <w:i/>
          <w:iCs/>
          <w:sz w:val="22"/>
          <w:szCs w:val="22"/>
        </w:rPr>
      </w:pPr>
      <w:r w:rsidRPr="00EE30DF">
        <w:rPr>
          <w:rFonts w:asciiTheme="minorHAnsi" w:hAnsiTheme="minorHAnsi" w:cstheme="minorHAnsi"/>
          <w:i/>
          <w:iCs/>
          <w:sz w:val="22"/>
          <w:szCs w:val="22"/>
          <w:u w:val="single"/>
        </w:rPr>
        <w:t>Projet / Contexte</w:t>
      </w:r>
      <w:r w:rsidRPr="00E63C8C">
        <w:rPr>
          <w:rFonts w:asciiTheme="minorHAnsi" w:hAnsiTheme="minorHAnsi" w:cstheme="minorHAnsi"/>
          <w:i/>
          <w:iCs/>
          <w:sz w:val="22"/>
          <w:szCs w:val="22"/>
        </w:rPr>
        <w:t> :</w:t>
      </w:r>
    </w:p>
    <w:p w14:paraId="29D3CFE6" w14:textId="5F9B6C0F" w:rsidR="005917D6" w:rsidRPr="00DE217F" w:rsidRDefault="00DE217F" w:rsidP="00DE217F">
      <w:pPr>
        <w:tabs>
          <w:tab w:val="left" w:pos="4253"/>
          <w:tab w:val="left" w:pos="8505"/>
        </w:tabs>
        <w:ind w:right="45"/>
        <w:jc w:val="left"/>
        <w:rPr>
          <w:rFonts w:asciiTheme="minorHAnsi" w:hAnsiTheme="minorHAnsi" w:cstheme="minorHAnsi"/>
          <w:i/>
          <w:iCs/>
          <w:sz w:val="22"/>
          <w:szCs w:val="22"/>
        </w:rPr>
      </w:pPr>
      <w:r w:rsidRPr="00DE217F">
        <w:rPr>
          <w:rFonts w:asciiTheme="minorHAnsi" w:hAnsiTheme="minorHAnsi" w:cstheme="minorHAnsi"/>
          <w:i/>
          <w:iCs/>
          <w:sz w:val="22"/>
          <w:szCs w:val="22"/>
        </w:rPr>
        <w:t xml:space="preserve">En tant que Product </w:t>
      </w:r>
      <w:proofErr w:type="spellStart"/>
      <w:r w:rsidRPr="00DE217F">
        <w:rPr>
          <w:rFonts w:asciiTheme="minorHAnsi" w:hAnsiTheme="minorHAnsi" w:cstheme="minorHAnsi"/>
          <w:i/>
          <w:iCs/>
          <w:sz w:val="22"/>
          <w:szCs w:val="22"/>
        </w:rPr>
        <w:t>Owner</w:t>
      </w:r>
      <w:proofErr w:type="spellEnd"/>
      <w:r w:rsidRPr="00DE217F">
        <w:rPr>
          <w:rFonts w:asciiTheme="minorHAnsi" w:hAnsiTheme="minorHAnsi" w:cstheme="minorHAnsi"/>
          <w:i/>
          <w:iCs/>
          <w:sz w:val="22"/>
          <w:szCs w:val="22"/>
        </w:rPr>
        <w:t xml:space="preserve"> au sein d’une </w:t>
      </w:r>
      <w:proofErr w:type="spellStart"/>
      <w:r w:rsidRPr="00DE217F">
        <w:rPr>
          <w:rFonts w:asciiTheme="minorHAnsi" w:hAnsiTheme="minorHAnsi" w:cstheme="minorHAnsi"/>
          <w:i/>
          <w:iCs/>
          <w:sz w:val="22"/>
          <w:szCs w:val="22"/>
        </w:rPr>
        <w:t>feature</w:t>
      </w:r>
      <w:proofErr w:type="spellEnd"/>
      <w:r w:rsidRPr="00DE217F">
        <w:rPr>
          <w:rFonts w:asciiTheme="minorHAnsi" w:hAnsiTheme="minorHAnsi" w:cstheme="minorHAnsi"/>
          <w:i/>
          <w:iCs/>
          <w:sz w:val="22"/>
          <w:szCs w:val="22"/>
        </w:rPr>
        <w:t xml:space="preserve"> team composée d’un tech lead, d’un valideur et de quatre développeurs, j’étais responsable de la gestion et du suivi du </w:t>
      </w:r>
      <w:proofErr w:type="spellStart"/>
      <w:r w:rsidRPr="00DE217F">
        <w:rPr>
          <w:rFonts w:asciiTheme="minorHAnsi" w:hAnsiTheme="minorHAnsi" w:cstheme="minorHAnsi"/>
          <w:i/>
          <w:iCs/>
          <w:sz w:val="22"/>
          <w:szCs w:val="22"/>
        </w:rPr>
        <w:t>backlog</w:t>
      </w:r>
      <w:proofErr w:type="spellEnd"/>
      <w:r w:rsidRPr="00DE217F">
        <w:rPr>
          <w:rFonts w:asciiTheme="minorHAnsi" w:hAnsiTheme="minorHAnsi" w:cstheme="minorHAnsi"/>
          <w:i/>
          <w:iCs/>
          <w:sz w:val="22"/>
          <w:szCs w:val="22"/>
        </w:rPr>
        <w:t xml:space="preserve"> produit backend pour le CRM interne Canal+, ainsi que du cadrage des évolutions et adaptations (IHM, base de données, API…). Mon objectif principal était d’aligner les priorités avec les besoins métier et d’optimiser l’expérience client.</w:t>
      </w:r>
    </w:p>
    <w:p w14:paraId="07E70733" w14:textId="77777777" w:rsidR="007F4B85" w:rsidRPr="00E63C8C" w:rsidRDefault="007F4B85" w:rsidP="00B555D2">
      <w:pPr>
        <w:tabs>
          <w:tab w:val="left" w:pos="4253"/>
          <w:tab w:val="left" w:pos="8505"/>
        </w:tabs>
        <w:ind w:right="45"/>
        <w:jc w:val="left"/>
        <w:rPr>
          <w:rFonts w:asciiTheme="minorHAnsi" w:hAnsiTheme="minorHAnsi" w:cstheme="minorHAnsi"/>
          <w:sz w:val="22"/>
          <w:szCs w:val="22"/>
        </w:rPr>
      </w:pPr>
    </w:p>
    <w:p w14:paraId="5722DD92" w14:textId="359BCDAF" w:rsidR="00E63C8C" w:rsidRPr="00E63C8C" w:rsidRDefault="00E63C8C" w:rsidP="00B555D2">
      <w:pPr>
        <w:tabs>
          <w:tab w:val="left" w:pos="4253"/>
          <w:tab w:val="left" w:pos="8505"/>
        </w:tabs>
        <w:ind w:right="45"/>
        <w:jc w:val="left"/>
        <w:rPr>
          <w:rFonts w:asciiTheme="minorHAnsi" w:hAnsiTheme="minorHAnsi" w:cstheme="minorHAnsi"/>
          <w:i/>
          <w:iCs/>
          <w:sz w:val="22"/>
          <w:szCs w:val="22"/>
        </w:rPr>
      </w:pPr>
      <w:r w:rsidRPr="00EE30DF">
        <w:rPr>
          <w:rFonts w:asciiTheme="minorHAnsi" w:hAnsiTheme="minorHAnsi" w:cstheme="minorHAnsi"/>
          <w:i/>
          <w:iCs/>
          <w:sz w:val="22"/>
          <w:szCs w:val="22"/>
          <w:u w:val="single"/>
        </w:rPr>
        <w:t>Réalisation / Mission</w:t>
      </w:r>
      <w:r w:rsidRPr="00E63C8C">
        <w:rPr>
          <w:rFonts w:asciiTheme="minorHAnsi" w:hAnsiTheme="minorHAnsi" w:cstheme="minorHAnsi"/>
          <w:i/>
          <w:iCs/>
          <w:sz w:val="22"/>
          <w:szCs w:val="22"/>
        </w:rPr>
        <w:t xml:space="preserve"> :</w:t>
      </w:r>
    </w:p>
    <w:p w14:paraId="469EB6C5" w14:textId="77777777" w:rsidR="00DE217F" w:rsidRPr="00B372AB" w:rsidRDefault="00DE217F" w:rsidP="004F356F">
      <w:pPr>
        <w:pStyle w:val="Paragraphedeliste"/>
        <w:numPr>
          <w:ilvl w:val="0"/>
          <w:numId w:val="11"/>
        </w:numPr>
        <w:ind w:right="45"/>
        <w:jc w:val="left"/>
        <w:rPr>
          <w:rFonts w:asciiTheme="minorHAnsi" w:hAnsiTheme="minorHAnsi" w:cstheme="minorHAnsi"/>
          <w:sz w:val="22"/>
          <w:szCs w:val="22"/>
        </w:rPr>
      </w:pPr>
      <w:r w:rsidRPr="00B372AB">
        <w:rPr>
          <w:rFonts w:asciiTheme="minorHAnsi" w:hAnsiTheme="minorHAnsi" w:cstheme="minorHAnsi"/>
          <w:sz w:val="22"/>
          <w:szCs w:val="22"/>
        </w:rPr>
        <w:t>Cadrage des offres Canal+ Séries dans le SI Canal+, en partenariat avec Free, Orange et Bouygues Télécom,</w:t>
      </w:r>
    </w:p>
    <w:p w14:paraId="51D68A24" w14:textId="77777777" w:rsidR="00DE217F" w:rsidRPr="00B372AB" w:rsidRDefault="00DE217F" w:rsidP="004F356F">
      <w:pPr>
        <w:pStyle w:val="Paragraphedeliste"/>
        <w:numPr>
          <w:ilvl w:val="0"/>
          <w:numId w:val="11"/>
        </w:numPr>
        <w:ind w:right="45"/>
        <w:jc w:val="left"/>
        <w:rPr>
          <w:rFonts w:asciiTheme="minorHAnsi" w:hAnsiTheme="minorHAnsi" w:cstheme="minorHAnsi"/>
          <w:sz w:val="22"/>
          <w:szCs w:val="22"/>
        </w:rPr>
      </w:pPr>
      <w:r w:rsidRPr="00B372AB">
        <w:rPr>
          <w:rFonts w:asciiTheme="minorHAnsi" w:hAnsiTheme="minorHAnsi" w:cstheme="minorHAnsi"/>
          <w:sz w:val="22"/>
          <w:szCs w:val="22"/>
        </w:rPr>
        <w:t>Rebranding du CRM : passage de "CANAL" à "CANAL+",</w:t>
      </w:r>
    </w:p>
    <w:p w14:paraId="2E7E7A78" w14:textId="77777777" w:rsidR="00DE217F" w:rsidRPr="00B372AB" w:rsidRDefault="00DE217F" w:rsidP="004F356F">
      <w:pPr>
        <w:pStyle w:val="Paragraphedeliste"/>
        <w:numPr>
          <w:ilvl w:val="0"/>
          <w:numId w:val="11"/>
        </w:numPr>
        <w:ind w:right="45"/>
        <w:jc w:val="left"/>
        <w:rPr>
          <w:rFonts w:asciiTheme="minorHAnsi" w:hAnsiTheme="minorHAnsi" w:cstheme="minorHAnsi"/>
          <w:sz w:val="22"/>
          <w:szCs w:val="22"/>
        </w:rPr>
      </w:pPr>
      <w:r w:rsidRPr="00B372AB">
        <w:rPr>
          <w:rFonts w:asciiTheme="minorHAnsi" w:hAnsiTheme="minorHAnsi" w:cstheme="minorHAnsi"/>
          <w:sz w:val="22"/>
          <w:szCs w:val="22"/>
        </w:rPr>
        <w:t>Assistance fonctionnelle : analyse des bugs remontés par les différents interlocuteurs,</w:t>
      </w:r>
    </w:p>
    <w:p w14:paraId="6EBC3119" w14:textId="24E5D072" w:rsidR="00DE217F" w:rsidRPr="00B372AB" w:rsidRDefault="00DE217F" w:rsidP="004F356F">
      <w:pPr>
        <w:pStyle w:val="Paragraphedeliste"/>
        <w:numPr>
          <w:ilvl w:val="0"/>
          <w:numId w:val="11"/>
        </w:numPr>
        <w:ind w:right="45"/>
        <w:jc w:val="left"/>
        <w:rPr>
          <w:rFonts w:asciiTheme="minorHAnsi" w:hAnsiTheme="minorHAnsi" w:cstheme="minorHAnsi"/>
          <w:sz w:val="22"/>
          <w:szCs w:val="22"/>
        </w:rPr>
      </w:pPr>
      <w:r w:rsidRPr="00B372AB">
        <w:rPr>
          <w:rFonts w:asciiTheme="minorHAnsi" w:hAnsiTheme="minorHAnsi" w:cstheme="minorHAnsi"/>
          <w:sz w:val="22"/>
          <w:szCs w:val="22"/>
        </w:rPr>
        <w:t xml:space="preserve">Validation des évolutions : réalisation de tests sur les branches de développement ou sur les environnements de recette, d’intégration et de </w:t>
      </w:r>
      <w:proofErr w:type="spellStart"/>
      <w:r w:rsidRPr="00B372AB">
        <w:rPr>
          <w:rFonts w:asciiTheme="minorHAnsi" w:hAnsiTheme="minorHAnsi" w:cstheme="minorHAnsi"/>
          <w:sz w:val="22"/>
          <w:szCs w:val="22"/>
        </w:rPr>
        <w:t>pré-production</w:t>
      </w:r>
      <w:proofErr w:type="spellEnd"/>
      <w:r w:rsidRPr="00B372AB">
        <w:rPr>
          <w:rFonts w:asciiTheme="minorHAnsi" w:hAnsiTheme="minorHAnsi" w:cstheme="minorHAnsi"/>
          <w:sz w:val="22"/>
          <w:szCs w:val="22"/>
        </w:rPr>
        <w:t>,</w:t>
      </w:r>
    </w:p>
    <w:p w14:paraId="44B48D55" w14:textId="77777777" w:rsidR="00DE217F" w:rsidRPr="00B372AB" w:rsidRDefault="00DE217F" w:rsidP="004F356F">
      <w:pPr>
        <w:pStyle w:val="Paragraphedeliste"/>
        <w:numPr>
          <w:ilvl w:val="0"/>
          <w:numId w:val="11"/>
        </w:numPr>
        <w:ind w:right="45"/>
        <w:jc w:val="left"/>
        <w:rPr>
          <w:rFonts w:asciiTheme="minorHAnsi" w:hAnsiTheme="minorHAnsi" w:cstheme="minorHAnsi"/>
          <w:sz w:val="22"/>
          <w:szCs w:val="22"/>
        </w:rPr>
      </w:pPr>
      <w:r w:rsidRPr="00B372AB">
        <w:rPr>
          <w:rFonts w:asciiTheme="minorHAnsi" w:hAnsiTheme="minorHAnsi" w:cstheme="minorHAnsi"/>
          <w:sz w:val="22"/>
          <w:szCs w:val="22"/>
        </w:rPr>
        <w:lastRenderedPageBreak/>
        <w:t>Animation de cérémonies agiles,</w:t>
      </w:r>
    </w:p>
    <w:p w14:paraId="5D9EDC74" w14:textId="77777777" w:rsidR="00DE217F" w:rsidRPr="00B372AB" w:rsidRDefault="00DE217F" w:rsidP="004F356F">
      <w:pPr>
        <w:pStyle w:val="Paragraphedeliste"/>
        <w:numPr>
          <w:ilvl w:val="0"/>
          <w:numId w:val="11"/>
        </w:numPr>
        <w:ind w:right="45"/>
        <w:jc w:val="left"/>
        <w:rPr>
          <w:rFonts w:asciiTheme="minorHAnsi" w:hAnsiTheme="minorHAnsi" w:cstheme="minorHAnsi"/>
          <w:sz w:val="22"/>
          <w:szCs w:val="22"/>
        </w:rPr>
      </w:pPr>
      <w:r w:rsidRPr="00B372AB">
        <w:rPr>
          <w:rFonts w:asciiTheme="minorHAnsi" w:hAnsiTheme="minorHAnsi" w:cstheme="minorHAnsi"/>
          <w:sz w:val="22"/>
          <w:szCs w:val="22"/>
        </w:rPr>
        <w:t>Autres missions diverses liées au parcours client.</w:t>
      </w:r>
    </w:p>
    <w:p w14:paraId="3679D46E" w14:textId="77777777" w:rsidR="00DE217F" w:rsidRDefault="00DE217F" w:rsidP="00DE217F">
      <w:pPr>
        <w:ind w:right="45"/>
        <w:jc w:val="left"/>
        <w:rPr>
          <w:rFonts w:asciiTheme="minorHAnsi" w:hAnsiTheme="minorHAnsi" w:cstheme="minorHAnsi"/>
          <w:sz w:val="22"/>
          <w:szCs w:val="22"/>
        </w:rPr>
      </w:pPr>
    </w:p>
    <w:p w14:paraId="2494AAF6" w14:textId="1194AE56" w:rsidR="00B372AB" w:rsidRDefault="00DE217F" w:rsidP="00DE217F">
      <w:pPr>
        <w:ind w:right="45"/>
        <w:jc w:val="left"/>
        <w:rPr>
          <w:rFonts w:asciiTheme="minorHAnsi" w:hAnsiTheme="minorHAnsi" w:cstheme="minorHAnsi"/>
          <w:b/>
          <w:bCs/>
          <w:i/>
          <w:iCs/>
          <w:sz w:val="22"/>
          <w:szCs w:val="22"/>
        </w:rPr>
      </w:pPr>
      <w:r w:rsidRPr="00DE217F">
        <w:rPr>
          <w:rFonts w:asciiTheme="minorHAnsi" w:hAnsiTheme="minorHAnsi" w:cstheme="minorHAnsi"/>
          <w:b/>
          <w:bCs/>
          <w:i/>
          <w:iCs/>
          <w:sz w:val="22"/>
          <w:szCs w:val="22"/>
        </w:rPr>
        <w:t>Environnement technique</w:t>
      </w:r>
      <w:r w:rsidR="00B372AB">
        <w:rPr>
          <w:rFonts w:asciiTheme="minorHAnsi" w:hAnsiTheme="minorHAnsi" w:cstheme="minorHAnsi"/>
          <w:b/>
          <w:bCs/>
          <w:i/>
          <w:iCs/>
          <w:sz w:val="22"/>
          <w:szCs w:val="22"/>
        </w:rPr>
        <w:t> :</w:t>
      </w:r>
    </w:p>
    <w:p w14:paraId="1175EB11" w14:textId="4E98A041" w:rsidR="00B372AB" w:rsidRDefault="00DE217F" w:rsidP="00AD2D2C">
      <w:pPr>
        <w:ind w:right="45"/>
        <w:jc w:val="left"/>
        <w:rPr>
          <w:rFonts w:asciiTheme="minorHAnsi" w:hAnsiTheme="minorHAnsi" w:cstheme="minorHAnsi"/>
          <w:b/>
          <w:bCs/>
          <w:i/>
          <w:iCs/>
          <w:sz w:val="22"/>
          <w:szCs w:val="22"/>
        </w:rPr>
      </w:pPr>
      <w:r w:rsidRPr="00DE217F">
        <w:rPr>
          <w:rFonts w:asciiTheme="minorHAnsi" w:hAnsiTheme="minorHAnsi" w:cstheme="minorHAnsi"/>
          <w:b/>
          <w:bCs/>
          <w:i/>
          <w:iCs/>
          <w:sz w:val="22"/>
          <w:szCs w:val="22"/>
        </w:rPr>
        <w:t>Outils :</w:t>
      </w:r>
      <w:r w:rsidR="00B372AB">
        <w:rPr>
          <w:rFonts w:asciiTheme="minorHAnsi" w:hAnsiTheme="minorHAnsi" w:cstheme="minorHAnsi"/>
          <w:b/>
          <w:bCs/>
          <w:i/>
          <w:iCs/>
          <w:sz w:val="22"/>
          <w:szCs w:val="22"/>
        </w:rPr>
        <w:t xml:space="preserve"> </w:t>
      </w:r>
      <w:r w:rsidRPr="00DE217F">
        <w:rPr>
          <w:rFonts w:asciiTheme="minorHAnsi" w:hAnsiTheme="minorHAnsi" w:cstheme="minorHAnsi"/>
          <w:b/>
          <w:bCs/>
          <w:i/>
          <w:iCs/>
          <w:sz w:val="22"/>
          <w:szCs w:val="22"/>
        </w:rPr>
        <w:t xml:space="preserve">Jira, Confluence, </w:t>
      </w:r>
      <w:proofErr w:type="spellStart"/>
      <w:r w:rsidRPr="00DE217F">
        <w:rPr>
          <w:rFonts w:asciiTheme="minorHAnsi" w:hAnsiTheme="minorHAnsi" w:cstheme="minorHAnsi"/>
          <w:b/>
          <w:bCs/>
          <w:i/>
          <w:iCs/>
          <w:sz w:val="22"/>
          <w:szCs w:val="22"/>
        </w:rPr>
        <w:t>Glilify</w:t>
      </w:r>
      <w:proofErr w:type="spellEnd"/>
      <w:r w:rsidRPr="00DE217F">
        <w:rPr>
          <w:rFonts w:asciiTheme="minorHAnsi" w:hAnsiTheme="minorHAnsi" w:cstheme="minorHAnsi"/>
          <w:b/>
          <w:bCs/>
          <w:i/>
          <w:iCs/>
          <w:sz w:val="22"/>
          <w:szCs w:val="22"/>
        </w:rPr>
        <w:t xml:space="preserve">, SQL, </w:t>
      </w:r>
      <w:proofErr w:type="spellStart"/>
      <w:r w:rsidRPr="00DE217F">
        <w:rPr>
          <w:rFonts w:asciiTheme="minorHAnsi" w:hAnsiTheme="minorHAnsi" w:cstheme="minorHAnsi"/>
          <w:b/>
          <w:bCs/>
          <w:i/>
          <w:iCs/>
          <w:sz w:val="22"/>
          <w:szCs w:val="22"/>
        </w:rPr>
        <w:t>DBeaver</w:t>
      </w:r>
      <w:proofErr w:type="spellEnd"/>
      <w:r w:rsidRPr="00DE217F">
        <w:rPr>
          <w:rFonts w:asciiTheme="minorHAnsi" w:hAnsiTheme="minorHAnsi" w:cstheme="minorHAnsi"/>
          <w:b/>
          <w:bCs/>
          <w:i/>
          <w:iCs/>
          <w:sz w:val="22"/>
          <w:szCs w:val="22"/>
        </w:rPr>
        <w:t xml:space="preserve">, </w:t>
      </w:r>
      <w:proofErr w:type="spellStart"/>
      <w:r w:rsidRPr="00DE217F">
        <w:rPr>
          <w:rFonts w:asciiTheme="minorHAnsi" w:hAnsiTheme="minorHAnsi" w:cstheme="minorHAnsi"/>
          <w:b/>
          <w:bCs/>
          <w:i/>
          <w:iCs/>
          <w:sz w:val="22"/>
          <w:szCs w:val="22"/>
        </w:rPr>
        <w:t>WebSequenceDiagrams</w:t>
      </w:r>
      <w:proofErr w:type="spellEnd"/>
      <w:r w:rsidRPr="00DE217F">
        <w:rPr>
          <w:rFonts w:asciiTheme="minorHAnsi" w:hAnsiTheme="minorHAnsi" w:cstheme="minorHAnsi"/>
          <w:b/>
          <w:bCs/>
          <w:i/>
          <w:iCs/>
          <w:sz w:val="22"/>
          <w:szCs w:val="22"/>
        </w:rPr>
        <w:t xml:space="preserve">, Postman, </w:t>
      </w:r>
      <w:proofErr w:type="spellStart"/>
      <w:r w:rsidRPr="00DE217F">
        <w:rPr>
          <w:rFonts w:asciiTheme="minorHAnsi" w:hAnsiTheme="minorHAnsi" w:cstheme="minorHAnsi"/>
          <w:b/>
          <w:bCs/>
          <w:i/>
          <w:iCs/>
          <w:sz w:val="22"/>
          <w:szCs w:val="22"/>
        </w:rPr>
        <w:t>SoapUI</w:t>
      </w:r>
      <w:proofErr w:type="spellEnd"/>
      <w:r w:rsidRPr="00DE217F">
        <w:rPr>
          <w:rFonts w:asciiTheme="minorHAnsi" w:hAnsiTheme="minorHAnsi" w:cstheme="minorHAnsi"/>
          <w:b/>
          <w:bCs/>
          <w:i/>
          <w:iCs/>
          <w:sz w:val="22"/>
          <w:szCs w:val="22"/>
        </w:rPr>
        <w:t xml:space="preserve">, API REST, </w:t>
      </w:r>
      <w:proofErr w:type="spellStart"/>
      <w:r w:rsidRPr="00DE217F">
        <w:rPr>
          <w:rFonts w:asciiTheme="minorHAnsi" w:hAnsiTheme="minorHAnsi" w:cstheme="minorHAnsi"/>
          <w:b/>
          <w:bCs/>
          <w:i/>
          <w:iCs/>
          <w:sz w:val="22"/>
          <w:szCs w:val="22"/>
        </w:rPr>
        <w:t>Dynatrace</w:t>
      </w:r>
      <w:proofErr w:type="spellEnd"/>
      <w:r w:rsidRPr="00DE217F">
        <w:rPr>
          <w:rFonts w:asciiTheme="minorHAnsi" w:hAnsiTheme="minorHAnsi" w:cstheme="minorHAnsi"/>
          <w:b/>
          <w:bCs/>
          <w:i/>
          <w:iCs/>
          <w:sz w:val="22"/>
          <w:szCs w:val="22"/>
        </w:rPr>
        <w:t>,</w:t>
      </w:r>
      <w:r w:rsidR="00B372AB">
        <w:rPr>
          <w:rFonts w:asciiTheme="minorHAnsi" w:hAnsiTheme="minorHAnsi" w:cstheme="minorHAnsi"/>
          <w:b/>
          <w:bCs/>
          <w:i/>
          <w:iCs/>
          <w:sz w:val="22"/>
          <w:szCs w:val="22"/>
        </w:rPr>
        <w:t xml:space="preserve"> </w:t>
      </w:r>
      <w:proofErr w:type="spellStart"/>
      <w:r w:rsidRPr="00DE217F">
        <w:rPr>
          <w:rFonts w:asciiTheme="minorHAnsi" w:hAnsiTheme="minorHAnsi" w:cstheme="minorHAnsi"/>
          <w:b/>
          <w:bCs/>
          <w:i/>
          <w:iCs/>
          <w:sz w:val="22"/>
          <w:szCs w:val="22"/>
        </w:rPr>
        <w:t>Kibana</w:t>
      </w:r>
      <w:proofErr w:type="spellEnd"/>
      <w:r w:rsidRPr="00DE217F">
        <w:rPr>
          <w:rFonts w:asciiTheme="minorHAnsi" w:hAnsiTheme="minorHAnsi" w:cstheme="minorHAnsi"/>
          <w:b/>
          <w:bCs/>
          <w:i/>
          <w:iCs/>
          <w:sz w:val="22"/>
          <w:szCs w:val="22"/>
        </w:rPr>
        <w:t>…</w:t>
      </w:r>
    </w:p>
    <w:p w14:paraId="5048C9CF" w14:textId="77777777" w:rsidR="00AD2D2C" w:rsidRDefault="00AD2D2C" w:rsidP="00AD2D2C">
      <w:pPr>
        <w:ind w:right="45"/>
        <w:jc w:val="left"/>
        <w:rPr>
          <w:rFonts w:ascii="Calibri" w:hAnsi="Calibri" w:cs="Calibri"/>
          <w:b/>
          <w:bCs/>
          <w:sz w:val="22"/>
          <w:szCs w:val="22"/>
        </w:rPr>
      </w:pPr>
    </w:p>
    <w:p w14:paraId="0168A746" w14:textId="5E029064" w:rsidR="005917D6" w:rsidRPr="00581EA0" w:rsidRDefault="007F4B85" w:rsidP="00B555D2">
      <w:pPr>
        <w:tabs>
          <w:tab w:val="left" w:pos="4253"/>
          <w:tab w:val="left" w:pos="8505"/>
        </w:tabs>
        <w:ind w:right="45"/>
        <w:jc w:val="left"/>
        <w:rPr>
          <w:rFonts w:ascii="Calibri" w:hAnsi="Calibri" w:cs="Calibri"/>
          <w:b/>
          <w:bCs/>
          <w:sz w:val="22"/>
          <w:szCs w:val="22"/>
        </w:rPr>
      </w:pPr>
      <w:r w:rsidRPr="00581EA0">
        <w:rPr>
          <w:rFonts w:ascii="Calibri" w:hAnsi="Calibri" w:cs="Calibri"/>
          <w:b/>
          <w:bCs/>
          <w:sz w:val="22"/>
          <w:szCs w:val="22"/>
        </w:rPr>
        <w:t>0</w:t>
      </w:r>
      <w:r w:rsidR="00B372AB">
        <w:rPr>
          <w:rFonts w:ascii="Calibri" w:hAnsi="Calibri" w:cs="Calibri"/>
          <w:b/>
          <w:bCs/>
          <w:sz w:val="22"/>
          <w:szCs w:val="22"/>
        </w:rPr>
        <w:t>4</w:t>
      </w:r>
      <w:r w:rsidRPr="00581EA0">
        <w:rPr>
          <w:rFonts w:ascii="Calibri" w:hAnsi="Calibri" w:cs="Calibri"/>
          <w:b/>
          <w:bCs/>
          <w:sz w:val="22"/>
          <w:szCs w:val="22"/>
        </w:rPr>
        <w:t>/201</w:t>
      </w:r>
      <w:r w:rsidR="00B372AB">
        <w:rPr>
          <w:rFonts w:ascii="Calibri" w:hAnsi="Calibri" w:cs="Calibri"/>
          <w:b/>
          <w:bCs/>
          <w:sz w:val="22"/>
          <w:szCs w:val="22"/>
        </w:rPr>
        <w:t>6</w:t>
      </w:r>
      <w:r w:rsidRPr="00581EA0">
        <w:rPr>
          <w:rFonts w:ascii="Calibri" w:hAnsi="Calibri" w:cs="Calibri"/>
          <w:b/>
          <w:bCs/>
          <w:sz w:val="22"/>
          <w:szCs w:val="22"/>
        </w:rPr>
        <w:t xml:space="preserve"> – 04/2019</w:t>
      </w:r>
      <w:r w:rsidR="00581EA0">
        <w:rPr>
          <w:rFonts w:ascii="Calibri" w:hAnsi="Calibri" w:cs="Calibri"/>
          <w:b/>
          <w:bCs/>
          <w:sz w:val="22"/>
          <w:szCs w:val="22"/>
        </w:rPr>
        <w:t xml:space="preserve"> : </w:t>
      </w:r>
      <w:r w:rsidR="00B372AB" w:rsidRPr="00B372AB">
        <w:rPr>
          <w:rFonts w:ascii="Calibri" w:hAnsi="Calibri" w:cs="Calibri"/>
          <w:b/>
          <w:bCs/>
          <w:sz w:val="22"/>
          <w:szCs w:val="22"/>
        </w:rPr>
        <w:t>CANAL+ Issy-les-Moulineaux</w:t>
      </w:r>
    </w:p>
    <w:p w14:paraId="470DBEEF" w14:textId="77777777" w:rsidR="005917D6" w:rsidRPr="00E63C8C" w:rsidRDefault="005917D6" w:rsidP="00B555D2">
      <w:pPr>
        <w:pStyle w:val="Corpsdetexte"/>
        <w:pBdr>
          <w:bottom w:val="single" w:sz="4" w:space="1" w:color="auto"/>
        </w:pBdr>
        <w:ind w:right="45"/>
        <w:rPr>
          <w:rFonts w:asciiTheme="minorHAnsi" w:hAnsiTheme="minorHAnsi" w:cstheme="minorHAnsi"/>
          <w:b/>
          <w:bCs/>
          <w:color w:val="010202"/>
          <w:sz w:val="22"/>
          <w:szCs w:val="22"/>
        </w:rPr>
      </w:pPr>
    </w:p>
    <w:p w14:paraId="2EA91504" w14:textId="77777777" w:rsidR="005917D6" w:rsidRPr="00E63C8C" w:rsidRDefault="005917D6" w:rsidP="00B555D2">
      <w:pPr>
        <w:ind w:right="45"/>
        <w:jc w:val="left"/>
        <w:rPr>
          <w:rFonts w:asciiTheme="minorHAnsi" w:hAnsiTheme="minorHAnsi" w:cstheme="minorHAnsi"/>
          <w:sz w:val="22"/>
          <w:szCs w:val="22"/>
        </w:rPr>
      </w:pPr>
    </w:p>
    <w:p w14:paraId="705CA569" w14:textId="425077AF" w:rsidR="005917D6" w:rsidRDefault="00B372AB" w:rsidP="00B555D2">
      <w:pPr>
        <w:ind w:right="45"/>
        <w:jc w:val="left"/>
        <w:rPr>
          <w:rFonts w:asciiTheme="minorHAnsi" w:hAnsiTheme="minorHAnsi" w:cstheme="minorHAnsi"/>
          <w:b/>
          <w:bCs/>
          <w:sz w:val="22"/>
          <w:szCs w:val="22"/>
        </w:rPr>
      </w:pPr>
      <w:r w:rsidRPr="00B372AB">
        <w:rPr>
          <w:rFonts w:asciiTheme="minorHAnsi" w:hAnsiTheme="minorHAnsi" w:cstheme="minorHAnsi"/>
          <w:b/>
          <w:bCs/>
          <w:sz w:val="22"/>
          <w:szCs w:val="22"/>
        </w:rPr>
        <w:t xml:space="preserve">Product </w:t>
      </w:r>
      <w:proofErr w:type="spellStart"/>
      <w:r w:rsidRPr="00B372AB">
        <w:rPr>
          <w:rFonts w:asciiTheme="minorHAnsi" w:hAnsiTheme="minorHAnsi" w:cstheme="minorHAnsi"/>
          <w:b/>
          <w:bCs/>
          <w:sz w:val="22"/>
          <w:szCs w:val="22"/>
        </w:rPr>
        <w:t>Owner</w:t>
      </w:r>
      <w:proofErr w:type="spellEnd"/>
      <w:r w:rsidRPr="00B372AB">
        <w:rPr>
          <w:rFonts w:asciiTheme="minorHAnsi" w:hAnsiTheme="minorHAnsi" w:cstheme="minorHAnsi"/>
          <w:b/>
          <w:bCs/>
          <w:sz w:val="22"/>
          <w:szCs w:val="22"/>
        </w:rPr>
        <w:t xml:space="preserve"> / PPO Digital de l’Espace Client Canal+</w:t>
      </w:r>
    </w:p>
    <w:p w14:paraId="0509C2A0" w14:textId="77777777" w:rsidR="00B372AB" w:rsidRPr="00E63C8C" w:rsidRDefault="00B372AB" w:rsidP="00B555D2">
      <w:pPr>
        <w:ind w:right="45"/>
        <w:jc w:val="left"/>
        <w:rPr>
          <w:rFonts w:asciiTheme="minorHAnsi" w:hAnsiTheme="minorHAnsi" w:cstheme="minorHAnsi"/>
          <w:sz w:val="22"/>
          <w:szCs w:val="22"/>
        </w:rPr>
      </w:pPr>
    </w:p>
    <w:p w14:paraId="1B8BE0AF" w14:textId="27DA6FAB" w:rsidR="00B075A7" w:rsidRPr="00EE30DF" w:rsidRDefault="00B075A7" w:rsidP="00B555D2">
      <w:pPr>
        <w:ind w:right="45"/>
        <w:jc w:val="left"/>
        <w:rPr>
          <w:rFonts w:asciiTheme="minorHAnsi" w:hAnsiTheme="minorHAnsi" w:cstheme="minorHAnsi"/>
          <w:i/>
          <w:iCs/>
          <w:sz w:val="22"/>
          <w:szCs w:val="22"/>
          <w:u w:val="single"/>
        </w:rPr>
      </w:pPr>
      <w:r w:rsidRPr="00EE30DF">
        <w:rPr>
          <w:rFonts w:asciiTheme="minorHAnsi" w:hAnsiTheme="minorHAnsi" w:cstheme="minorHAnsi"/>
          <w:i/>
          <w:iCs/>
          <w:sz w:val="22"/>
          <w:szCs w:val="22"/>
          <w:u w:val="single"/>
        </w:rPr>
        <w:t>P</w:t>
      </w:r>
      <w:r w:rsidR="00E63C8C" w:rsidRPr="00EE30DF">
        <w:rPr>
          <w:rFonts w:asciiTheme="minorHAnsi" w:hAnsiTheme="minorHAnsi" w:cstheme="minorHAnsi"/>
          <w:i/>
          <w:iCs/>
          <w:sz w:val="22"/>
          <w:szCs w:val="22"/>
          <w:u w:val="single"/>
        </w:rPr>
        <w:t>rojet/Contexte :</w:t>
      </w:r>
    </w:p>
    <w:p w14:paraId="083C4DA5" w14:textId="27BDF9C1" w:rsidR="005917D6" w:rsidRPr="00F53C76" w:rsidRDefault="00B372AB" w:rsidP="00B372AB">
      <w:pPr>
        <w:ind w:right="45"/>
        <w:jc w:val="left"/>
        <w:rPr>
          <w:rFonts w:asciiTheme="minorHAnsi" w:hAnsiTheme="minorHAnsi" w:cstheme="minorHAnsi"/>
          <w:i/>
          <w:iCs/>
          <w:sz w:val="22"/>
          <w:szCs w:val="22"/>
        </w:rPr>
      </w:pPr>
      <w:r w:rsidRPr="00B372AB">
        <w:rPr>
          <w:rFonts w:asciiTheme="minorHAnsi" w:hAnsiTheme="minorHAnsi" w:cstheme="minorHAnsi"/>
          <w:i/>
          <w:iCs/>
          <w:sz w:val="22"/>
          <w:szCs w:val="22"/>
        </w:rPr>
        <w:t xml:space="preserve">Au sein d’une </w:t>
      </w:r>
      <w:proofErr w:type="spellStart"/>
      <w:r w:rsidRPr="00B372AB">
        <w:rPr>
          <w:rFonts w:asciiTheme="minorHAnsi" w:hAnsiTheme="minorHAnsi" w:cstheme="minorHAnsi"/>
          <w:i/>
          <w:iCs/>
          <w:sz w:val="22"/>
          <w:szCs w:val="22"/>
        </w:rPr>
        <w:t>feature</w:t>
      </w:r>
      <w:proofErr w:type="spellEnd"/>
      <w:r w:rsidRPr="00B372AB">
        <w:rPr>
          <w:rFonts w:asciiTheme="minorHAnsi" w:hAnsiTheme="minorHAnsi" w:cstheme="minorHAnsi"/>
          <w:i/>
          <w:iCs/>
          <w:sz w:val="22"/>
          <w:szCs w:val="22"/>
        </w:rPr>
        <w:t xml:space="preserve"> team composée d’un manager, d’un tech lead, d’un valideur et de quatre développeurs,</w:t>
      </w:r>
      <w:r>
        <w:rPr>
          <w:rFonts w:asciiTheme="minorHAnsi" w:hAnsiTheme="minorHAnsi" w:cstheme="minorHAnsi"/>
          <w:i/>
          <w:iCs/>
          <w:sz w:val="22"/>
          <w:szCs w:val="22"/>
        </w:rPr>
        <w:t xml:space="preserve"> </w:t>
      </w:r>
      <w:r w:rsidRPr="00B372AB">
        <w:rPr>
          <w:rFonts w:asciiTheme="minorHAnsi" w:hAnsiTheme="minorHAnsi" w:cstheme="minorHAnsi"/>
          <w:i/>
          <w:iCs/>
          <w:sz w:val="22"/>
          <w:szCs w:val="22"/>
        </w:rPr>
        <w:t>j’étais chargé de cadrer toutes les évolutions et adaptations de l’Espace Client Canal+, impactant directement</w:t>
      </w:r>
      <w:r>
        <w:rPr>
          <w:rFonts w:asciiTheme="minorHAnsi" w:hAnsiTheme="minorHAnsi" w:cstheme="minorHAnsi"/>
          <w:i/>
          <w:iCs/>
          <w:sz w:val="22"/>
          <w:szCs w:val="22"/>
        </w:rPr>
        <w:t xml:space="preserve"> </w:t>
      </w:r>
      <w:r w:rsidRPr="00B372AB">
        <w:rPr>
          <w:rFonts w:asciiTheme="minorHAnsi" w:hAnsiTheme="minorHAnsi" w:cstheme="minorHAnsi"/>
          <w:i/>
          <w:iCs/>
          <w:sz w:val="22"/>
          <w:szCs w:val="22"/>
        </w:rPr>
        <w:t>l’expérience client.</w:t>
      </w:r>
    </w:p>
    <w:p w14:paraId="491A2947" w14:textId="77777777" w:rsidR="00B075A7" w:rsidRPr="00E63C8C" w:rsidRDefault="00B075A7" w:rsidP="00B555D2">
      <w:pPr>
        <w:ind w:right="45"/>
        <w:jc w:val="left"/>
        <w:rPr>
          <w:rFonts w:asciiTheme="minorHAnsi" w:hAnsiTheme="minorHAnsi" w:cstheme="minorHAnsi"/>
          <w:sz w:val="22"/>
          <w:szCs w:val="22"/>
        </w:rPr>
      </w:pPr>
    </w:p>
    <w:p w14:paraId="759362DA" w14:textId="7116B8A0" w:rsidR="005917D6" w:rsidRPr="00EE30DF" w:rsidRDefault="00E63C8C" w:rsidP="00B555D2">
      <w:pPr>
        <w:ind w:right="45"/>
        <w:jc w:val="left"/>
        <w:rPr>
          <w:rFonts w:asciiTheme="minorHAnsi" w:hAnsiTheme="minorHAnsi" w:cstheme="minorHAnsi"/>
          <w:sz w:val="22"/>
          <w:szCs w:val="22"/>
          <w:u w:val="single"/>
        </w:rPr>
      </w:pPr>
      <w:r w:rsidRPr="00EE30DF">
        <w:rPr>
          <w:rFonts w:ascii="Calibri" w:hAnsi="Calibri" w:cs="Calibri"/>
          <w:i/>
          <w:iCs/>
          <w:sz w:val="22"/>
          <w:szCs w:val="22"/>
          <w:u w:val="single"/>
        </w:rPr>
        <w:t>Réalisation / Mission</w:t>
      </w:r>
      <w:r w:rsidRPr="00EE30DF">
        <w:rPr>
          <w:rFonts w:asciiTheme="minorHAnsi" w:hAnsiTheme="minorHAnsi" w:cstheme="minorHAnsi"/>
          <w:i/>
          <w:iCs/>
          <w:sz w:val="22"/>
          <w:szCs w:val="22"/>
          <w:u w:val="single"/>
        </w:rPr>
        <w:t xml:space="preserve"> :</w:t>
      </w:r>
    </w:p>
    <w:p w14:paraId="108A8625" w14:textId="77777777" w:rsidR="00B372AB" w:rsidRPr="00B372AB" w:rsidRDefault="00B372AB" w:rsidP="004F356F">
      <w:pPr>
        <w:pStyle w:val="Paragraphedeliste"/>
        <w:numPr>
          <w:ilvl w:val="0"/>
          <w:numId w:val="12"/>
        </w:numPr>
        <w:ind w:right="45"/>
        <w:jc w:val="left"/>
        <w:rPr>
          <w:rFonts w:asciiTheme="minorHAnsi" w:hAnsiTheme="minorHAnsi" w:cstheme="minorHAnsi"/>
          <w:sz w:val="22"/>
          <w:szCs w:val="22"/>
        </w:rPr>
      </w:pPr>
      <w:r w:rsidRPr="00B372AB">
        <w:rPr>
          <w:rFonts w:asciiTheme="minorHAnsi" w:hAnsiTheme="minorHAnsi" w:cstheme="minorHAnsi"/>
          <w:sz w:val="22"/>
          <w:szCs w:val="22"/>
        </w:rPr>
        <w:t>Cadrage de plus de 15 parcours liés à la vie du client, notamment : Changement de coordonnées,</w:t>
      </w:r>
    </w:p>
    <w:p w14:paraId="71E1E42A" w14:textId="0F3036F7" w:rsidR="00B372AB" w:rsidRPr="00B372AB" w:rsidRDefault="00B372AB" w:rsidP="004F356F">
      <w:pPr>
        <w:pStyle w:val="Paragraphedeliste"/>
        <w:numPr>
          <w:ilvl w:val="0"/>
          <w:numId w:val="12"/>
        </w:numPr>
        <w:ind w:right="45"/>
        <w:jc w:val="left"/>
        <w:rPr>
          <w:rFonts w:asciiTheme="minorHAnsi" w:hAnsiTheme="minorHAnsi" w:cstheme="minorHAnsi"/>
          <w:sz w:val="22"/>
          <w:szCs w:val="22"/>
        </w:rPr>
      </w:pPr>
      <w:r w:rsidRPr="00B372AB">
        <w:rPr>
          <w:rFonts w:asciiTheme="minorHAnsi" w:hAnsiTheme="minorHAnsi" w:cstheme="minorHAnsi"/>
          <w:sz w:val="22"/>
          <w:szCs w:val="22"/>
        </w:rPr>
        <w:t xml:space="preserve">Modification du mode et du moyen de paiement (IBAN, CB, date de prélèvement), Modification de civilité avec gestion des pièces jointes, Gestion des préférences de communication, Signature électronique en partenariat avec Docapost et </w:t>
      </w:r>
      <w:proofErr w:type="spellStart"/>
      <w:r w:rsidRPr="00B372AB">
        <w:rPr>
          <w:rFonts w:asciiTheme="minorHAnsi" w:hAnsiTheme="minorHAnsi" w:cstheme="minorHAnsi"/>
          <w:sz w:val="22"/>
          <w:szCs w:val="22"/>
        </w:rPr>
        <w:t>Contralia</w:t>
      </w:r>
      <w:proofErr w:type="spellEnd"/>
      <w:r w:rsidRPr="00B372AB">
        <w:rPr>
          <w:rFonts w:asciiTheme="minorHAnsi" w:hAnsiTheme="minorHAnsi" w:cstheme="minorHAnsi"/>
          <w:sz w:val="22"/>
          <w:szCs w:val="22"/>
        </w:rPr>
        <w:t>, Parcours "Contactez-nous" : gestion des rendez-vous et click to call,</w:t>
      </w:r>
    </w:p>
    <w:p w14:paraId="1B68241F" w14:textId="4B1255C8" w:rsidR="00B372AB" w:rsidRPr="00B372AB" w:rsidRDefault="00B372AB" w:rsidP="004F356F">
      <w:pPr>
        <w:pStyle w:val="Paragraphedeliste"/>
        <w:numPr>
          <w:ilvl w:val="0"/>
          <w:numId w:val="12"/>
        </w:numPr>
        <w:ind w:right="45"/>
        <w:jc w:val="left"/>
        <w:rPr>
          <w:rFonts w:asciiTheme="minorHAnsi" w:hAnsiTheme="minorHAnsi" w:cstheme="minorHAnsi"/>
          <w:sz w:val="22"/>
          <w:szCs w:val="22"/>
        </w:rPr>
      </w:pPr>
      <w:r w:rsidRPr="00B372AB">
        <w:rPr>
          <w:rFonts w:asciiTheme="minorHAnsi" w:hAnsiTheme="minorHAnsi" w:cstheme="minorHAnsi"/>
          <w:sz w:val="22"/>
          <w:szCs w:val="22"/>
        </w:rPr>
        <w:t>Régularisation des impayés, Réactivation de contrat, Demande et annulation de résiliation, Changement d’équipement des partenaires FAI (Free, Orange, Bouygues Télécom, SFR), Changement de box, Autres parcours similaires liés à l’amélioration continue de l’Espace Client.</w:t>
      </w:r>
    </w:p>
    <w:p w14:paraId="053E864B" w14:textId="77777777" w:rsidR="00B372AB" w:rsidRPr="00B372AB" w:rsidRDefault="00B372AB" w:rsidP="004F356F">
      <w:pPr>
        <w:pStyle w:val="Paragraphedeliste"/>
        <w:numPr>
          <w:ilvl w:val="0"/>
          <w:numId w:val="12"/>
        </w:numPr>
        <w:ind w:right="45"/>
        <w:jc w:val="left"/>
        <w:rPr>
          <w:rFonts w:asciiTheme="minorHAnsi" w:hAnsiTheme="minorHAnsi" w:cstheme="minorHAnsi"/>
          <w:sz w:val="22"/>
          <w:szCs w:val="22"/>
        </w:rPr>
      </w:pPr>
      <w:r w:rsidRPr="00B372AB">
        <w:rPr>
          <w:rFonts w:asciiTheme="minorHAnsi" w:hAnsiTheme="minorHAnsi" w:cstheme="minorHAnsi"/>
          <w:sz w:val="22"/>
          <w:szCs w:val="22"/>
        </w:rPr>
        <w:t>Développement : prise en charge de certaines évolutions et corrections mineures,</w:t>
      </w:r>
    </w:p>
    <w:p w14:paraId="4AB2943B" w14:textId="77777777" w:rsidR="00B372AB" w:rsidRPr="00B372AB" w:rsidRDefault="00B372AB" w:rsidP="004F356F">
      <w:pPr>
        <w:pStyle w:val="Paragraphedeliste"/>
        <w:numPr>
          <w:ilvl w:val="0"/>
          <w:numId w:val="12"/>
        </w:numPr>
        <w:ind w:right="45"/>
        <w:jc w:val="left"/>
        <w:rPr>
          <w:rFonts w:asciiTheme="minorHAnsi" w:hAnsiTheme="minorHAnsi" w:cstheme="minorHAnsi"/>
          <w:sz w:val="22"/>
          <w:szCs w:val="22"/>
        </w:rPr>
      </w:pPr>
      <w:r w:rsidRPr="00B372AB">
        <w:rPr>
          <w:rFonts w:asciiTheme="minorHAnsi" w:hAnsiTheme="minorHAnsi" w:cstheme="minorHAnsi"/>
          <w:sz w:val="22"/>
          <w:szCs w:val="22"/>
        </w:rPr>
        <w:t>Assistance fonctionnelle :</w:t>
      </w:r>
    </w:p>
    <w:p w14:paraId="3FED82FC" w14:textId="77777777" w:rsidR="00B372AB" w:rsidRPr="00B372AB" w:rsidRDefault="00B372AB" w:rsidP="004F356F">
      <w:pPr>
        <w:pStyle w:val="Paragraphedeliste"/>
        <w:numPr>
          <w:ilvl w:val="0"/>
          <w:numId w:val="14"/>
        </w:numPr>
        <w:ind w:right="45"/>
        <w:jc w:val="left"/>
        <w:rPr>
          <w:rFonts w:asciiTheme="minorHAnsi" w:hAnsiTheme="minorHAnsi" w:cstheme="minorHAnsi"/>
          <w:sz w:val="22"/>
          <w:szCs w:val="22"/>
        </w:rPr>
      </w:pPr>
      <w:r w:rsidRPr="00B372AB">
        <w:rPr>
          <w:rFonts w:asciiTheme="minorHAnsi" w:hAnsiTheme="minorHAnsi" w:cstheme="minorHAnsi"/>
          <w:sz w:val="22"/>
          <w:szCs w:val="22"/>
        </w:rPr>
        <w:t>Analyse et résolution des bugs remontés par les différents interlocuteurs,</w:t>
      </w:r>
    </w:p>
    <w:p w14:paraId="086A00D4" w14:textId="0C218BB5" w:rsidR="00B372AB" w:rsidRPr="00B372AB" w:rsidRDefault="00B372AB" w:rsidP="004F356F">
      <w:pPr>
        <w:pStyle w:val="Paragraphedeliste"/>
        <w:numPr>
          <w:ilvl w:val="0"/>
          <w:numId w:val="14"/>
        </w:numPr>
        <w:ind w:right="45"/>
        <w:jc w:val="left"/>
        <w:rPr>
          <w:rFonts w:asciiTheme="minorHAnsi" w:hAnsiTheme="minorHAnsi" w:cstheme="minorHAnsi"/>
          <w:sz w:val="22"/>
          <w:szCs w:val="22"/>
        </w:rPr>
      </w:pPr>
      <w:r w:rsidRPr="00B372AB">
        <w:rPr>
          <w:rFonts w:asciiTheme="minorHAnsi" w:hAnsiTheme="minorHAnsi" w:cstheme="minorHAnsi"/>
          <w:sz w:val="22"/>
          <w:szCs w:val="22"/>
        </w:rPr>
        <w:t>Aide au cadrage des évolutions impactant d’autres applications gérées par la team (backend, middle, ou frontend).</w:t>
      </w:r>
    </w:p>
    <w:p w14:paraId="65AE8B12" w14:textId="77777777" w:rsidR="00B372AB" w:rsidRPr="00B372AB" w:rsidRDefault="00B372AB" w:rsidP="004F356F">
      <w:pPr>
        <w:pStyle w:val="Paragraphedeliste"/>
        <w:numPr>
          <w:ilvl w:val="0"/>
          <w:numId w:val="13"/>
        </w:numPr>
        <w:ind w:right="45"/>
        <w:jc w:val="left"/>
        <w:rPr>
          <w:rFonts w:asciiTheme="minorHAnsi" w:hAnsiTheme="minorHAnsi" w:cstheme="minorHAnsi"/>
          <w:sz w:val="22"/>
          <w:szCs w:val="22"/>
        </w:rPr>
      </w:pPr>
      <w:r w:rsidRPr="00B372AB">
        <w:rPr>
          <w:rFonts w:asciiTheme="minorHAnsi" w:hAnsiTheme="minorHAnsi" w:cstheme="minorHAnsi"/>
          <w:sz w:val="22"/>
          <w:szCs w:val="22"/>
        </w:rPr>
        <w:t>Validation des évolutions :</w:t>
      </w:r>
    </w:p>
    <w:p w14:paraId="741A2B5F" w14:textId="77777777" w:rsidR="00B372AB" w:rsidRPr="00B372AB" w:rsidRDefault="00B372AB" w:rsidP="004F356F">
      <w:pPr>
        <w:pStyle w:val="Paragraphedeliste"/>
        <w:numPr>
          <w:ilvl w:val="0"/>
          <w:numId w:val="15"/>
        </w:numPr>
        <w:ind w:right="45"/>
        <w:jc w:val="left"/>
        <w:rPr>
          <w:rFonts w:asciiTheme="minorHAnsi" w:hAnsiTheme="minorHAnsi" w:cstheme="minorHAnsi"/>
          <w:sz w:val="22"/>
          <w:szCs w:val="22"/>
        </w:rPr>
      </w:pPr>
      <w:r w:rsidRPr="00B372AB">
        <w:rPr>
          <w:rFonts w:asciiTheme="minorHAnsi" w:hAnsiTheme="minorHAnsi" w:cstheme="minorHAnsi"/>
          <w:sz w:val="22"/>
          <w:szCs w:val="22"/>
        </w:rPr>
        <w:t>Préparation des jeux de tests,</w:t>
      </w:r>
    </w:p>
    <w:p w14:paraId="0A7FB86D" w14:textId="7578E5EF" w:rsidR="00B372AB" w:rsidRPr="00B372AB" w:rsidRDefault="00B372AB" w:rsidP="004F356F">
      <w:pPr>
        <w:pStyle w:val="Paragraphedeliste"/>
        <w:numPr>
          <w:ilvl w:val="0"/>
          <w:numId w:val="15"/>
        </w:numPr>
        <w:ind w:right="45"/>
        <w:jc w:val="left"/>
        <w:rPr>
          <w:rFonts w:asciiTheme="minorHAnsi" w:hAnsiTheme="minorHAnsi" w:cstheme="minorHAnsi"/>
          <w:sz w:val="22"/>
          <w:szCs w:val="22"/>
        </w:rPr>
      </w:pPr>
      <w:r w:rsidRPr="00B372AB">
        <w:rPr>
          <w:rFonts w:asciiTheme="minorHAnsi" w:hAnsiTheme="minorHAnsi" w:cstheme="minorHAnsi"/>
          <w:sz w:val="22"/>
          <w:szCs w:val="22"/>
        </w:rPr>
        <w:t xml:space="preserve">Réalisation de tests fonctionnels sur les branches de développement et sur les environnements de recette, d’intégration ou de </w:t>
      </w:r>
      <w:proofErr w:type="spellStart"/>
      <w:r w:rsidRPr="00B372AB">
        <w:rPr>
          <w:rFonts w:asciiTheme="minorHAnsi" w:hAnsiTheme="minorHAnsi" w:cstheme="minorHAnsi"/>
          <w:sz w:val="22"/>
          <w:szCs w:val="22"/>
        </w:rPr>
        <w:t>pré-production</w:t>
      </w:r>
      <w:proofErr w:type="spellEnd"/>
      <w:r w:rsidRPr="00B372AB">
        <w:rPr>
          <w:rFonts w:asciiTheme="minorHAnsi" w:hAnsiTheme="minorHAnsi" w:cstheme="minorHAnsi"/>
          <w:sz w:val="22"/>
          <w:szCs w:val="22"/>
        </w:rPr>
        <w:t xml:space="preserve"> (PP).</w:t>
      </w:r>
    </w:p>
    <w:p w14:paraId="15594458" w14:textId="0F94660C" w:rsidR="00B372AB" w:rsidRPr="00B372AB" w:rsidRDefault="00B372AB" w:rsidP="004F356F">
      <w:pPr>
        <w:pStyle w:val="Paragraphedeliste"/>
        <w:numPr>
          <w:ilvl w:val="0"/>
          <w:numId w:val="13"/>
        </w:numPr>
        <w:ind w:right="45"/>
        <w:jc w:val="left"/>
        <w:rPr>
          <w:rFonts w:asciiTheme="minorHAnsi" w:hAnsiTheme="minorHAnsi" w:cstheme="minorHAnsi"/>
          <w:sz w:val="22"/>
          <w:szCs w:val="22"/>
        </w:rPr>
      </w:pPr>
      <w:r w:rsidRPr="00B372AB">
        <w:rPr>
          <w:rFonts w:asciiTheme="minorHAnsi" w:hAnsiTheme="minorHAnsi" w:cstheme="minorHAnsi"/>
          <w:sz w:val="22"/>
          <w:szCs w:val="22"/>
        </w:rPr>
        <w:t>Animation de cérémonies agiles : participation active aux groomings, sprint plannings, démos, et rétrospectives.</w:t>
      </w:r>
    </w:p>
    <w:p w14:paraId="17645DDF" w14:textId="13D9A594" w:rsidR="00EE30DF" w:rsidRPr="00AD2D2C" w:rsidRDefault="00B372AB" w:rsidP="004F356F">
      <w:pPr>
        <w:pStyle w:val="Paragraphedeliste"/>
        <w:numPr>
          <w:ilvl w:val="0"/>
          <w:numId w:val="13"/>
        </w:numPr>
        <w:ind w:right="45"/>
        <w:jc w:val="left"/>
        <w:rPr>
          <w:rFonts w:asciiTheme="majorBidi" w:hAnsiTheme="majorBidi" w:cstheme="majorBidi"/>
          <w:sz w:val="22"/>
          <w:szCs w:val="22"/>
        </w:rPr>
      </w:pPr>
      <w:r w:rsidRPr="00AD2D2C">
        <w:rPr>
          <w:rFonts w:asciiTheme="minorHAnsi" w:hAnsiTheme="minorHAnsi" w:cstheme="minorHAnsi"/>
          <w:sz w:val="22"/>
          <w:szCs w:val="22"/>
        </w:rPr>
        <w:t>Études d’impact pour anticiper les risques liés aux nouvelles fonctionnalités ou corrections</w:t>
      </w:r>
    </w:p>
    <w:p w14:paraId="1FB1E0EE" w14:textId="060ECCDA" w:rsidR="00AD2D2C" w:rsidRDefault="00AD2D2C" w:rsidP="00AD2D2C">
      <w:pPr>
        <w:pStyle w:val="Paragraphedeliste"/>
        <w:ind w:right="45"/>
        <w:jc w:val="left"/>
        <w:rPr>
          <w:rFonts w:asciiTheme="minorHAnsi" w:hAnsiTheme="minorHAnsi" w:cstheme="minorHAnsi"/>
          <w:sz w:val="22"/>
          <w:szCs w:val="22"/>
        </w:rPr>
      </w:pPr>
    </w:p>
    <w:p w14:paraId="00D57821" w14:textId="77777777" w:rsidR="00AD2D2C" w:rsidRPr="00AD2D2C" w:rsidRDefault="00AD2D2C" w:rsidP="00AD2D2C">
      <w:pPr>
        <w:pStyle w:val="Paragraphedeliste"/>
        <w:ind w:right="45"/>
        <w:jc w:val="left"/>
        <w:rPr>
          <w:rFonts w:asciiTheme="majorBidi" w:hAnsiTheme="majorBidi" w:cstheme="majorBidi"/>
          <w:sz w:val="22"/>
          <w:szCs w:val="22"/>
        </w:rPr>
      </w:pPr>
    </w:p>
    <w:p w14:paraId="1F4DDC44" w14:textId="0F8960B9" w:rsidR="007F4B85" w:rsidRPr="00403151" w:rsidRDefault="00B372AB" w:rsidP="00B555D2">
      <w:pPr>
        <w:tabs>
          <w:tab w:val="left" w:pos="4253"/>
          <w:tab w:val="left" w:pos="8505"/>
        </w:tabs>
        <w:ind w:right="45"/>
        <w:jc w:val="left"/>
        <w:rPr>
          <w:rFonts w:asciiTheme="minorHAnsi" w:hAnsiTheme="minorHAnsi" w:cstheme="minorHAnsi"/>
          <w:b/>
          <w:bCs/>
          <w:color w:val="010202"/>
          <w:sz w:val="22"/>
          <w:szCs w:val="22"/>
        </w:rPr>
      </w:pPr>
      <w:r>
        <w:rPr>
          <w:rFonts w:ascii="Calibri" w:hAnsi="Calibri" w:cs="Calibri"/>
          <w:b/>
          <w:bCs/>
          <w:sz w:val="22"/>
          <w:szCs w:val="22"/>
        </w:rPr>
        <w:t>04</w:t>
      </w:r>
      <w:r w:rsidR="007F4B85" w:rsidRPr="00403151">
        <w:rPr>
          <w:rFonts w:ascii="Calibri" w:hAnsi="Calibri" w:cs="Calibri"/>
          <w:b/>
          <w:bCs/>
          <w:sz w:val="22"/>
          <w:szCs w:val="22"/>
        </w:rPr>
        <w:t>/201</w:t>
      </w:r>
      <w:r>
        <w:rPr>
          <w:rFonts w:ascii="Calibri" w:hAnsi="Calibri" w:cs="Calibri"/>
          <w:b/>
          <w:bCs/>
          <w:sz w:val="22"/>
          <w:szCs w:val="22"/>
        </w:rPr>
        <w:t>3</w:t>
      </w:r>
      <w:r w:rsidR="007F4B85" w:rsidRPr="00403151">
        <w:rPr>
          <w:rFonts w:ascii="Calibri" w:hAnsi="Calibri" w:cs="Calibri"/>
          <w:b/>
          <w:bCs/>
          <w:sz w:val="22"/>
          <w:szCs w:val="22"/>
        </w:rPr>
        <w:t xml:space="preserve"> – </w:t>
      </w:r>
      <w:r>
        <w:rPr>
          <w:rFonts w:ascii="Calibri" w:hAnsi="Calibri" w:cs="Calibri"/>
          <w:b/>
          <w:bCs/>
          <w:sz w:val="22"/>
          <w:szCs w:val="22"/>
        </w:rPr>
        <w:t>03</w:t>
      </w:r>
      <w:r w:rsidR="007F4B85" w:rsidRPr="00403151">
        <w:rPr>
          <w:rFonts w:ascii="Calibri" w:hAnsi="Calibri" w:cs="Calibri"/>
          <w:b/>
          <w:bCs/>
          <w:sz w:val="22"/>
          <w:szCs w:val="22"/>
        </w:rPr>
        <w:t>/201</w:t>
      </w:r>
      <w:r>
        <w:rPr>
          <w:rFonts w:ascii="Calibri" w:hAnsi="Calibri" w:cs="Calibri"/>
          <w:b/>
          <w:bCs/>
          <w:sz w:val="22"/>
          <w:szCs w:val="22"/>
        </w:rPr>
        <w:t>6</w:t>
      </w:r>
      <w:r w:rsidR="00F53C76" w:rsidRPr="00403151">
        <w:rPr>
          <w:rFonts w:ascii="Calibri" w:hAnsi="Calibri" w:cs="Calibri"/>
          <w:b/>
          <w:bCs/>
          <w:sz w:val="22"/>
          <w:szCs w:val="22"/>
        </w:rPr>
        <w:t xml:space="preserve"> : </w:t>
      </w:r>
      <w:r w:rsidRPr="00B372AB">
        <w:rPr>
          <w:rFonts w:ascii="Calibri" w:hAnsi="Calibri" w:cs="Calibri"/>
          <w:b/>
          <w:bCs/>
          <w:sz w:val="22"/>
          <w:szCs w:val="22"/>
        </w:rPr>
        <w:t>CANAL+</w:t>
      </w:r>
    </w:p>
    <w:p w14:paraId="5CA4C859" w14:textId="77777777" w:rsidR="00F53C76" w:rsidRPr="00E63C8C" w:rsidRDefault="00F53C76" w:rsidP="00B555D2">
      <w:pPr>
        <w:pStyle w:val="Corpsdetexte"/>
        <w:pBdr>
          <w:bottom w:val="single" w:sz="4" w:space="1" w:color="auto"/>
        </w:pBdr>
        <w:ind w:right="45"/>
        <w:rPr>
          <w:rFonts w:asciiTheme="minorHAnsi" w:hAnsiTheme="minorHAnsi" w:cstheme="minorHAnsi"/>
          <w:b/>
          <w:bCs/>
          <w:color w:val="010202"/>
          <w:sz w:val="22"/>
          <w:szCs w:val="22"/>
        </w:rPr>
      </w:pPr>
    </w:p>
    <w:p w14:paraId="38A6E92E" w14:textId="77777777" w:rsidR="00F53C76" w:rsidRPr="00E63C8C" w:rsidRDefault="00F53C76" w:rsidP="00B555D2">
      <w:pPr>
        <w:ind w:right="45"/>
        <w:jc w:val="left"/>
        <w:rPr>
          <w:rFonts w:asciiTheme="minorHAnsi" w:hAnsiTheme="minorHAnsi" w:cstheme="minorHAnsi"/>
          <w:sz w:val="22"/>
          <w:szCs w:val="22"/>
        </w:rPr>
      </w:pPr>
    </w:p>
    <w:p w14:paraId="0C0CF9F1" w14:textId="18EFE1E1" w:rsidR="005917D6" w:rsidRPr="00EE30DF" w:rsidRDefault="00B372AB" w:rsidP="00B555D2">
      <w:pPr>
        <w:ind w:right="45"/>
        <w:jc w:val="left"/>
        <w:rPr>
          <w:rFonts w:asciiTheme="minorHAnsi" w:hAnsiTheme="minorHAnsi" w:cstheme="minorHAnsi"/>
          <w:b/>
          <w:bCs/>
          <w:sz w:val="22"/>
          <w:szCs w:val="22"/>
        </w:rPr>
      </w:pPr>
      <w:r w:rsidRPr="00B372AB">
        <w:rPr>
          <w:rFonts w:asciiTheme="minorHAnsi" w:hAnsiTheme="minorHAnsi" w:cstheme="minorHAnsi"/>
          <w:b/>
          <w:bCs/>
          <w:sz w:val="22"/>
          <w:szCs w:val="22"/>
        </w:rPr>
        <w:t>Ingénieur Validation et Qualité</w:t>
      </w:r>
      <w:r w:rsidR="005917D6" w:rsidRPr="00EE30DF">
        <w:rPr>
          <w:rFonts w:asciiTheme="minorHAnsi" w:hAnsiTheme="minorHAnsi" w:cstheme="minorHAnsi"/>
          <w:b/>
          <w:bCs/>
          <w:sz w:val="22"/>
          <w:szCs w:val="22"/>
        </w:rPr>
        <w:tab/>
      </w:r>
    </w:p>
    <w:p w14:paraId="0F08F74C" w14:textId="77777777" w:rsidR="005917D6" w:rsidRPr="00E63C8C" w:rsidRDefault="005917D6" w:rsidP="00B555D2">
      <w:pPr>
        <w:ind w:right="45"/>
        <w:jc w:val="left"/>
        <w:rPr>
          <w:rFonts w:asciiTheme="minorHAnsi" w:hAnsiTheme="minorHAnsi" w:cstheme="minorHAnsi"/>
          <w:sz w:val="22"/>
          <w:szCs w:val="22"/>
        </w:rPr>
      </w:pPr>
    </w:p>
    <w:p w14:paraId="0BAE5706" w14:textId="15060C99" w:rsidR="00B075A7" w:rsidRPr="00EE30DF" w:rsidRDefault="00B075A7" w:rsidP="00B555D2">
      <w:pPr>
        <w:ind w:right="45"/>
        <w:jc w:val="left"/>
        <w:rPr>
          <w:rFonts w:asciiTheme="minorHAnsi" w:hAnsiTheme="minorHAnsi" w:cstheme="minorHAnsi"/>
          <w:i/>
          <w:iCs/>
          <w:sz w:val="22"/>
          <w:szCs w:val="22"/>
          <w:u w:val="single"/>
        </w:rPr>
      </w:pPr>
      <w:r w:rsidRPr="00EE30DF">
        <w:rPr>
          <w:rFonts w:asciiTheme="minorHAnsi" w:hAnsiTheme="minorHAnsi" w:cstheme="minorHAnsi"/>
          <w:i/>
          <w:iCs/>
          <w:sz w:val="22"/>
          <w:szCs w:val="22"/>
          <w:u w:val="single"/>
        </w:rPr>
        <w:t> </w:t>
      </w:r>
      <w:r w:rsidR="00E63C8C" w:rsidRPr="00EE30DF">
        <w:rPr>
          <w:rFonts w:asciiTheme="minorHAnsi" w:hAnsiTheme="minorHAnsi" w:cstheme="minorHAnsi"/>
          <w:i/>
          <w:iCs/>
          <w:sz w:val="22"/>
          <w:szCs w:val="22"/>
          <w:u w:val="single"/>
        </w:rPr>
        <w:t>Projet / Contexte </w:t>
      </w:r>
      <w:r w:rsidRPr="00EE30DF">
        <w:rPr>
          <w:rFonts w:asciiTheme="minorHAnsi" w:hAnsiTheme="minorHAnsi" w:cstheme="minorHAnsi"/>
          <w:i/>
          <w:iCs/>
          <w:sz w:val="22"/>
          <w:szCs w:val="22"/>
          <w:u w:val="single"/>
        </w:rPr>
        <w:t>:</w:t>
      </w:r>
    </w:p>
    <w:p w14:paraId="5DC44650" w14:textId="60C5A0D6" w:rsidR="005917D6" w:rsidRPr="00B372AB" w:rsidRDefault="00B372AB" w:rsidP="00B372AB">
      <w:pPr>
        <w:ind w:right="45"/>
        <w:jc w:val="left"/>
        <w:rPr>
          <w:rFonts w:asciiTheme="minorHAnsi" w:hAnsiTheme="minorHAnsi" w:cstheme="minorHAnsi"/>
          <w:i/>
          <w:iCs/>
          <w:sz w:val="22"/>
          <w:szCs w:val="22"/>
        </w:rPr>
      </w:pPr>
      <w:r w:rsidRPr="00B372AB">
        <w:rPr>
          <w:rFonts w:asciiTheme="minorHAnsi" w:hAnsiTheme="minorHAnsi" w:cstheme="minorHAnsi"/>
          <w:i/>
          <w:iCs/>
          <w:sz w:val="22"/>
          <w:szCs w:val="22"/>
        </w:rPr>
        <w:t>Au sein d’une équipe chargée d’automatiser et de valider l’ensemble des évolutions du système d’information,</w:t>
      </w:r>
      <w:r>
        <w:rPr>
          <w:rFonts w:asciiTheme="minorHAnsi" w:hAnsiTheme="minorHAnsi" w:cstheme="minorHAnsi"/>
          <w:i/>
          <w:iCs/>
          <w:sz w:val="22"/>
          <w:szCs w:val="22"/>
        </w:rPr>
        <w:t xml:space="preserve"> </w:t>
      </w:r>
      <w:r w:rsidRPr="00B372AB">
        <w:rPr>
          <w:rFonts w:asciiTheme="minorHAnsi" w:hAnsiTheme="minorHAnsi" w:cstheme="minorHAnsi"/>
          <w:i/>
          <w:iCs/>
          <w:sz w:val="22"/>
          <w:szCs w:val="22"/>
        </w:rPr>
        <w:t>j’étais responsable de valider toutes les évolutions et corrections impactant plusieurs applications ou systèmes</w:t>
      </w:r>
      <w:r>
        <w:rPr>
          <w:rFonts w:asciiTheme="minorHAnsi" w:hAnsiTheme="minorHAnsi" w:cstheme="minorHAnsi"/>
          <w:i/>
          <w:iCs/>
          <w:sz w:val="22"/>
          <w:szCs w:val="22"/>
        </w:rPr>
        <w:t xml:space="preserve"> </w:t>
      </w:r>
      <w:r w:rsidRPr="00B372AB">
        <w:rPr>
          <w:rFonts w:asciiTheme="minorHAnsi" w:hAnsiTheme="minorHAnsi" w:cstheme="minorHAnsi"/>
          <w:i/>
          <w:iCs/>
          <w:sz w:val="22"/>
          <w:szCs w:val="22"/>
        </w:rPr>
        <w:t>techniques.</w:t>
      </w:r>
    </w:p>
    <w:p w14:paraId="684B6F57" w14:textId="3A4D2692" w:rsidR="005917D6" w:rsidRPr="00E63C8C" w:rsidRDefault="005917D6" w:rsidP="00B555D2">
      <w:pPr>
        <w:ind w:right="45"/>
        <w:jc w:val="left"/>
        <w:rPr>
          <w:rFonts w:asciiTheme="minorHAnsi" w:hAnsiTheme="minorHAnsi" w:cstheme="minorHAnsi"/>
          <w:sz w:val="22"/>
          <w:szCs w:val="22"/>
        </w:rPr>
      </w:pPr>
    </w:p>
    <w:p w14:paraId="42377FFF" w14:textId="29B21776" w:rsidR="007F4B85" w:rsidRPr="00EE30DF" w:rsidRDefault="00E63C8C" w:rsidP="00B555D2">
      <w:pPr>
        <w:tabs>
          <w:tab w:val="left" w:pos="4253"/>
          <w:tab w:val="left" w:pos="8505"/>
        </w:tabs>
        <w:ind w:right="45"/>
        <w:jc w:val="left"/>
        <w:rPr>
          <w:rFonts w:asciiTheme="minorHAnsi" w:hAnsiTheme="minorHAnsi" w:cstheme="minorHAnsi"/>
          <w:i/>
          <w:iCs/>
          <w:sz w:val="22"/>
          <w:szCs w:val="22"/>
          <w:u w:val="single"/>
        </w:rPr>
      </w:pPr>
      <w:r w:rsidRPr="00EE30DF">
        <w:rPr>
          <w:rFonts w:asciiTheme="minorHAnsi" w:hAnsiTheme="minorHAnsi" w:cstheme="minorHAnsi"/>
          <w:i/>
          <w:iCs/>
          <w:sz w:val="22"/>
          <w:szCs w:val="22"/>
          <w:u w:val="single"/>
        </w:rPr>
        <w:t xml:space="preserve">Réalisation / Mission </w:t>
      </w:r>
      <w:r w:rsidR="007F4B85" w:rsidRPr="00EE30DF">
        <w:rPr>
          <w:rFonts w:asciiTheme="minorHAnsi" w:hAnsiTheme="minorHAnsi" w:cstheme="minorHAnsi"/>
          <w:sz w:val="22"/>
          <w:szCs w:val="22"/>
          <w:u w:val="single"/>
        </w:rPr>
        <w:t>:</w:t>
      </w:r>
    </w:p>
    <w:p w14:paraId="69F219B7" w14:textId="77777777" w:rsidR="00B372AB" w:rsidRPr="00B372AB" w:rsidRDefault="00B372AB" w:rsidP="004F356F">
      <w:pPr>
        <w:pStyle w:val="Paragraphedeliste"/>
        <w:numPr>
          <w:ilvl w:val="0"/>
          <w:numId w:val="16"/>
        </w:numPr>
        <w:ind w:right="45"/>
        <w:jc w:val="left"/>
        <w:rPr>
          <w:rFonts w:asciiTheme="minorHAnsi" w:hAnsiTheme="minorHAnsi" w:cstheme="minorHAnsi"/>
          <w:sz w:val="22"/>
          <w:szCs w:val="22"/>
        </w:rPr>
      </w:pPr>
      <w:r w:rsidRPr="00B372AB">
        <w:rPr>
          <w:rFonts w:asciiTheme="minorHAnsi" w:hAnsiTheme="minorHAnsi" w:cstheme="minorHAnsi"/>
          <w:sz w:val="22"/>
          <w:szCs w:val="22"/>
        </w:rPr>
        <w:t xml:space="preserve">Validation de la refonte de l’Espace Client Canal+, incluant tous les parcours </w:t>
      </w:r>
      <w:proofErr w:type="spellStart"/>
      <w:r w:rsidRPr="00B372AB">
        <w:rPr>
          <w:rFonts w:asciiTheme="minorHAnsi" w:hAnsiTheme="minorHAnsi" w:cstheme="minorHAnsi"/>
          <w:sz w:val="22"/>
          <w:szCs w:val="22"/>
        </w:rPr>
        <w:t>selfcare</w:t>
      </w:r>
      <w:proofErr w:type="spellEnd"/>
      <w:r w:rsidRPr="00B372AB">
        <w:rPr>
          <w:rFonts w:asciiTheme="minorHAnsi" w:hAnsiTheme="minorHAnsi" w:cstheme="minorHAnsi"/>
          <w:sz w:val="22"/>
          <w:szCs w:val="22"/>
        </w:rPr>
        <w:t xml:space="preserve"> client (PHP),</w:t>
      </w:r>
    </w:p>
    <w:p w14:paraId="07D17D44" w14:textId="77777777" w:rsidR="00B372AB" w:rsidRPr="00B372AB" w:rsidRDefault="00B372AB" w:rsidP="004F356F">
      <w:pPr>
        <w:pStyle w:val="Paragraphedeliste"/>
        <w:numPr>
          <w:ilvl w:val="0"/>
          <w:numId w:val="16"/>
        </w:numPr>
        <w:ind w:right="45"/>
        <w:jc w:val="left"/>
        <w:rPr>
          <w:rFonts w:asciiTheme="minorHAnsi" w:hAnsiTheme="minorHAnsi" w:cstheme="minorHAnsi"/>
          <w:sz w:val="22"/>
          <w:szCs w:val="22"/>
        </w:rPr>
      </w:pPr>
      <w:r w:rsidRPr="00B372AB">
        <w:rPr>
          <w:rFonts w:asciiTheme="minorHAnsi" w:hAnsiTheme="minorHAnsi" w:cstheme="minorHAnsi"/>
          <w:sz w:val="22"/>
          <w:szCs w:val="22"/>
        </w:rPr>
        <w:t>Validation de MyCanal.fr, plateforme de replay et de live du groupe Canal+,</w:t>
      </w:r>
    </w:p>
    <w:p w14:paraId="0ABF4FE1" w14:textId="77777777" w:rsidR="00B372AB" w:rsidRPr="00B372AB" w:rsidRDefault="00B372AB" w:rsidP="004F356F">
      <w:pPr>
        <w:pStyle w:val="Paragraphedeliste"/>
        <w:numPr>
          <w:ilvl w:val="0"/>
          <w:numId w:val="16"/>
        </w:numPr>
        <w:ind w:right="45"/>
        <w:jc w:val="left"/>
        <w:rPr>
          <w:rFonts w:asciiTheme="minorHAnsi" w:hAnsiTheme="minorHAnsi" w:cstheme="minorHAnsi"/>
          <w:sz w:val="22"/>
          <w:szCs w:val="22"/>
        </w:rPr>
      </w:pPr>
      <w:r w:rsidRPr="00B372AB">
        <w:rPr>
          <w:rFonts w:asciiTheme="minorHAnsi" w:hAnsiTheme="minorHAnsi" w:cstheme="minorHAnsi"/>
          <w:sz w:val="22"/>
          <w:szCs w:val="22"/>
        </w:rPr>
        <w:t>Validation de la mise en place des normes SEPA (scripts Bash, IHM, prélèvements, gestion des impayés, etc.),</w:t>
      </w:r>
    </w:p>
    <w:p w14:paraId="68682ABA" w14:textId="77777777" w:rsidR="00B372AB" w:rsidRPr="00B372AB" w:rsidRDefault="00B372AB" w:rsidP="004F356F">
      <w:pPr>
        <w:pStyle w:val="Paragraphedeliste"/>
        <w:numPr>
          <w:ilvl w:val="0"/>
          <w:numId w:val="16"/>
        </w:numPr>
        <w:ind w:right="45"/>
        <w:jc w:val="left"/>
        <w:rPr>
          <w:rFonts w:asciiTheme="minorHAnsi" w:hAnsiTheme="minorHAnsi" w:cstheme="minorHAnsi"/>
          <w:sz w:val="22"/>
          <w:szCs w:val="22"/>
        </w:rPr>
      </w:pPr>
      <w:r w:rsidRPr="00B372AB">
        <w:rPr>
          <w:rFonts w:asciiTheme="minorHAnsi" w:hAnsiTheme="minorHAnsi" w:cstheme="minorHAnsi"/>
          <w:sz w:val="22"/>
          <w:szCs w:val="22"/>
        </w:rPr>
        <w:t>Validation des courriers entrants en partenariat avec Docapost,</w:t>
      </w:r>
    </w:p>
    <w:p w14:paraId="3BDAF4CC" w14:textId="2FF3E67A" w:rsidR="00B372AB" w:rsidRPr="00B372AB" w:rsidRDefault="00B372AB" w:rsidP="004F356F">
      <w:pPr>
        <w:pStyle w:val="Paragraphedeliste"/>
        <w:numPr>
          <w:ilvl w:val="0"/>
          <w:numId w:val="16"/>
        </w:numPr>
        <w:ind w:right="45"/>
        <w:jc w:val="left"/>
        <w:rPr>
          <w:rFonts w:asciiTheme="minorHAnsi" w:hAnsiTheme="minorHAnsi" w:cstheme="minorHAnsi"/>
          <w:sz w:val="22"/>
          <w:szCs w:val="22"/>
        </w:rPr>
      </w:pPr>
      <w:r w:rsidRPr="00B372AB">
        <w:rPr>
          <w:rFonts w:asciiTheme="minorHAnsi" w:hAnsiTheme="minorHAnsi" w:cstheme="minorHAnsi"/>
          <w:sz w:val="22"/>
          <w:szCs w:val="22"/>
        </w:rPr>
        <w:t>Développement d’une interface IHM de suivi des versions des différentes applications déployées sur chaque environnement,</w:t>
      </w:r>
    </w:p>
    <w:p w14:paraId="59EE1C89" w14:textId="77777777" w:rsidR="00B372AB" w:rsidRPr="00B372AB" w:rsidRDefault="00B372AB" w:rsidP="004F356F">
      <w:pPr>
        <w:pStyle w:val="Paragraphedeliste"/>
        <w:numPr>
          <w:ilvl w:val="0"/>
          <w:numId w:val="16"/>
        </w:numPr>
        <w:ind w:right="45"/>
        <w:jc w:val="left"/>
        <w:rPr>
          <w:rFonts w:asciiTheme="minorHAnsi" w:hAnsiTheme="minorHAnsi" w:cstheme="minorHAnsi"/>
          <w:sz w:val="22"/>
          <w:szCs w:val="22"/>
        </w:rPr>
      </w:pPr>
      <w:r w:rsidRPr="00B372AB">
        <w:rPr>
          <w:rFonts w:asciiTheme="minorHAnsi" w:hAnsiTheme="minorHAnsi" w:cstheme="minorHAnsi"/>
          <w:sz w:val="22"/>
          <w:szCs w:val="22"/>
        </w:rPr>
        <w:t>Validation des commandes distributeurs en collaboration avec Bouygues Télécom et Orange,</w:t>
      </w:r>
    </w:p>
    <w:p w14:paraId="1EC9993A" w14:textId="77777777" w:rsidR="00B372AB" w:rsidRPr="00B372AB" w:rsidRDefault="00B372AB" w:rsidP="004F356F">
      <w:pPr>
        <w:pStyle w:val="Paragraphedeliste"/>
        <w:numPr>
          <w:ilvl w:val="0"/>
          <w:numId w:val="16"/>
        </w:numPr>
        <w:ind w:right="45"/>
        <w:jc w:val="left"/>
        <w:rPr>
          <w:rFonts w:asciiTheme="minorHAnsi" w:hAnsiTheme="minorHAnsi" w:cstheme="minorHAnsi"/>
          <w:sz w:val="22"/>
          <w:szCs w:val="22"/>
        </w:rPr>
      </w:pPr>
      <w:r w:rsidRPr="00B372AB">
        <w:rPr>
          <w:rFonts w:asciiTheme="minorHAnsi" w:hAnsiTheme="minorHAnsi" w:cstheme="minorHAnsi"/>
          <w:sz w:val="22"/>
          <w:szCs w:val="22"/>
        </w:rPr>
        <w:t>Pilotage de projets transverses, impliquant plusieurs équipes et applications,</w:t>
      </w:r>
    </w:p>
    <w:p w14:paraId="3707F74D" w14:textId="77777777" w:rsidR="00B372AB" w:rsidRPr="00B372AB" w:rsidRDefault="00B372AB" w:rsidP="004F356F">
      <w:pPr>
        <w:pStyle w:val="Paragraphedeliste"/>
        <w:numPr>
          <w:ilvl w:val="0"/>
          <w:numId w:val="16"/>
        </w:numPr>
        <w:ind w:right="45"/>
        <w:jc w:val="left"/>
        <w:rPr>
          <w:rFonts w:asciiTheme="minorHAnsi" w:hAnsiTheme="minorHAnsi" w:cstheme="minorHAnsi"/>
          <w:sz w:val="22"/>
          <w:szCs w:val="22"/>
        </w:rPr>
      </w:pPr>
      <w:r w:rsidRPr="00B372AB">
        <w:rPr>
          <w:rFonts w:asciiTheme="minorHAnsi" w:hAnsiTheme="minorHAnsi" w:cstheme="minorHAnsi"/>
          <w:sz w:val="22"/>
          <w:szCs w:val="22"/>
        </w:rPr>
        <w:t>Assistance fonctionnelle :</w:t>
      </w:r>
    </w:p>
    <w:p w14:paraId="47A70569" w14:textId="77777777" w:rsidR="00B372AB" w:rsidRPr="00B372AB" w:rsidRDefault="00B372AB" w:rsidP="004F356F">
      <w:pPr>
        <w:pStyle w:val="Paragraphedeliste"/>
        <w:numPr>
          <w:ilvl w:val="0"/>
          <w:numId w:val="17"/>
        </w:numPr>
        <w:ind w:right="45"/>
        <w:jc w:val="left"/>
        <w:rPr>
          <w:rFonts w:asciiTheme="minorHAnsi" w:hAnsiTheme="minorHAnsi" w:cstheme="minorHAnsi"/>
          <w:sz w:val="22"/>
          <w:szCs w:val="22"/>
        </w:rPr>
      </w:pPr>
      <w:r w:rsidRPr="00B372AB">
        <w:rPr>
          <w:rFonts w:asciiTheme="minorHAnsi" w:hAnsiTheme="minorHAnsi" w:cstheme="minorHAnsi"/>
          <w:sz w:val="22"/>
          <w:szCs w:val="22"/>
        </w:rPr>
        <w:t>Analyse des bugs remontés par les différents interlocuteurs,</w:t>
      </w:r>
    </w:p>
    <w:p w14:paraId="6D876F13" w14:textId="77777777" w:rsidR="00B372AB" w:rsidRPr="00B372AB" w:rsidRDefault="00B372AB" w:rsidP="004F356F">
      <w:pPr>
        <w:pStyle w:val="Paragraphedeliste"/>
        <w:numPr>
          <w:ilvl w:val="0"/>
          <w:numId w:val="17"/>
        </w:numPr>
        <w:ind w:right="45"/>
        <w:jc w:val="left"/>
        <w:rPr>
          <w:rFonts w:asciiTheme="minorHAnsi" w:hAnsiTheme="minorHAnsi" w:cstheme="minorHAnsi"/>
          <w:sz w:val="22"/>
          <w:szCs w:val="22"/>
        </w:rPr>
      </w:pPr>
      <w:r w:rsidRPr="00B372AB">
        <w:rPr>
          <w:rFonts w:asciiTheme="minorHAnsi" w:hAnsiTheme="minorHAnsi" w:cstheme="minorHAnsi"/>
          <w:sz w:val="22"/>
          <w:szCs w:val="22"/>
        </w:rPr>
        <w:t xml:space="preserve">Tests de charge à l’aide de </w:t>
      </w:r>
      <w:proofErr w:type="spellStart"/>
      <w:r w:rsidRPr="00B372AB">
        <w:rPr>
          <w:rFonts w:asciiTheme="minorHAnsi" w:hAnsiTheme="minorHAnsi" w:cstheme="minorHAnsi"/>
          <w:sz w:val="22"/>
          <w:szCs w:val="22"/>
        </w:rPr>
        <w:t>JMeter</w:t>
      </w:r>
      <w:proofErr w:type="spellEnd"/>
      <w:r w:rsidRPr="00B372AB">
        <w:rPr>
          <w:rFonts w:asciiTheme="minorHAnsi" w:hAnsiTheme="minorHAnsi" w:cstheme="minorHAnsi"/>
          <w:sz w:val="22"/>
          <w:szCs w:val="22"/>
        </w:rPr>
        <w:t>,</w:t>
      </w:r>
    </w:p>
    <w:p w14:paraId="7FBD153F" w14:textId="77777777" w:rsidR="00B372AB" w:rsidRPr="00B372AB" w:rsidRDefault="00B372AB" w:rsidP="004F356F">
      <w:pPr>
        <w:pStyle w:val="Paragraphedeliste"/>
        <w:numPr>
          <w:ilvl w:val="0"/>
          <w:numId w:val="17"/>
        </w:numPr>
        <w:ind w:right="45"/>
        <w:jc w:val="left"/>
        <w:rPr>
          <w:rFonts w:asciiTheme="minorHAnsi" w:hAnsiTheme="minorHAnsi" w:cstheme="minorHAnsi"/>
          <w:sz w:val="22"/>
          <w:szCs w:val="22"/>
        </w:rPr>
      </w:pPr>
      <w:r w:rsidRPr="00B372AB">
        <w:rPr>
          <w:rFonts w:asciiTheme="minorHAnsi" w:hAnsiTheme="minorHAnsi" w:cstheme="minorHAnsi"/>
          <w:sz w:val="22"/>
          <w:szCs w:val="22"/>
        </w:rPr>
        <w:t xml:space="preserve">Automatisation de cas de test avec </w:t>
      </w:r>
      <w:proofErr w:type="spellStart"/>
      <w:r w:rsidRPr="00B372AB">
        <w:rPr>
          <w:rFonts w:asciiTheme="minorHAnsi" w:hAnsiTheme="minorHAnsi" w:cstheme="minorHAnsi"/>
          <w:sz w:val="22"/>
          <w:szCs w:val="22"/>
        </w:rPr>
        <w:t>SoapUI</w:t>
      </w:r>
      <w:proofErr w:type="spellEnd"/>
      <w:r w:rsidRPr="00B372AB">
        <w:rPr>
          <w:rFonts w:asciiTheme="minorHAnsi" w:hAnsiTheme="minorHAnsi" w:cstheme="minorHAnsi"/>
          <w:sz w:val="22"/>
          <w:szCs w:val="22"/>
        </w:rPr>
        <w:t>.</w:t>
      </w:r>
    </w:p>
    <w:p w14:paraId="13E52114" w14:textId="77777777" w:rsidR="00B372AB" w:rsidRPr="00B372AB" w:rsidRDefault="00B372AB" w:rsidP="004F356F">
      <w:pPr>
        <w:pStyle w:val="Paragraphedeliste"/>
        <w:numPr>
          <w:ilvl w:val="0"/>
          <w:numId w:val="16"/>
        </w:numPr>
        <w:ind w:right="45"/>
        <w:jc w:val="left"/>
        <w:rPr>
          <w:rFonts w:asciiTheme="minorHAnsi" w:hAnsiTheme="minorHAnsi" w:cstheme="minorHAnsi"/>
          <w:sz w:val="22"/>
          <w:szCs w:val="22"/>
        </w:rPr>
      </w:pPr>
      <w:r w:rsidRPr="00B372AB">
        <w:rPr>
          <w:rFonts w:asciiTheme="minorHAnsi" w:hAnsiTheme="minorHAnsi" w:cstheme="minorHAnsi"/>
          <w:sz w:val="22"/>
          <w:szCs w:val="22"/>
        </w:rPr>
        <w:t>Support technique : accompagnement des équipes métier, chefs de projet et développeurs.</w:t>
      </w:r>
    </w:p>
    <w:p w14:paraId="6673DE4A" w14:textId="77777777" w:rsidR="00B372AB" w:rsidRDefault="00B372AB" w:rsidP="00B372AB">
      <w:pPr>
        <w:ind w:right="45"/>
        <w:jc w:val="left"/>
        <w:rPr>
          <w:rFonts w:asciiTheme="minorHAnsi" w:hAnsiTheme="minorHAnsi" w:cstheme="minorHAnsi"/>
          <w:sz w:val="22"/>
          <w:szCs w:val="22"/>
        </w:rPr>
      </w:pPr>
    </w:p>
    <w:p w14:paraId="5832B43C" w14:textId="5D26C01B" w:rsidR="00B372AB" w:rsidRPr="00B372AB" w:rsidRDefault="00B372AB" w:rsidP="00B372AB">
      <w:pPr>
        <w:ind w:right="45"/>
        <w:jc w:val="left"/>
        <w:rPr>
          <w:rFonts w:asciiTheme="minorHAnsi" w:hAnsiTheme="minorHAnsi" w:cstheme="minorHAnsi"/>
          <w:b/>
          <w:bCs/>
          <w:i/>
          <w:iCs/>
          <w:sz w:val="22"/>
          <w:szCs w:val="22"/>
        </w:rPr>
      </w:pPr>
      <w:r w:rsidRPr="00B372AB">
        <w:rPr>
          <w:rFonts w:asciiTheme="minorHAnsi" w:hAnsiTheme="minorHAnsi" w:cstheme="minorHAnsi"/>
          <w:b/>
          <w:bCs/>
          <w:i/>
          <w:iCs/>
          <w:sz w:val="22"/>
          <w:szCs w:val="22"/>
        </w:rPr>
        <w:t>Environnement technique / Outils</w:t>
      </w:r>
      <w:r>
        <w:rPr>
          <w:rFonts w:asciiTheme="minorHAnsi" w:hAnsiTheme="minorHAnsi" w:cstheme="minorHAnsi"/>
          <w:b/>
          <w:bCs/>
          <w:i/>
          <w:iCs/>
          <w:sz w:val="22"/>
          <w:szCs w:val="22"/>
        </w:rPr>
        <w:t xml:space="preserve"> </w:t>
      </w:r>
      <w:r w:rsidRPr="00B372AB">
        <w:rPr>
          <w:rFonts w:asciiTheme="minorHAnsi" w:hAnsiTheme="minorHAnsi" w:cstheme="minorHAnsi"/>
          <w:b/>
          <w:bCs/>
          <w:i/>
          <w:iCs/>
          <w:sz w:val="22"/>
          <w:szCs w:val="22"/>
        </w:rPr>
        <w:t xml:space="preserve">: Jira, QC ALM, </w:t>
      </w:r>
      <w:proofErr w:type="spellStart"/>
      <w:r w:rsidRPr="00B372AB">
        <w:rPr>
          <w:rFonts w:asciiTheme="minorHAnsi" w:hAnsiTheme="minorHAnsi" w:cstheme="minorHAnsi"/>
          <w:b/>
          <w:bCs/>
          <w:i/>
          <w:iCs/>
          <w:sz w:val="22"/>
          <w:szCs w:val="22"/>
        </w:rPr>
        <w:t>SoapUI</w:t>
      </w:r>
      <w:proofErr w:type="spellEnd"/>
      <w:r w:rsidRPr="00B372AB">
        <w:rPr>
          <w:rFonts w:asciiTheme="minorHAnsi" w:hAnsiTheme="minorHAnsi" w:cstheme="minorHAnsi"/>
          <w:b/>
          <w:bCs/>
          <w:i/>
          <w:iCs/>
          <w:sz w:val="22"/>
          <w:szCs w:val="22"/>
        </w:rPr>
        <w:t xml:space="preserve">, Postman, SQL, </w:t>
      </w:r>
      <w:proofErr w:type="spellStart"/>
      <w:r w:rsidRPr="00B372AB">
        <w:rPr>
          <w:rFonts w:asciiTheme="minorHAnsi" w:hAnsiTheme="minorHAnsi" w:cstheme="minorHAnsi"/>
          <w:b/>
          <w:bCs/>
          <w:i/>
          <w:iCs/>
          <w:sz w:val="22"/>
          <w:szCs w:val="22"/>
        </w:rPr>
        <w:t>DBeaver</w:t>
      </w:r>
      <w:proofErr w:type="spellEnd"/>
      <w:r w:rsidRPr="00B372AB">
        <w:rPr>
          <w:rFonts w:asciiTheme="minorHAnsi" w:hAnsiTheme="minorHAnsi" w:cstheme="minorHAnsi"/>
          <w:b/>
          <w:bCs/>
          <w:i/>
          <w:iCs/>
          <w:sz w:val="22"/>
          <w:szCs w:val="22"/>
        </w:rPr>
        <w:t>, API REST, PHP/HTML/CSS,</w:t>
      </w:r>
    </w:p>
    <w:p w14:paraId="5AA5A44F" w14:textId="2C3955F0" w:rsidR="007F4B85" w:rsidRPr="005917D6" w:rsidRDefault="00B372AB" w:rsidP="00B372AB">
      <w:pPr>
        <w:ind w:right="45"/>
        <w:jc w:val="left"/>
        <w:rPr>
          <w:rFonts w:asciiTheme="majorBidi" w:hAnsiTheme="majorBidi" w:cstheme="majorBidi"/>
          <w:sz w:val="22"/>
          <w:szCs w:val="22"/>
        </w:rPr>
      </w:pPr>
      <w:proofErr w:type="spellStart"/>
      <w:r w:rsidRPr="00B372AB">
        <w:rPr>
          <w:rFonts w:asciiTheme="minorHAnsi" w:hAnsiTheme="minorHAnsi" w:cstheme="minorHAnsi"/>
          <w:sz w:val="22"/>
          <w:szCs w:val="22"/>
        </w:rPr>
        <w:t>MobaXterm</w:t>
      </w:r>
      <w:proofErr w:type="spellEnd"/>
      <w:r w:rsidRPr="00B372AB">
        <w:rPr>
          <w:rFonts w:asciiTheme="minorHAnsi" w:hAnsiTheme="minorHAnsi" w:cstheme="minorHAnsi"/>
          <w:sz w:val="22"/>
          <w:szCs w:val="22"/>
        </w:rPr>
        <w:t>…</w:t>
      </w:r>
    </w:p>
    <w:p w14:paraId="1CCCD1FE" w14:textId="77777777" w:rsidR="005917D6" w:rsidRPr="00EE30DF" w:rsidRDefault="005917D6" w:rsidP="00B555D2">
      <w:pPr>
        <w:tabs>
          <w:tab w:val="left" w:pos="4253"/>
          <w:tab w:val="left" w:pos="8505"/>
        </w:tabs>
        <w:ind w:right="45"/>
        <w:jc w:val="left"/>
        <w:rPr>
          <w:rFonts w:ascii="Calibri" w:hAnsi="Calibri" w:cs="Calibri"/>
          <w:b/>
          <w:bCs/>
          <w:i/>
          <w:iCs/>
          <w:sz w:val="22"/>
          <w:szCs w:val="22"/>
        </w:rPr>
      </w:pPr>
    </w:p>
    <w:p w14:paraId="7325AF72" w14:textId="77777777" w:rsidR="00B372AB" w:rsidRDefault="00B372AB" w:rsidP="00B555D2">
      <w:pPr>
        <w:tabs>
          <w:tab w:val="left" w:pos="4253"/>
          <w:tab w:val="left" w:pos="8505"/>
        </w:tabs>
        <w:ind w:right="45"/>
        <w:jc w:val="left"/>
        <w:rPr>
          <w:rFonts w:ascii="Calibri" w:hAnsi="Calibri" w:cs="Calibri"/>
          <w:b/>
          <w:bCs/>
          <w:sz w:val="22"/>
          <w:szCs w:val="22"/>
        </w:rPr>
      </w:pPr>
    </w:p>
    <w:p w14:paraId="2CAA479C" w14:textId="75EB9AEF" w:rsidR="007F4B85" w:rsidRPr="00F53C76" w:rsidRDefault="00B372AB" w:rsidP="00B555D2">
      <w:pPr>
        <w:tabs>
          <w:tab w:val="left" w:pos="4253"/>
          <w:tab w:val="left" w:pos="8505"/>
        </w:tabs>
        <w:ind w:right="45"/>
        <w:jc w:val="left"/>
        <w:rPr>
          <w:rFonts w:ascii="Calibri" w:hAnsi="Calibri" w:cs="Calibri"/>
          <w:b/>
          <w:bCs/>
          <w:sz w:val="22"/>
          <w:szCs w:val="22"/>
        </w:rPr>
      </w:pPr>
      <w:r>
        <w:rPr>
          <w:rFonts w:ascii="Calibri" w:hAnsi="Calibri" w:cs="Calibri"/>
          <w:b/>
          <w:bCs/>
          <w:sz w:val="22"/>
          <w:szCs w:val="22"/>
        </w:rPr>
        <w:t>04</w:t>
      </w:r>
      <w:r w:rsidR="007F4B85" w:rsidRPr="00F53C76">
        <w:rPr>
          <w:rFonts w:ascii="Calibri" w:hAnsi="Calibri" w:cs="Calibri"/>
          <w:b/>
          <w:bCs/>
          <w:sz w:val="22"/>
          <w:szCs w:val="22"/>
        </w:rPr>
        <w:t>/</w:t>
      </w:r>
      <w:r>
        <w:rPr>
          <w:rFonts w:ascii="Calibri" w:hAnsi="Calibri" w:cs="Calibri"/>
          <w:b/>
          <w:bCs/>
          <w:sz w:val="22"/>
          <w:szCs w:val="22"/>
        </w:rPr>
        <w:t>2012</w:t>
      </w:r>
      <w:r w:rsidR="007F4B85" w:rsidRPr="00F53C76">
        <w:rPr>
          <w:rFonts w:ascii="Calibri" w:hAnsi="Calibri" w:cs="Calibri"/>
          <w:b/>
          <w:bCs/>
          <w:sz w:val="22"/>
          <w:szCs w:val="22"/>
        </w:rPr>
        <w:t xml:space="preserve"> – 0</w:t>
      </w:r>
      <w:r>
        <w:rPr>
          <w:rFonts w:ascii="Calibri" w:hAnsi="Calibri" w:cs="Calibri"/>
          <w:b/>
          <w:bCs/>
          <w:sz w:val="22"/>
          <w:szCs w:val="22"/>
        </w:rPr>
        <w:t>3</w:t>
      </w:r>
      <w:r w:rsidR="007F4B85" w:rsidRPr="00F53C76">
        <w:rPr>
          <w:rFonts w:ascii="Calibri" w:hAnsi="Calibri" w:cs="Calibri"/>
          <w:b/>
          <w:bCs/>
          <w:sz w:val="22"/>
          <w:szCs w:val="22"/>
        </w:rPr>
        <w:t>/201</w:t>
      </w:r>
      <w:bookmarkStart w:id="0" w:name="_Hlk96600760"/>
      <w:r>
        <w:rPr>
          <w:rFonts w:ascii="Calibri" w:hAnsi="Calibri" w:cs="Calibri"/>
          <w:b/>
          <w:bCs/>
          <w:sz w:val="22"/>
          <w:szCs w:val="22"/>
        </w:rPr>
        <w:t>3</w:t>
      </w:r>
      <w:r w:rsidR="00F53C76">
        <w:rPr>
          <w:rFonts w:ascii="Calibri" w:hAnsi="Calibri" w:cs="Calibri"/>
          <w:b/>
          <w:bCs/>
          <w:sz w:val="22"/>
          <w:szCs w:val="22"/>
        </w:rPr>
        <w:t xml:space="preserve"> : </w:t>
      </w:r>
      <w:r w:rsidR="00EA53B3" w:rsidRPr="00EA53B3">
        <w:rPr>
          <w:rFonts w:ascii="Calibri" w:hAnsi="Calibri" w:cs="Calibri"/>
          <w:b/>
          <w:bCs/>
          <w:caps/>
          <w:sz w:val="22"/>
          <w:szCs w:val="22"/>
        </w:rPr>
        <w:t>Bouygues Télécom</w:t>
      </w:r>
      <w:r w:rsidR="00EA53B3" w:rsidRPr="00EA53B3">
        <w:rPr>
          <w:rFonts w:ascii="Calibri" w:hAnsi="Calibri" w:cs="Calibri"/>
          <w:b/>
          <w:bCs/>
          <w:sz w:val="22"/>
          <w:szCs w:val="22"/>
        </w:rPr>
        <w:t xml:space="preserve"> - ALTEN Meudon</w:t>
      </w:r>
    </w:p>
    <w:p w14:paraId="59937979" w14:textId="77777777" w:rsidR="005917D6" w:rsidRPr="00E512D6" w:rsidRDefault="005917D6" w:rsidP="00B555D2">
      <w:pPr>
        <w:pStyle w:val="Corpsdetexte"/>
        <w:pBdr>
          <w:bottom w:val="single" w:sz="4" w:space="1" w:color="auto"/>
        </w:pBdr>
        <w:ind w:right="45"/>
        <w:rPr>
          <w:rFonts w:ascii="Calibri" w:hAnsi="Calibri" w:cs="Calibri"/>
          <w:b/>
          <w:bCs/>
          <w:color w:val="010202"/>
          <w:sz w:val="22"/>
          <w:szCs w:val="22"/>
        </w:rPr>
      </w:pPr>
    </w:p>
    <w:bookmarkEnd w:id="0"/>
    <w:p w14:paraId="4F8D23E5" w14:textId="77777777" w:rsidR="00EE30DF" w:rsidRDefault="00EE30DF" w:rsidP="00B555D2">
      <w:pPr>
        <w:ind w:right="45"/>
        <w:jc w:val="left"/>
        <w:rPr>
          <w:rFonts w:asciiTheme="minorHAnsi" w:hAnsiTheme="minorHAnsi" w:cstheme="minorHAnsi"/>
          <w:sz w:val="22"/>
          <w:szCs w:val="22"/>
        </w:rPr>
      </w:pPr>
    </w:p>
    <w:p w14:paraId="1026582A" w14:textId="77777777" w:rsidR="00EA53B3" w:rsidRDefault="00EA53B3" w:rsidP="00B555D2">
      <w:pPr>
        <w:ind w:right="45"/>
        <w:jc w:val="left"/>
        <w:rPr>
          <w:rFonts w:asciiTheme="minorHAnsi" w:hAnsiTheme="minorHAnsi" w:cstheme="minorHAnsi"/>
          <w:b/>
          <w:bCs/>
          <w:sz w:val="22"/>
          <w:szCs w:val="22"/>
        </w:rPr>
      </w:pPr>
      <w:r w:rsidRPr="00EA53B3">
        <w:rPr>
          <w:rFonts w:asciiTheme="minorHAnsi" w:hAnsiTheme="minorHAnsi" w:cstheme="minorHAnsi"/>
          <w:b/>
          <w:bCs/>
          <w:sz w:val="22"/>
          <w:szCs w:val="22"/>
        </w:rPr>
        <w:t>Ingénieur Analyste Transverse</w:t>
      </w:r>
    </w:p>
    <w:p w14:paraId="14844F08" w14:textId="256433DC" w:rsidR="005917D6" w:rsidRPr="00B90893" w:rsidRDefault="005917D6" w:rsidP="00B555D2">
      <w:pPr>
        <w:ind w:right="45"/>
        <w:jc w:val="left"/>
        <w:rPr>
          <w:rFonts w:asciiTheme="minorHAnsi" w:hAnsiTheme="minorHAnsi" w:cstheme="minorHAnsi"/>
          <w:sz w:val="22"/>
          <w:szCs w:val="22"/>
        </w:rPr>
      </w:pPr>
      <w:r w:rsidRPr="00B90893">
        <w:rPr>
          <w:rFonts w:asciiTheme="minorHAnsi" w:hAnsiTheme="minorHAnsi" w:cstheme="minorHAnsi"/>
          <w:sz w:val="22"/>
          <w:szCs w:val="22"/>
        </w:rPr>
        <w:tab/>
      </w:r>
    </w:p>
    <w:p w14:paraId="3F1D76A4" w14:textId="2D9CFC49" w:rsidR="00B075A7" w:rsidRPr="00EE30DF" w:rsidRDefault="00B90893" w:rsidP="00B555D2">
      <w:pPr>
        <w:ind w:right="45"/>
        <w:jc w:val="left"/>
        <w:rPr>
          <w:rFonts w:asciiTheme="minorHAnsi" w:hAnsiTheme="minorHAnsi" w:cstheme="minorHAnsi"/>
          <w:sz w:val="22"/>
          <w:szCs w:val="22"/>
          <w:u w:val="single"/>
        </w:rPr>
      </w:pPr>
      <w:bookmarkStart w:id="1" w:name="_Hlk96601481"/>
      <w:r w:rsidRPr="00EE30DF">
        <w:rPr>
          <w:rFonts w:asciiTheme="minorHAnsi" w:hAnsiTheme="minorHAnsi" w:cstheme="minorHAnsi"/>
          <w:i/>
          <w:iCs/>
          <w:sz w:val="22"/>
          <w:szCs w:val="22"/>
          <w:u w:val="single"/>
        </w:rPr>
        <w:t>Projet / Contexte </w:t>
      </w:r>
      <w:r w:rsidR="00B075A7" w:rsidRPr="00EE30DF">
        <w:rPr>
          <w:rFonts w:asciiTheme="minorHAnsi" w:hAnsiTheme="minorHAnsi" w:cstheme="minorHAnsi"/>
          <w:sz w:val="22"/>
          <w:szCs w:val="22"/>
          <w:u w:val="single"/>
        </w:rPr>
        <w:t>:</w:t>
      </w:r>
    </w:p>
    <w:bookmarkEnd w:id="1"/>
    <w:p w14:paraId="20CC6460" w14:textId="55BD2F39" w:rsidR="005917D6" w:rsidRPr="00F53C76" w:rsidRDefault="00EA53B3" w:rsidP="00EA53B3">
      <w:pPr>
        <w:ind w:right="45"/>
        <w:jc w:val="left"/>
        <w:rPr>
          <w:rFonts w:asciiTheme="minorHAnsi" w:hAnsiTheme="minorHAnsi" w:cstheme="minorHAnsi"/>
          <w:i/>
          <w:iCs/>
          <w:sz w:val="22"/>
          <w:szCs w:val="22"/>
        </w:rPr>
      </w:pPr>
      <w:r w:rsidRPr="00EA53B3">
        <w:rPr>
          <w:rFonts w:asciiTheme="minorHAnsi" w:hAnsiTheme="minorHAnsi" w:cstheme="minorHAnsi"/>
          <w:i/>
          <w:iCs/>
          <w:sz w:val="22"/>
          <w:szCs w:val="22"/>
        </w:rPr>
        <w:t>Au sein d’une équipe de validation transverse des systèmes techniques, j’étais chargé de valider les évolutions</w:t>
      </w:r>
      <w:r>
        <w:rPr>
          <w:rFonts w:asciiTheme="minorHAnsi" w:hAnsiTheme="minorHAnsi" w:cstheme="minorHAnsi"/>
          <w:i/>
          <w:iCs/>
          <w:sz w:val="22"/>
          <w:szCs w:val="22"/>
        </w:rPr>
        <w:t xml:space="preserve"> </w:t>
      </w:r>
      <w:r w:rsidRPr="00EA53B3">
        <w:rPr>
          <w:rFonts w:asciiTheme="minorHAnsi" w:hAnsiTheme="minorHAnsi" w:cstheme="minorHAnsi"/>
          <w:i/>
          <w:iCs/>
          <w:sz w:val="22"/>
          <w:szCs w:val="22"/>
        </w:rPr>
        <w:t>impactant plusieurs systèmes techniques interconnectés</w:t>
      </w:r>
      <w:r w:rsidR="005917D6" w:rsidRPr="00F53C76">
        <w:rPr>
          <w:rFonts w:asciiTheme="minorHAnsi" w:hAnsiTheme="minorHAnsi" w:cstheme="minorHAnsi"/>
          <w:i/>
          <w:iCs/>
          <w:sz w:val="22"/>
          <w:szCs w:val="22"/>
        </w:rPr>
        <w:t>.</w:t>
      </w:r>
    </w:p>
    <w:p w14:paraId="3C360859" w14:textId="77777777" w:rsidR="005917D6" w:rsidRPr="00B90893" w:rsidRDefault="005917D6" w:rsidP="00B555D2">
      <w:pPr>
        <w:ind w:right="45"/>
        <w:jc w:val="left"/>
        <w:rPr>
          <w:rFonts w:asciiTheme="minorHAnsi" w:hAnsiTheme="minorHAnsi" w:cstheme="minorHAnsi"/>
          <w:sz w:val="22"/>
          <w:szCs w:val="22"/>
        </w:rPr>
      </w:pPr>
    </w:p>
    <w:p w14:paraId="0559E7D7" w14:textId="4B4B7AC8" w:rsidR="00B075A7" w:rsidRPr="00EE30DF" w:rsidRDefault="00B90893" w:rsidP="00B555D2">
      <w:pPr>
        <w:tabs>
          <w:tab w:val="left" w:pos="4253"/>
          <w:tab w:val="left" w:pos="8505"/>
        </w:tabs>
        <w:ind w:right="45"/>
        <w:jc w:val="left"/>
        <w:rPr>
          <w:rFonts w:asciiTheme="minorHAnsi" w:hAnsiTheme="minorHAnsi" w:cstheme="minorHAnsi"/>
          <w:i/>
          <w:iCs/>
          <w:sz w:val="22"/>
          <w:szCs w:val="22"/>
          <w:u w:val="single"/>
        </w:rPr>
      </w:pPr>
      <w:r w:rsidRPr="00EE30DF">
        <w:rPr>
          <w:rFonts w:asciiTheme="minorHAnsi" w:hAnsiTheme="minorHAnsi" w:cstheme="minorHAnsi"/>
          <w:i/>
          <w:iCs/>
          <w:sz w:val="22"/>
          <w:szCs w:val="22"/>
          <w:u w:val="single"/>
        </w:rPr>
        <w:t xml:space="preserve">Réalisation / Mission </w:t>
      </w:r>
      <w:r w:rsidR="00B075A7" w:rsidRPr="00EE30DF">
        <w:rPr>
          <w:rFonts w:asciiTheme="minorHAnsi" w:hAnsiTheme="minorHAnsi" w:cstheme="minorHAnsi"/>
          <w:sz w:val="22"/>
          <w:szCs w:val="22"/>
          <w:u w:val="single"/>
        </w:rPr>
        <w:t>:</w:t>
      </w:r>
    </w:p>
    <w:p w14:paraId="4DBE019D" w14:textId="77777777" w:rsidR="00EA53B3" w:rsidRPr="00EA53B3" w:rsidRDefault="00EA53B3" w:rsidP="004F356F">
      <w:pPr>
        <w:pStyle w:val="Paragraphedeliste"/>
        <w:numPr>
          <w:ilvl w:val="0"/>
          <w:numId w:val="18"/>
        </w:numPr>
        <w:ind w:right="45"/>
        <w:rPr>
          <w:rFonts w:asciiTheme="minorHAnsi" w:hAnsiTheme="minorHAnsi" w:cstheme="minorHAnsi"/>
          <w:sz w:val="22"/>
          <w:szCs w:val="22"/>
        </w:rPr>
      </w:pPr>
      <w:r w:rsidRPr="00EA53B3">
        <w:rPr>
          <w:rFonts w:asciiTheme="minorHAnsi" w:hAnsiTheme="minorHAnsi" w:cstheme="minorHAnsi"/>
          <w:sz w:val="22"/>
          <w:szCs w:val="22"/>
        </w:rPr>
        <w:t>Analyse des exigences fournies par la MOE (Maîtrise d’</w:t>
      </w:r>
      <w:proofErr w:type="spellStart"/>
      <w:r w:rsidRPr="00EA53B3">
        <w:rPr>
          <w:rFonts w:asciiTheme="minorHAnsi" w:hAnsiTheme="minorHAnsi" w:cstheme="minorHAnsi"/>
          <w:sz w:val="22"/>
          <w:szCs w:val="22"/>
        </w:rPr>
        <w:t>OEuvre</w:t>
      </w:r>
      <w:proofErr w:type="spellEnd"/>
      <w:r w:rsidRPr="00EA53B3">
        <w:rPr>
          <w:rFonts w:asciiTheme="minorHAnsi" w:hAnsiTheme="minorHAnsi" w:cstheme="minorHAnsi"/>
          <w:sz w:val="22"/>
          <w:szCs w:val="22"/>
        </w:rPr>
        <w:t>),</w:t>
      </w:r>
    </w:p>
    <w:p w14:paraId="0D50D34F" w14:textId="77777777" w:rsidR="00EA53B3" w:rsidRPr="00EA53B3" w:rsidRDefault="00EA53B3" w:rsidP="004F356F">
      <w:pPr>
        <w:pStyle w:val="Paragraphedeliste"/>
        <w:numPr>
          <w:ilvl w:val="0"/>
          <w:numId w:val="18"/>
        </w:numPr>
        <w:ind w:right="45"/>
        <w:rPr>
          <w:rFonts w:asciiTheme="minorHAnsi" w:hAnsiTheme="minorHAnsi" w:cstheme="minorHAnsi"/>
          <w:sz w:val="22"/>
          <w:szCs w:val="22"/>
        </w:rPr>
      </w:pPr>
      <w:r w:rsidRPr="00EA53B3">
        <w:rPr>
          <w:rFonts w:asciiTheme="minorHAnsi" w:hAnsiTheme="minorHAnsi" w:cstheme="minorHAnsi"/>
          <w:sz w:val="22"/>
          <w:szCs w:val="22"/>
        </w:rPr>
        <w:t>Élaboration de la stratégie de tests transverse, alignée avec les objectifs techniques et fonctionnels,</w:t>
      </w:r>
    </w:p>
    <w:p w14:paraId="70C7270F" w14:textId="77777777" w:rsidR="00EA53B3" w:rsidRPr="00EA53B3" w:rsidRDefault="00EA53B3" w:rsidP="004F356F">
      <w:pPr>
        <w:pStyle w:val="Paragraphedeliste"/>
        <w:numPr>
          <w:ilvl w:val="0"/>
          <w:numId w:val="18"/>
        </w:numPr>
        <w:ind w:right="45"/>
        <w:rPr>
          <w:rFonts w:asciiTheme="minorHAnsi" w:hAnsiTheme="minorHAnsi" w:cstheme="minorHAnsi"/>
          <w:sz w:val="22"/>
          <w:szCs w:val="22"/>
        </w:rPr>
      </w:pPr>
      <w:r w:rsidRPr="00EA53B3">
        <w:rPr>
          <w:rFonts w:asciiTheme="minorHAnsi" w:hAnsiTheme="minorHAnsi" w:cstheme="minorHAnsi"/>
          <w:sz w:val="22"/>
          <w:szCs w:val="22"/>
        </w:rPr>
        <w:t>Rédaction des plans de tests (cahiers de tests métier) et validation des spécifications fonctionnelles,</w:t>
      </w:r>
    </w:p>
    <w:p w14:paraId="23324E7B" w14:textId="77777777" w:rsidR="00EA53B3" w:rsidRPr="00EA53B3" w:rsidRDefault="00EA53B3" w:rsidP="004F356F">
      <w:pPr>
        <w:pStyle w:val="Paragraphedeliste"/>
        <w:numPr>
          <w:ilvl w:val="0"/>
          <w:numId w:val="18"/>
        </w:numPr>
        <w:ind w:right="45"/>
        <w:rPr>
          <w:rFonts w:asciiTheme="minorHAnsi" w:hAnsiTheme="minorHAnsi" w:cstheme="minorHAnsi"/>
          <w:sz w:val="22"/>
          <w:szCs w:val="22"/>
        </w:rPr>
      </w:pPr>
      <w:r w:rsidRPr="00EA53B3">
        <w:rPr>
          <w:rFonts w:asciiTheme="minorHAnsi" w:hAnsiTheme="minorHAnsi" w:cstheme="minorHAnsi"/>
          <w:sz w:val="22"/>
          <w:szCs w:val="22"/>
        </w:rPr>
        <w:t xml:space="preserve">Conception des cas de tests (use cases) et fiches de tests sur HP </w:t>
      </w:r>
      <w:proofErr w:type="spellStart"/>
      <w:r w:rsidRPr="00EA53B3">
        <w:rPr>
          <w:rFonts w:asciiTheme="minorHAnsi" w:hAnsiTheme="minorHAnsi" w:cstheme="minorHAnsi"/>
          <w:sz w:val="22"/>
          <w:szCs w:val="22"/>
        </w:rPr>
        <w:t>Quality</w:t>
      </w:r>
      <w:proofErr w:type="spellEnd"/>
      <w:r w:rsidRPr="00EA53B3">
        <w:rPr>
          <w:rFonts w:asciiTheme="minorHAnsi" w:hAnsiTheme="minorHAnsi" w:cstheme="minorHAnsi"/>
          <w:sz w:val="22"/>
          <w:szCs w:val="22"/>
        </w:rPr>
        <w:t xml:space="preserve"> Center,</w:t>
      </w:r>
    </w:p>
    <w:p w14:paraId="5BF98B0A" w14:textId="77777777" w:rsidR="00EA53B3" w:rsidRPr="00EA53B3" w:rsidRDefault="00EA53B3" w:rsidP="004F356F">
      <w:pPr>
        <w:pStyle w:val="Paragraphedeliste"/>
        <w:numPr>
          <w:ilvl w:val="0"/>
          <w:numId w:val="18"/>
        </w:numPr>
        <w:ind w:right="45"/>
        <w:rPr>
          <w:rFonts w:asciiTheme="minorHAnsi" w:hAnsiTheme="minorHAnsi" w:cstheme="minorHAnsi"/>
          <w:sz w:val="22"/>
          <w:szCs w:val="22"/>
        </w:rPr>
      </w:pPr>
      <w:r w:rsidRPr="00EA53B3">
        <w:rPr>
          <w:rFonts w:asciiTheme="minorHAnsi" w:hAnsiTheme="minorHAnsi" w:cstheme="minorHAnsi"/>
          <w:sz w:val="22"/>
          <w:szCs w:val="22"/>
        </w:rPr>
        <w:t>Exécution des tests et validation des résultats,</w:t>
      </w:r>
    </w:p>
    <w:p w14:paraId="0F57EDFB" w14:textId="77777777" w:rsidR="00EA53B3" w:rsidRPr="00EA53B3" w:rsidRDefault="00EA53B3" w:rsidP="004F356F">
      <w:pPr>
        <w:pStyle w:val="Paragraphedeliste"/>
        <w:numPr>
          <w:ilvl w:val="0"/>
          <w:numId w:val="18"/>
        </w:numPr>
        <w:ind w:right="45"/>
        <w:rPr>
          <w:rFonts w:asciiTheme="minorHAnsi" w:hAnsiTheme="minorHAnsi" w:cstheme="minorHAnsi"/>
          <w:sz w:val="22"/>
          <w:szCs w:val="22"/>
        </w:rPr>
      </w:pPr>
      <w:r w:rsidRPr="00EA53B3">
        <w:rPr>
          <w:rFonts w:asciiTheme="minorHAnsi" w:hAnsiTheme="minorHAnsi" w:cstheme="minorHAnsi"/>
          <w:sz w:val="22"/>
          <w:szCs w:val="22"/>
        </w:rPr>
        <w:t>Préparation et gestion des jeux de données nécessaires aux campagnes de tests,</w:t>
      </w:r>
    </w:p>
    <w:p w14:paraId="3B516683" w14:textId="77777777" w:rsidR="00EA53B3" w:rsidRPr="00EA53B3" w:rsidRDefault="00EA53B3" w:rsidP="004F356F">
      <w:pPr>
        <w:pStyle w:val="Paragraphedeliste"/>
        <w:numPr>
          <w:ilvl w:val="0"/>
          <w:numId w:val="18"/>
        </w:numPr>
        <w:ind w:right="45"/>
        <w:rPr>
          <w:rFonts w:asciiTheme="minorHAnsi" w:hAnsiTheme="minorHAnsi" w:cstheme="minorHAnsi"/>
          <w:sz w:val="22"/>
          <w:szCs w:val="22"/>
        </w:rPr>
      </w:pPr>
      <w:r w:rsidRPr="00EA53B3">
        <w:rPr>
          <w:rFonts w:asciiTheme="minorHAnsi" w:hAnsiTheme="minorHAnsi" w:cstheme="minorHAnsi"/>
          <w:sz w:val="22"/>
          <w:szCs w:val="22"/>
        </w:rPr>
        <w:t>Création, aide à la correction et validation des anomalies logicielles.</w:t>
      </w:r>
    </w:p>
    <w:p w14:paraId="1ED4E8B8" w14:textId="3CD68F80" w:rsidR="005917D6" w:rsidRDefault="00EA53B3" w:rsidP="00EA53B3">
      <w:pPr>
        <w:ind w:right="45"/>
        <w:rPr>
          <w:rFonts w:asciiTheme="minorHAnsi" w:hAnsiTheme="minorHAnsi" w:cstheme="minorHAnsi"/>
          <w:b/>
          <w:bCs/>
          <w:i/>
          <w:iCs/>
          <w:sz w:val="22"/>
          <w:szCs w:val="22"/>
        </w:rPr>
      </w:pPr>
      <w:r w:rsidRPr="00EA53B3">
        <w:rPr>
          <w:rFonts w:asciiTheme="minorHAnsi" w:hAnsiTheme="minorHAnsi" w:cstheme="minorHAnsi"/>
          <w:b/>
          <w:bCs/>
          <w:i/>
          <w:iCs/>
          <w:sz w:val="22"/>
          <w:szCs w:val="22"/>
        </w:rPr>
        <w:t xml:space="preserve">Environnement technique / Outils : HP ALM, </w:t>
      </w:r>
      <w:proofErr w:type="spellStart"/>
      <w:r w:rsidRPr="00EA53B3">
        <w:rPr>
          <w:rFonts w:asciiTheme="minorHAnsi" w:hAnsiTheme="minorHAnsi" w:cstheme="minorHAnsi"/>
          <w:b/>
          <w:bCs/>
          <w:i/>
          <w:iCs/>
          <w:sz w:val="22"/>
          <w:szCs w:val="22"/>
        </w:rPr>
        <w:t>SoapUI</w:t>
      </w:r>
      <w:proofErr w:type="spellEnd"/>
      <w:r w:rsidRPr="00EA53B3">
        <w:rPr>
          <w:rFonts w:asciiTheme="minorHAnsi" w:hAnsiTheme="minorHAnsi" w:cstheme="minorHAnsi"/>
          <w:b/>
          <w:bCs/>
          <w:i/>
          <w:iCs/>
          <w:sz w:val="22"/>
          <w:szCs w:val="22"/>
        </w:rPr>
        <w:t xml:space="preserve">, SQL, PL/SQL </w:t>
      </w:r>
      <w:proofErr w:type="spellStart"/>
      <w:r w:rsidRPr="00EA53B3">
        <w:rPr>
          <w:rFonts w:asciiTheme="minorHAnsi" w:hAnsiTheme="minorHAnsi" w:cstheme="minorHAnsi"/>
          <w:b/>
          <w:bCs/>
          <w:i/>
          <w:iCs/>
          <w:sz w:val="22"/>
          <w:szCs w:val="22"/>
        </w:rPr>
        <w:t>Developer</w:t>
      </w:r>
      <w:proofErr w:type="spellEnd"/>
      <w:r w:rsidRPr="00EA53B3">
        <w:rPr>
          <w:rFonts w:asciiTheme="minorHAnsi" w:hAnsiTheme="minorHAnsi" w:cstheme="minorHAnsi"/>
          <w:b/>
          <w:bCs/>
          <w:i/>
          <w:iCs/>
          <w:sz w:val="22"/>
          <w:szCs w:val="22"/>
        </w:rPr>
        <w:t xml:space="preserve">, </w:t>
      </w:r>
      <w:proofErr w:type="spellStart"/>
      <w:r w:rsidRPr="00EA53B3">
        <w:rPr>
          <w:rFonts w:asciiTheme="minorHAnsi" w:hAnsiTheme="minorHAnsi" w:cstheme="minorHAnsi"/>
          <w:b/>
          <w:bCs/>
          <w:i/>
          <w:iCs/>
          <w:sz w:val="22"/>
          <w:szCs w:val="22"/>
        </w:rPr>
        <w:t>Putty</w:t>
      </w:r>
      <w:proofErr w:type="spellEnd"/>
      <w:r w:rsidRPr="00EA53B3">
        <w:rPr>
          <w:rFonts w:asciiTheme="minorHAnsi" w:hAnsiTheme="minorHAnsi" w:cstheme="minorHAnsi"/>
          <w:b/>
          <w:bCs/>
          <w:i/>
          <w:iCs/>
          <w:sz w:val="22"/>
          <w:szCs w:val="22"/>
        </w:rPr>
        <w:t>, MO...</w:t>
      </w:r>
    </w:p>
    <w:p w14:paraId="6AD3E49D" w14:textId="77777777" w:rsidR="00EA53B3" w:rsidRDefault="00EA53B3" w:rsidP="00EA53B3">
      <w:pPr>
        <w:ind w:right="45"/>
        <w:rPr>
          <w:rFonts w:asciiTheme="minorHAnsi" w:hAnsiTheme="minorHAnsi" w:cstheme="minorHAnsi"/>
          <w:b/>
          <w:bCs/>
          <w:i/>
          <w:iCs/>
          <w:sz w:val="22"/>
          <w:szCs w:val="22"/>
        </w:rPr>
      </w:pPr>
    </w:p>
    <w:p w14:paraId="4BC14B64" w14:textId="77777777" w:rsidR="00EA53B3" w:rsidRDefault="00EA53B3" w:rsidP="00EA53B3">
      <w:pPr>
        <w:ind w:right="45"/>
        <w:rPr>
          <w:rFonts w:asciiTheme="minorHAnsi" w:hAnsiTheme="minorHAnsi" w:cstheme="minorHAnsi"/>
          <w:b/>
          <w:bCs/>
          <w:i/>
          <w:iCs/>
          <w:sz w:val="22"/>
          <w:szCs w:val="22"/>
        </w:rPr>
      </w:pPr>
    </w:p>
    <w:p w14:paraId="0A94F321" w14:textId="62E2F649" w:rsidR="00B075A7" w:rsidRPr="00F53C76" w:rsidRDefault="00B075A7" w:rsidP="00B555D2">
      <w:pPr>
        <w:tabs>
          <w:tab w:val="left" w:pos="4253"/>
          <w:tab w:val="left" w:pos="8505"/>
        </w:tabs>
        <w:ind w:right="45"/>
        <w:jc w:val="left"/>
        <w:rPr>
          <w:rFonts w:ascii="Calibri" w:hAnsi="Calibri" w:cs="Calibri"/>
          <w:b/>
          <w:bCs/>
          <w:sz w:val="22"/>
          <w:szCs w:val="22"/>
        </w:rPr>
      </w:pPr>
      <w:r w:rsidRPr="00F53C76">
        <w:rPr>
          <w:rFonts w:ascii="Calibri" w:hAnsi="Calibri" w:cs="Calibri"/>
          <w:b/>
          <w:bCs/>
          <w:sz w:val="22"/>
          <w:szCs w:val="22"/>
        </w:rPr>
        <w:t>02/</w:t>
      </w:r>
      <w:r w:rsidR="00EA53B3">
        <w:rPr>
          <w:rFonts w:ascii="Calibri" w:hAnsi="Calibri" w:cs="Calibri"/>
          <w:b/>
          <w:bCs/>
          <w:sz w:val="22"/>
          <w:szCs w:val="22"/>
        </w:rPr>
        <w:t>2011</w:t>
      </w:r>
      <w:r w:rsidRPr="00F53C76">
        <w:rPr>
          <w:rFonts w:ascii="Calibri" w:hAnsi="Calibri" w:cs="Calibri"/>
          <w:b/>
          <w:bCs/>
          <w:sz w:val="22"/>
          <w:szCs w:val="22"/>
        </w:rPr>
        <w:t xml:space="preserve"> – 11/</w:t>
      </w:r>
      <w:r w:rsidR="00EA53B3">
        <w:rPr>
          <w:rFonts w:ascii="Calibri" w:hAnsi="Calibri" w:cs="Calibri"/>
          <w:b/>
          <w:bCs/>
          <w:sz w:val="22"/>
          <w:szCs w:val="22"/>
        </w:rPr>
        <w:t>2011</w:t>
      </w:r>
      <w:r w:rsidR="00F53C76" w:rsidRPr="00F53C76">
        <w:rPr>
          <w:rFonts w:ascii="Calibri" w:hAnsi="Calibri" w:cs="Calibri"/>
          <w:b/>
          <w:bCs/>
          <w:sz w:val="22"/>
          <w:szCs w:val="22"/>
        </w:rPr>
        <w:t xml:space="preserve"> : </w:t>
      </w:r>
      <w:r w:rsidR="00EA53B3" w:rsidRPr="00EA53B3">
        <w:rPr>
          <w:rFonts w:ascii="Calibri" w:hAnsi="Calibri" w:cs="Calibri"/>
          <w:b/>
          <w:bCs/>
          <w:caps/>
          <w:sz w:val="22"/>
          <w:szCs w:val="22"/>
        </w:rPr>
        <w:t>Orange Labs</w:t>
      </w:r>
      <w:r w:rsidR="00EA53B3" w:rsidRPr="00EA53B3">
        <w:rPr>
          <w:rFonts w:ascii="Calibri" w:hAnsi="Calibri" w:cs="Calibri"/>
          <w:b/>
          <w:bCs/>
          <w:sz w:val="22"/>
          <w:szCs w:val="22"/>
        </w:rPr>
        <w:t xml:space="preserve"> Issy-les-Moulineaux</w:t>
      </w:r>
      <w:r w:rsidR="00EE30DF" w:rsidRPr="00F53C76">
        <w:rPr>
          <w:rFonts w:ascii="Calibri" w:hAnsi="Calibri" w:cs="Calibri"/>
          <w:b/>
          <w:bCs/>
          <w:sz w:val="22"/>
          <w:szCs w:val="22"/>
        </w:rPr>
        <w:tab/>
      </w:r>
    </w:p>
    <w:p w14:paraId="09A7EC9B" w14:textId="77777777" w:rsidR="005917D6" w:rsidRPr="00B90893" w:rsidRDefault="005917D6" w:rsidP="00B555D2">
      <w:pPr>
        <w:pStyle w:val="Corpsdetexte"/>
        <w:pBdr>
          <w:bottom w:val="single" w:sz="4" w:space="1" w:color="auto"/>
        </w:pBdr>
        <w:ind w:right="45"/>
        <w:rPr>
          <w:rFonts w:asciiTheme="minorHAnsi" w:hAnsiTheme="minorHAnsi" w:cstheme="minorHAnsi"/>
          <w:b/>
          <w:bCs/>
          <w:color w:val="010202"/>
          <w:sz w:val="22"/>
          <w:szCs w:val="22"/>
        </w:rPr>
      </w:pPr>
    </w:p>
    <w:p w14:paraId="5BCEE77C" w14:textId="77777777" w:rsidR="00EE30DF" w:rsidRDefault="00EE30DF" w:rsidP="00B555D2">
      <w:pPr>
        <w:ind w:right="45"/>
        <w:jc w:val="left"/>
        <w:rPr>
          <w:rFonts w:asciiTheme="minorHAnsi" w:hAnsiTheme="minorHAnsi" w:cstheme="minorHAnsi"/>
          <w:b/>
          <w:bCs/>
          <w:sz w:val="22"/>
          <w:szCs w:val="22"/>
        </w:rPr>
      </w:pPr>
    </w:p>
    <w:p w14:paraId="7B15B024" w14:textId="565691E1" w:rsidR="005917D6" w:rsidRDefault="00EA53B3" w:rsidP="00B555D2">
      <w:pPr>
        <w:ind w:right="45"/>
        <w:jc w:val="left"/>
        <w:rPr>
          <w:rFonts w:asciiTheme="minorHAnsi" w:hAnsiTheme="minorHAnsi" w:cstheme="minorHAnsi"/>
          <w:b/>
          <w:bCs/>
          <w:sz w:val="22"/>
          <w:szCs w:val="22"/>
        </w:rPr>
      </w:pPr>
      <w:r w:rsidRPr="00EA53B3">
        <w:rPr>
          <w:rFonts w:asciiTheme="minorHAnsi" w:hAnsiTheme="minorHAnsi" w:cstheme="minorHAnsi"/>
          <w:b/>
          <w:bCs/>
          <w:sz w:val="22"/>
          <w:szCs w:val="22"/>
        </w:rPr>
        <w:t xml:space="preserve">Administrateur HP </w:t>
      </w:r>
      <w:proofErr w:type="spellStart"/>
      <w:r w:rsidRPr="00EA53B3">
        <w:rPr>
          <w:rFonts w:asciiTheme="minorHAnsi" w:hAnsiTheme="minorHAnsi" w:cstheme="minorHAnsi"/>
          <w:b/>
          <w:bCs/>
          <w:sz w:val="22"/>
          <w:szCs w:val="22"/>
        </w:rPr>
        <w:t>Quality</w:t>
      </w:r>
      <w:proofErr w:type="spellEnd"/>
      <w:r w:rsidRPr="00EA53B3">
        <w:rPr>
          <w:rFonts w:asciiTheme="minorHAnsi" w:hAnsiTheme="minorHAnsi" w:cstheme="minorHAnsi"/>
          <w:b/>
          <w:bCs/>
          <w:sz w:val="22"/>
          <w:szCs w:val="22"/>
        </w:rPr>
        <w:t xml:space="preserve"> Center</w:t>
      </w:r>
    </w:p>
    <w:p w14:paraId="4730DE95" w14:textId="77777777" w:rsidR="00EA53B3" w:rsidRPr="00B90893" w:rsidRDefault="00EA53B3" w:rsidP="00B555D2">
      <w:pPr>
        <w:ind w:right="45"/>
        <w:jc w:val="left"/>
        <w:rPr>
          <w:rFonts w:asciiTheme="minorHAnsi" w:hAnsiTheme="minorHAnsi" w:cstheme="minorHAnsi"/>
          <w:sz w:val="22"/>
          <w:szCs w:val="22"/>
        </w:rPr>
      </w:pPr>
    </w:p>
    <w:p w14:paraId="2339F737" w14:textId="281B53B6" w:rsidR="005917D6" w:rsidRPr="00EE30DF" w:rsidRDefault="00B90893" w:rsidP="00B555D2">
      <w:pPr>
        <w:ind w:right="45"/>
        <w:jc w:val="left"/>
        <w:rPr>
          <w:rFonts w:asciiTheme="minorHAnsi" w:hAnsiTheme="minorHAnsi" w:cstheme="minorHAnsi"/>
          <w:sz w:val="22"/>
          <w:szCs w:val="22"/>
          <w:u w:val="single"/>
        </w:rPr>
      </w:pPr>
      <w:r w:rsidRPr="00EE30DF">
        <w:rPr>
          <w:rFonts w:asciiTheme="minorHAnsi" w:hAnsiTheme="minorHAnsi" w:cstheme="minorHAnsi"/>
          <w:i/>
          <w:iCs/>
          <w:sz w:val="22"/>
          <w:szCs w:val="22"/>
          <w:u w:val="single"/>
        </w:rPr>
        <w:lastRenderedPageBreak/>
        <w:t>Projet / Contexte </w:t>
      </w:r>
      <w:r w:rsidR="00B075A7" w:rsidRPr="00EE30DF">
        <w:rPr>
          <w:rFonts w:asciiTheme="minorHAnsi" w:hAnsiTheme="minorHAnsi" w:cstheme="minorHAnsi"/>
          <w:sz w:val="22"/>
          <w:szCs w:val="22"/>
          <w:u w:val="single"/>
        </w:rPr>
        <w:t>:</w:t>
      </w:r>
    </w:p>
    <w:p w14:paraId="4CEA58D1" w14:textId="6416574F" w:rsidR="005917D6" w:rsidRDefault="00EA53B3" w:rsidP="00B555D2">
      <w:pPr>
        <w:ind w:right="45"/>
        <w:jc w:val="left"/>
        <w:rPr>
          <w:rFonts w:asciiTheme="minorHAnsi" w:hAnsiTheme="minorHAnsi" w:cstheme="minorHAnsi"/>
          <w:i/>
          <w:iCs/>
          <w:sz w:val="22"/>
          <w:szCs w:val="22"/>
        </w:rPr>
      </w:pPr>
      <w:r w:rsidRPr="00EA53B3">
        <w:rPr>
          <w:rFonts w:asciiTheme="minorHAnsi" w:hAnsiTheme="minorHAnsi" w:cstheme="minorHAnsi"/>
          <w:i/>
          <w:iCs/>
          <w:sz w:val="22"/>
          <w:szCs w:val="22"/>
        </w:rPr>
        <w:t xml:space="preserve">Migration de </w:t>
      </w:r>
      <w:proofErr w:type="spellStart"/>
      <w:r w:rsidRPr="00EA53B3">
        <w:rPr>
          <w:rFonts w:asciiTheme="minorHAnsi" w:hAnsiTheme="minorHAnsi" w:cstheme="minorHAnsi"/>
          <w:i/>
          <w:iCs/>
          <w:sz w:val="22"/>
          <w:szCs w:val="22"/>
        </w:rPr>
        <w:t>Quality</w:t>
      </w:r>
      <w:proofErr w:type="spellEnd"/>
      <w:r w:rsidRPr="00EA53B3">
        <w:rPr>
          <w:rFonts w:asciiTheme="minorHAnsi" w:hAnsiTheme="minorHAnsi" w:cstheme="minorHAnsi"/>
          <w:i/>
          <w:iCs/>
          <w:sz w:val="22"/>
          <w:szCs w:val="22"/>
        </w:rPr>
        <w:t xml:space="preserve"> Center HP 9.2 vers la version 11 au sein d’Orange </w:t>
      </w:r>
      <w:proofErr w:type="spellStart"/>
      <w:r w:rsidRPr="00EA53B3">
        <w:rPr>
          <w:rFonts w:asciiTheme="minorHAnsi" w:hAnsiTheme="minorHAnsi" w:cstheme="minorHAnsi"/>
          <w:i/>
          <w:iCs/>
          <w:sz w:val="22"/>
          <w:szCs w:val="22"/>
        </w:rPr>
        <w:t>Labs</w:t>
      </w:r>
      <w:proofErr w:type="spellEnd"/>
      <w:r w:rsidRPr="00EA53B3">
        <w:rPr>
          <w:rFonts w:asciiTheme="minorHAnsi" w:hAnsiTheme="minorHAnsi" w:cstheme="minorHAnsi"/>
          <w:i/>
          <w:iCs/>
          <w:sz w:val="22"/>
          <w:szCs w:val="22"/>
        </w:rPr>
        <w:t xml:space="preserve"> à Issy-les-Moulineaux.</w:t>
      </w:r>
    </w:p>
    <w:p w14:paraId="1EF82584" w14:textId="77777777" w:rsidR="00EA53B3" w:rsidRPr="00F53C76" w:rsidRDefault="00EA53B3" w:rsidP="00B555D2">
      <w:pPr>
        <w:ind w:right="45"/>
        <w:jc w:val="left"/>
        <w:rPr>
          <w:rFonts w:asciiTheme="minorHAnsi" w:hAnsiTheme="minorHAnsi" w:cstheme="minorHAnsi"/>
          <w:i/>
          <w:iCs/>
          <w:sz w:val="22"/>
          <w:szCs w:val="22"/>
        </w:rPr>
      </w:pPr>
    </w:p>
    <w:p w14:paraId="437DCDFF" w14:textId="65DA22AF" w:rsidR="00B075A7" w:rsidRPr="00EE30DF" w:rsidRDefault="00B90893" w:rsidP="00B555D2">
      <w:pPr>
        <w:ind w:right="45"/>
        <w:jc w:val="left"/>
        <w:rPr>
          <w:rFonts w:asciiTheme="minorHAnsi" w:hAnsiTheme="minorHAnsi" w:cstheme="minorHAnsi"/>
          <w:sz w:val="22"/>
          <w:szCs w:val="22"/>
          <w:u w:val="single"/>
        </w:rPr>
      </w:pPr>
      <w:r w:rsidRPr="00EE30DF">
        <w:rPr>
          <w:rFonts w:asciiTheme="minorHAnsi" w:hAnsiTheme="minorHAnsi" w:cstheme="minorHAnsi"/>
          <w:i/>
          <w:iCs/>
          <w:sz w:val="22"/>
          <w:szCs w:val="22"/>
          <w:u w:val="single"/>
        </w:rPr>
        <w:t>Réalisation / Mission</w:t>
      </w:r>
      <w:r w:rsidR="00EE30DF">
        <w:rPr>
          <w:rFonts w:asciiTheme="minorHAnsi" w:hAnsiTheme="minorHAnsi" w:cstheme="minorHAnsi"/>
          <w:i/>
          <w:iCs/>
          <w:sz w:val="22"/>
          <w:szCs w:val="22"/>
          <w:u w:val="single"/>
        </w:rPr>
        <w:t xml:space="preserve"> </w:t>
      </w:r>
      <w:r w:rsidR="00B075A7" w:rsidRPr="00EE30DF">
        <w:rPr>
          <w:rFonts w:asciiTheme="minorHAnsi" w:hAnsiTheme="minorHAnsi" w:cstheme="minorHAnsi"/>
          <w:sz w:val="22"/>
          <w:szCs w:val="22"/>
          <w:u w:val="single"/>
        </w:rPr>
        <w:t>:</w:t>
      </w:r>
    </w:p>
    <w:p w14:paraId="4599186E" w14:textId="77777777" w:rsidR="00EA53B3" w:rsidRPr="00EA53B3" w:rsidRDefault="00EA53B3" w:rsidP="004F356F">
      <w:pPr>
        <w:pStyle w:val="Paragraphedeliste"/>
        <w:numPr>
          <w:ilvl w:val="0"/>
          <w:numId w:val="19"/>
        </w:numPr>
        <w:ind w:right="45"/>
        <w:jc w:val="left"/>
        <w:rPr>
          <w:rFonts w:asciiTheme="minorHAnsi" w:hAnsiTheme="minorHAnsi" w:cstheme="minorHAnsi"/>
          <w:sz w:val="22"/>
          <w:szCs w:val="22"/>
        </w:rPr>
      </w:pPr>
      <w:r w:rsidRPr="00EA53B3">
        <w:rPr>
          <w:rFonts w:asciiTheme="minorHAnsi" w:hAnsiTheme="minorHAnsi" w:cstheme="minorHAnsi"/>
          <w:sz w:val="22"/>
          <w:szCs w:val="22"/>
        </w:rPr>
        <w:t xml:space="preserve">Migration des projets </w:t>
      </w:r>
      <w:proofErr w:type="spellStart"/>
      <w:r w:rsidRPr="00EA53B3">
        <w:rPr>
          <w:rFonts w:asciiTheme="minorHAnsi" w:hAnsiTheme="minorHAnsi" w:cstheme="minorHAnsi"/>
          <w:sz w:val="22"/>
          <w:szCs w:val="22"/>
        </w:rPr>
        <w:t>Quality</w:t>
      </w:r>
      <w:proofErr w:type="spellEnd"/>
      <w:r w:rsidRPr="00EA53B3">
        <w:rPr>
          <w:rFonts w:asciiTheme="minorHAnsi" w:hAnsiTheme="minorHAnsi" w:cstheme="minorHAnsi"/>
          <w:sz w:val="22"/>
          <w:szCs w:val="22"/>
        </w:rPr>
        <w:t xml:space="preserve"> Center de la version 9.2 à la version 11,</w:t>
      </w:r>
    </w:p>
    <w:p w14:paraId="389D95DB" w14:textId="53833D7B" w:rsidR="00EA53B3" w:rsidRPr="00EA53B3" w:rsidRDefault="00EA53B3" w:rsidP="004F356F">
      <w:pPr>
        <w:pStyle w:val="Paragraphedeliste"/>
        <w:numPr>
          <w:ilvl w:val="0"/>
          <w:numId w:val="19"/>
        </w:numPr>
        <w:ind w:right="45"/>
        <w:jc w:val="left"/>
        <w:rPr>
          <w:rFonts w:asciiTheme="minorHAnsi" w:hAnsiTheme="minorHAnsi" w:cstheme="minorHAnsi"/>
          <w:sz w:val="22"/>
          <w:szCs w:val="22"/>
        </w:rPr>
      </w:pPr>
      <w:r w:rsidRPr="00EA53B3">
        <w:rPr>
          <w:rFonts w:asciiTheme="minorHAnsi" w:hAnsiTheme="minorHAnsi" w:cstheme="minorHAnsi"/>
          <w:sz w:val="22"/>
          <w:szCs w:val="22"/>
        </w:rPr>
        <w:t>Administration des comptes utilisateurs et des projets, Personnalisation du workflow, Conception et exécution de scénarios de retour arrière en cas de problème, Extraction et suivi des anomalies (liste des anomalies par statut), Supervision des scénarios et cas de test en cours de validation ou nécessitant correction, Rédaction des plans de tests (cahiers de tests métier) et validation des spécifications, Rédaction de la documentation associée : procédures, fiches incidents, guides utilisateurs, Gestion des tests à effectuer et des problèmes à résoudre avec HP QC, Création, suivi et validation des anomalies logicielles.</w:t>
      </w:r>
    </w:p>
    <w:p w14:paraId="161C1281" w14:textId="77777777" w:rsidR="00EA53B3" w:rsidRDefault="00EA53B3" w:rsidP="00EA53B3">
      <w:pPr>
        <w:ind w:right="45"/>
        <w:jc w:val="left"/>
        <w:rPr>
          <w:rFonts w:asciiTheme="minorHAnsi" w:hAnsiTheme="minorHAnsi" w:cstheme="minorHAnsi"/>
          <w:sz w:val="22"/>
          <w:szCs w:val="22"/>
        </w:rPr>
      </w:pPr>
    </w:p>
    <w:p w14:paraId="3673E48F" w14:textId="524A8229" w:rsidR="005917D6" w:rsidRPr="00EA53B3" w:rsidRDefault="00EA53B3" w:rsidP="00EA53B3">
      <w:pPr>
        <w:ind w:right="45"/>
        <w:jc w:val="left"/>
        <w:rPr>
          <w:rFonts w:asciiTheme="minorHAnsi" w:hAnsiTheme="minorHAnsi" w:cstheme="minorHAnsi"/>
          <w:b/>
          <w:bCs/>
          <w:i/>
          <w:iCs/>
          <w:sz w:val="22"/>
          <w:szCs w:val="22"/>
        </w:rPr>
      </w:pPr>
      <w:r w:rsidRPr="00EA53B3">
        <w:rPr>
          <w:rFonts w:asciiTheme="minorHAnsi" w:hAnsiTheme="minorHAnsi" w:cstheme="minorHAnsi"/>
          <w:b/>
          <w:bCs/>
          <w:i/>
          <w:iCs/>
          <w:sz w:val="22"/>
          <w:szCs w:val="22"/>
        </w:rPr>
        <w:t>Environnement technique / Outils</w:t>
      </w:r>
      <w:r>
        <w:rPr>
          <w:rFonts w:asciiTheme="minorHAnsi" w:hAnsiTheme="minorHAnsi" w:cstheme="minorHAnsi"/>
          <w:b/>
          <w:bCs/>
          <w:i/>
          <w:iCs/>
          <w:sz w:val="22"/>
          <w:szCs w:val="22"/>
        </w:rPr>
        <w:t xml:space="preserve"> </w:t>
      </w:r>
      <w:r w:rsidRPr="00EA53B3">
        <w:rPr>
          <w:rFonts w:asciiTheme="minorHAnsi" w:hAnsiTheme="minorHAnsi" w:cstheme="minorHAnsi"/>
          <w:b/>
          <w:bCs/>
          <w:i/>
          <w:iCs/>
          <w:sz w:val="22"/>
          <w:szCs w:val="22"/>
        </w:rPr>
        <w:t xml:space="preserve">: HP </w:t>
      </w:r>
      <w:proofErr w:type="spellStart"/>
      <w:r w:rsidRPr="00EA53B3">
        <w:rPr>
          <w:rFonts w:asciiTheme="minorHAnsi" w:hAnsiTheme="minorHAnsi" w:cstheme="minorHAnsi"/>
          <w:b/>
          <w:bCs/>
          <w:i/>
          <w:iCs/>
          <w:sz w:val="22"/>
          <w:szCs w:val="22"/>
        </w:rPr>
        <w:t>Quality</w:t>
      </w:r>
      <w:proofErr w:type="spellEnd"/>
      <w:r w:rsidRPr="00EA53B3">
        <w:rPr>
          <w:rFonts w:asciiTheme="minorHAnsi" w:hAnsiTheme="minorHAnsi" w:cstheme="minorHAnsi"/>
          <w:b/>
          <w:bCs/>
          <w:i/>
          <w:iCs/>
          <w:sz w:val="22"/>
          <w:szCs w:val="22"/>
        </w:rPr>
        <w:t xml:space="preserve"> Center 9.2 &amp; 11, Microsoft Office, SQL…</w:t>
      </w:r>
    </w:p>
    <w:p w14:paraId="7ABFB770" w14:textId="10E88CAC" w:rsidR="005917D6" w:rsidRPr="00B90893" w:rsidRDefault="00B075A7" w:rsidP="00B555D2">
      <w:pPr>
        <w:ind w:right="45"/>
        <w:jc w:val="left"/>
        <w:rPr>
          <w:rFonts w:asciiTheme="minorHAnsi" w:hAnsiTheme="minorHAnsi" w:cstheme="minorHAnsi"/>
          <w:sz w:val="22"/>
          <w:szCs w:val="22"/>
        </w:rPr>
      </w:pPr>
      <w:r w:rsidRPr="00B90893">
        <w:rPr>
          <w:rFonts w:asciiTheme="minorHAnsi" w:hAnsiTheme="minorHAnsi" w:cstheme="minorHAnsi"/>
          <w:sz w:val="22"/>
          <w:szCs w:val="22"/>
        </w:rPr>
        <w:t xml:space="preserve">                                                                                   </w:t>
      </w:r>
    </w:p>
    <w:p w14:paraId="3E4BB6B8" w14:textId="77777777" w:rsidR="00EA53B3" w:rsidRDefault="00EA53B3" w:rsidP="00B555D2">
      <w:pPr>
        <w:tabs>
          <w:tab w:val="left" w:pos="4253"/>
          <w:tab w:val="left" w:pos="8505"/>
        </w:tabs>
        <w:ind w:right="45"/>
        <w:jc w:val="left"/>
        <w:rPr>
          <w:rFonts w:ascii="Calibri" w:hAnsi="Calibri" w:cs="Calibri"/>
          <w:b/>
          <w:bCs/>
          <w:sz w:val="22"/>
          <w:szCs w:val="22"/>
        </w:rPr>
      </w:pPr>
    </w:p>
    <w:p w14:paraId="3D24754E" w14:textId="09530DF1" w:rsidR="00B075A7" w:rsidRPr="00F53C76" w:rsidRDefault="00B075A7" w:rsidP="00B555D2">
      <w:pPr>
        <w:tabs>
          <w:tab w:val="left" w:pos="4253"/>
          <w:tab w:val="left" w:pos="8505"/>
        </w:tabs>
        <w:ind w:right="45"/>
        <w:jc w:val="left"/>
        <w:rPr>
          <w:rFonts w:ascii="Calibri" w:hAnsi="Calibri" w:cs="Calibri"/>
          <w:b/>
          <w:bCs/>
          <w:sz w:val="22"/>
          <w:szCs w:val="22"/>
        </w:rPr>
      </w:pPr>
      <w:r w:rsidRPr="00F53C76">
        <w:rPr>
          <w:rFonts w:ascii="Calibri" w:hAnsi="Calibri" w:cs="Calibri"/>
          <w:b/>
          <w:bCs/>
          <w:sz w:val="22"/>
          <w:szCs w:val="22"/>
        </w:rPr>
        <w:t>0</w:t>
      </w:r>
      <w:r w:rsidR="00EA53B3">
        <w:rPr>
          <w:rFonts w:ascii="Calibri" w:hAnsi="Calibri" w:cs="Calibri"/>
          <w:b/>
          <w:bCs/>
          <w:sz w:val="22"/>
          <w:szCs w:val="22"/>
        </w:rPr>
        <w:t>1</w:t>
      </w:r>
      <w:r w:rsidRPr="00F53C76">
        <w:rPr>
          <w:rFonts w:ascii="Calibri" w:hAnsi="Calibri" w:cs="Calibri"/>
          <w:b/>
          <w:bCs/>
          <w:sz w:val="22"/>
          <w:szCs w:val="22"/>
        </w:rPr>
        <w:t>/</w:t>
      </w:r>
      <w:r w:rsidR="00EA53B3">
        <w:rPr>
          <w:rFonts w:ascii="Calibri" w:hAnsi="Calibri" w:cs="Calibri"/>
          <w:b/>
          <w:bCs/>
          <w:sz w:val="22"/>
          <w:szCs w:val="22"/>
        </w:rPr>
        <w:t>2007</w:t>
      </w:r>
      <w:r w:rsidRPr="00F53C76">
        <w:rPr>
          <w:rFonts w:ascii="Calibri" w:hAnsi="Calibri" w:cs="Calibri"/>
          <w:b/>
          <w:bCs/>
          <w:sz w:val="22"/>
          <w:szCs w:val="22"/>
        </w:rPr>
        <w:t xml:space="preserve"> – 01/</w:t>
      </w:r>
      <w:r w:rsidR="00EA53B3">
        <w:rPr>
          <w:rFonts w:ascii="Calibri" w:hAnsi="Calibri" w:cs="Calibri"/>
          <w:b/>
          <w:bCs/>
          <w:sz w:val="22"/>
          <w:szCs w:val="22"/>
        </w:rPr>
        <w:t>2011</w:t>
      </w:r>
      <w:r w:rsidR="00F53C76" w:rsidRPr="00F53C76">
        <w:rPr>
          <w:rFonts w:ascii="Calibri" w:hAnsi="Calibri" w:cs="Calibri"/>
          <w:b/>
          <w:bCs/>
          <w:sz w:val="22"/>
          <w:szCs w:val="22"/>
        </w:rPr>
        <w:t xml:space="preserve"> : </w:t>
      </w:r>
      <w:r w:rsidR="00EA53B3" w:rsidRPr="00EA53B3">
        <w:rPr>
          <w:rFonts w:ascii="Calibri" w:hAnsi="Calibri" w:cs="Calibri"/>
          <w:b/>
          <w:bCs/>
          <w:sz w:val="22"/>
          <w:szCs w:val="22"/>
        </w:rPr>
        <w:t xml:space="preserve">Lafarge, Colas, </w:t>
      </w:r>
      <w:proofErr w:type="spellStart"/>
      <w:r w:rsidR="00EA53B3" w:rsidRPr="00EA53B3">
        <w:rPr>
          <w:rFonts w:ascii="Calibri" w:hAnsi="Calibri" w:cs="Calibri"/>
          <w:b/>
          <w:bCs/>
          <w:sz w:val="22"/>
          <w:szCs w:val="22"/>
        </w:rPr>
        <w:t>Ajerdev</w:t>
      </w:r>
      <w:proofErr w:type="spellEnd"/>
      <w:r w:rsidR="00EA53B3" w:rsidRPr="00EA53B3">
        <w:rPr>
          <w:rFonts w:ascii="Calibri" w:hAnsi="Calibri" w:cs="Calibri"/>
          <w:b/>
          <w:bCs/>
          <w:sz w:val="22"/>
          <w:szCs w:val="22"/>
        </w:rPr>
        <w:t xml:space="preserve">, </w:t>
      </w:r>
      <w:proofErr w:type="spellStart"/>
      <w:r w:rsidR="00EA53B3" w:rsidRPr="00EA53B3">
        <w:rPr>
          <w:rFonts w:ascii="Calibri" w:hAnsi="Calibri" w:cs="Calibri"/>
          <w:b/>
          <w:bCs/>
          <w:sz w:val="22"/>
          <w:szCs w:val="22"/>
        </w:rPr>
        <w:t>Batcolor</w:t>
      </w:r>
      <w:proofErr w:type="spellEnd"/>
      <w:r w:rsidR="00EA53B3" w:rsidRPr="00EA53B3">
        <w:rPr>
          <w:rFonts w:ascii="Calibri" w:hAnsi="Calibri" w:cs="Calibri"/>
          <w:b/>
          <w:bCs/>
          <w:sz w:val="22"/>
          <w:szCs w:val="22"/>
        </w:rPr>
        <w:t xml:space="preserve"> Île-De-France</w:t>
      </w:r>
    </w:p>
    <w:p w14:paraId="0A2C9B07" w14:textId="77777777" w:rsidR="005917D6" w:rsidRPr="00B90893" w:rsidRDefault="005917D6" w:rsidP="00B555D2">
      <w:pPr>
        <w:pStyle w:val="Corpsdetexte"/>
        <w:pBdr>
          <w:bottom w:val="single" w:sz="4" w:space="1" w:color="auto"/>
        </w:pBdr>
        <w:ind w:right="45"/>
        <w:rPr>
          <w:rFonts w:asciiTheme="minorHAnsi" w:hAnsiTheme="minorHAnsi" w:cstheme="minorHAnsi"/>
          <w:b/>
          <w:bCs/>
          <w:color w:val="010202"/>
          <w:sz w:val="22"/>
          <w:szCs w:val="22"/>
        </w:rPr>
      </w:pPr>
    </w:p>
    <w:p w14:paraId="4111E064" w14:textId="77777777" w:rsidR="00EE30DF" w:rsidRDefault="00EE30DF" w:rsidP="00B555D2">
      <w:pPr>
        <w:ind w:right="45"/>
        <w:jc w:val="left"/>
        <w:rPr>
          <w:rFonts w:asciiTheme="minorHAnsi" w:hAnsiTheme="minorHAnsi" w:cstheme="minorHAnsi"/>
          <w:sz w:val="22"/>
          <w:szCs w:val="22"/>
        </w:rPr>
      </w:pPr>
    </w:p>
    <w:p w14:paraId="6156CE06" w14:textId="185E4CAE" w:rsidR="005917D6" w:rsidRPr="00EE30DF" w:rsidRDefault="00B90893" w:rsidP="00B555D2">
      <w:pPr>
        <w:ind w:right="45"/>
        <w:jc w:val="left"/>
        <w:rPr>
          <w:rFonts w:asciiTheme="minorHAnsi" w:hAnsiTheme="minorHAnsi" w:cstheme="minorHAnsi"/>
          <w:sz w:val="22"/>
          <w:szCs w:val="22"/>
          <w:u w:val="single"/>
        </w:rPr>
      </w:pPr>
      <w:r w:rsidRPr="00EE30DF">
        <w:rPr>
          <w:rFonts w:asciiTheme="minorHAnsi" w:hAnsiTheme="minorHAnsi" w:cstheme="minorHAnsi"/>
          <w:i/>
          <w:iCs/>
          <w:sz w:val="22"/>
          <w:szCs w:val="22"/>
          <w:u w:val="single"/>
        </w:rPr>
        <w:t>Projet / Contexte </w:t>
      </w:r>
      <w:r w:rsidR="00B075A7" w:rsidRPr="00EE30DF">
        <w:rPr>
          <w:rFonts w:asciiTheme="minorHAnsi" w:hAnsiTheme="minorHAnsi" w:cstheme="minorHAnsi"/>
          <w:sz w:val="22"/>
          <w:szCs w:val="22"/>
          <w:u w:val="single"/>
        </w:rPr>
        <w:t>:</w:t>
      </w:r>
    </w:p>
    <w:p w14:paraId="30CC9857" w14:textId="18583119" w:rsidR="005917D6" w:rsidRDefault="00EA53B3" w:rsidP="00B555D2">
      <w:pPr>
        <w:ind w:right="45"/>
        <w:jc w:val="left"/>
        <w:rPr>
          <w:rFonts w:asciiTheme="minorHAnsi" w:hAnsiTheme="minorHAnsi" w:cstheme="minorHAnsi"/>
          <w:i/>
          <w:iCs/>
          <w:sz w:val="22"/>
          <w:szCs w:val="22"/>
        </w:rPr>
      </w:pPr>
      <w:r w:rsidRPr="00EA53B3">
        <w:rPr>
          <w:rFonts w:asciiTheme="minorHAnsi" w:hAnsiTheme="minorHAnsi" w:cstheme="minorHAnsi"/>
          <w:i/>
          <w:iCs/>
          <w:sz w:val="22"/>
          <w:szCs w:val="22"/>
        </w:rPr>
        <w:t>Développement web et gestion des serveurs</w:t>
      </w:r>
    </w:p>
    <w:p w14:paraId="2853AF8E" w14:textId="77777777" w:rsidR="00EA53B3" w:rsidRPr="00B90893" w:rsidRDefault="00EA53B3" w:rsidP="00B555D2">
      <w:pPr>
        <w:ind w:right="45"/>
        <w:jc w:val="left"/>
        <w:rPr>
          <w:rFonts w:asciiTheme="minorHAnsi" w:hAnsiTheme="minorHAnsi" w:cstheme="minorHAnsi"/>
          <w:sz w:val="22"/>
          <w:szCs w:val="22"/>
        </w:rPr>
      </w:pPr>
    </w:p>
    <w:p w14:paraId="0EB125FF" w14:textId="76B816ED" w:rsidR="005917D6" w:rsidRPr="00EE30DF" w:rsidRDefault="00B90893" w:rsidP="00B555D2">
      <w:pPr>
        <w:ind w:right="45"/>
        <w:jc w:val="left"/>
        <w:rPr>
          <w:rFonts w:asciiTheme="minorHAnsi" w:hAnsiTheme="minorHAnsi" w:cstheme="minorHAnsi"/>
          <w:sz w:val="22"/>
          <w:szCs w:val="22"/>
          <w:u w:val="single"/>
        </w:rPr>
      </w:pPr>
      <w:r w:rsidRPr="00EE30DF">
        <w:rPr>
          <w:rFonts w:asciiTheme="minorHAnsi" w:hAnsiTheme="minorHAnsi" w:cstheme="minorHAnsi"/>
          <w:i/>
          <w:iCs/>
          <w:sz w:val="22"/>
          <w:szCs w:val="22"/>
          <w:u w:val="single"/>
        </w:rPr>
        <w:t xml:space="preserve">Réalisation / Mission </w:t>
      </w:r>
      <w:r w:rsidR="00B075A7" w:rsidRPr="00EE30DF">
        <w:rPr>
          <w:rFonts w:asciiTheme="minorHAnsi" w:hAnsiTheme="minorHAnsi" w:cstheme="minorHAnsi"/>
          <w:sz w:val="22"/>
          <w:szCs w:val="22"/>
          <w:u w:val="single"/>
        </w:rPr>
        <w:t>:</w:t>
      </w:r>
    </w:p>
    <w:p w14:paraId="37B7CA6F" w14:textId="77777777" w:rsidR="00EA53B3" w:rsidRPr="00EA53B3" w:rsidRDefault="00EA53B3" w:rsidP="004F356F">
      <w:pPr>
        <w:pStyle w:val="Paragraphedeliste"/>
        <w:numPr>
          <w:ilvl w:val="0"/>
          <w:numId w:val="20"/>
        </w:numPr>
        <w:ind w:right="45"/>
        <w:jc w:val="left"/>
        <w:rPr>
          <w:rFonts w:asciiTheme="minorHAnsi" w:hAnsiTheme="minorHAnsi" w:cstheme="minorHAnsi"/>
          <w:sz w:val="22"/>
          <w:szCs w:val="22"/>
        </w:rPr>
      </w:pPr>
      <w:r w:rsidRPr="00EA53B3">
        <w:rPr>
          <w:rFonts w:asciiTheme="minorHAnsi" w:hAnsiTheme="minorHAnsi" w:cstheme="minorHAnsi"/>
          <w:sz w:val="22"/>
          <w:szCs w:val="22"/>
        </w:rPr>
        <w:t>Développement, réalisation et référencement de sites internet pour PME/TPE et associations, incluant :</w:t>
      </w:r>
    </w:p>
    <w:p w14:paraId="20DDE668" w14:textId="77777777" w:rsidR="00EA53B3" w:rsidRPr="00EA53B3" w:rsidRDefault="00EA53B3" w:rsidP="004F356F">
      <w:pPr>
        <w:pStyle w:val="Paragraphedeliste"/>
        <w:numPr>
          <w:ilvl w:val="0"/>
          <w:numId w:val="23"/>
        </w:numPr>
        <w:ind w:right="45"/>
        <w:jc w:val="left"/>
        <w:rPr>
          <w:rFonts w:asciiTheme="minorHAnsi" w:hAnsiTheme="minorHAnsi" w:cstheme="minorHAnsi"/>
          <w:sz w:val="22"/>
          <w:szCs w:val="22"/>
        </w:rPr>
      </w:pPr>
      <w:r w:rsidRPr="00EA53B3">
        <w:rPr>
          <w:rFonts w:asciiTheme="minorHAnsi" w:hAnsiTheme="minorHAnsi" w:cstheme="minorHAnsi"/>
          <w:sz w:val="22"/>
          <w:szCs w:val="22"/>
        </w:rPr>
        <w:t>Sites e-commerce, sites vitrines, et sites basés sur des CMS (WordPress, Drupal, Magento, Joomla…).</w:t>
      </w:r>
    </w:p>
    <w:p w14:paraId="7BDCF4B3" w14:textId="77777777" w:rsidR="00EA53B3" w:rsidRPr="00EA53B3" w:rsidRDefault="00EA53B3" w:rsidP="004F356F">
      <w:pPr>
        <w:pStyle w:val="Paragraphedeliste"/>
        <w:numPr>
          <w:ilvl w:val="0"/>
          <w:numId w:val="20"/>
        </w:numPr>
        <w:ind w:right="45"/>
        <w:jc w:val="left"/>
        <w:rPr>
          <w:rFonts w:asciiTheme="minorHAnsi" w:hAnsiTheme="minorHAnsi" w:cstheme="minorHAnsi"/>
          <w:sz w:val="22"/>
          <w:szCs w:val="22"/>
        </w:rPr>
      </w:pPr>
      <w:r w:rsidRPr="00EA53B3">
        <w:rPr>
          <w:rFonts w:asciiTheme="minorHAnsi" w:hAnsiTheme="minorHAnsi" w:cstheme="minorHAnsi"/>
          <w:sz w:val="22"/>
          <w:szCs w:val="22"/>
        </w:rPr>
        <w:t>Migration et administration de serveurs :</w:t>
      </w:r>
    </w:p>
    <w:p w14:paraId="66A47DD2" w14:textId="77777777" w:rsidR="00EA53B3" w:rsidRPr="00EA53B3" w:rsidRDefault="00EA53B3" w:rsidP="004F356F">
      <w:pPr>
        <w:pStyle w:val="Paragraphedeliste"/>
        <w:numPr>
          <w:ilvl w:val="0"/>
          <w:numId w:val="21"/>
        </w:numPr>
        <w:ind w:right="45"/>
        <w:jc w:val="left"/>
        <w:rPr>
          <w:rFonts w:asciiTheme="minorHAnsi" w:hAnsiTheme="minorHAnsi" w:cstheme="minorHAnsi"/>
          <w:sz w:val="22"/>
          <w:szCs w:val="22"/>
        </w:rPr>
      </w:pPr>
      <w:r w:rsidRPr="00EA53B3">
        <w:rPr>
          <w:rFonts w:asciiTheme="minorHAnsi" w:hAnsiTheme="minorHAnsi" w:cstheme="minorHAnsi"/>
          <w:sz w:val="22"/>
          <w:szCs w:val="22"/>
        </w:rPr>
        <w:t>Migration des serveurs web, bases de données et serveurs d’emailing,</w:t>
      </w:r>
    </w:p>
    <w:p w14:paraId="4F7BD8CD" w14:textId="77777777" w:rsidR="00EA53B3" w:rsidRPr="00EA53B3" w:rsidRDefault="00EA53B3" w:rsidP="004F356F">
      <w:pPr>
        <w:pStyle w:val="Paragraphedeliste"/>
        <w:numPr>
          <w:ilvl w:val="0"/>
          <w:numId w:val="21"/>
        </w:numPr>
        <w:ind w:right="45"/>
        <w:jc w:val="left"/>
        <w:rPr>
          <w:rFonts w:asciiTheme="minorHAnsi" w:hAnsiTheme="minorHAnsi" w:cstheme="minorHAnsi"/>
          <w:sz w:val="22"/>
          <w:szCs w:val="22"/>
        </w:rPr>
      </w:pPr>
      <w:r w:rsidRPr="00EA53B3">
        <w:rPr>
          <w:rFonts w:asciiTheme="minorHAnsi" w:hAnsiTheme="minorHAnsi" w:cstheme="minorHAnsi"/>
          <w:sz w:val="22"/>
          <w:szCs w:val="22"/>
        </w:rPr>
        <w:t xml:space="preserve">Installation, configuration et optimisation de serveurs sous Linux CentOS avec </w:t>
      </w:r>
      <w:proofErr w:type="spellStart"/>
      <w:r w:rsidRPr="00EA53B3">
        <w:rPr>
          <w:rFonts w:asciiTheme="minorHAnsi" w:hAnsiTheme="minorHAnsi" w:cstheme="minorHAnsi"/>
          <w:sz w:val="22"/>
          <w:szCs w:val="22"/>
        </w:rPr>
        <w:t>Plesk</w:t>
      </w:r>
      <w:proofErr w:type="spellEnd"/>
      <w:r w:rsidRPr="00EA53B3">
        <w:rPr>
          <w:rFonts w:asciiTheme="minorHAnsi" w:hAnsiTheme="minorHAnsi" w:cstheme="minorHAnsi"/>
          <w:sz w:val="22"/>
          <w:szCs w:val="22"/>
        </w:rPr>
        <w:t>,</w:t>
      </w:r>
    </w:p>
    <w:p w14:paraId="5D38FF72" w14:textId="77777777" w:rsidR="00EA53B3" w:rsidRPr="00EA53B3" w:rsidRDefault="00EA53B3" w:rsidP="004F356F">
      <w:pPr>
        <w:pStyle w:val="Paragraphedeliste"/>
        <w:numPr>
          <w:ilvl w:val="0"/>
          <w:numId w:val="21"/>
        </w:numPr>
        <w:ind w:right="45"/>
        <w:jc w:val="left"/>
        <w:rPr>
          <w:rFonts w:asciiTheme="minorHAnsi" w:hAnsiTheme="minorHAnsi" w:cstheme="minorHAnsi"/>
          <w:sz w:val="22"/>
          <w:szCs w:val="22"/>
        </w:rPr>
      </w:pPr>
      <w:r w:rsidRPr="00EA53B3">
        <w:rPr>
          <w:rFonts w:asciiTheme="minorHAnsi" w:hAnsiTheme="minorHAnsi" w:cstheme="minorHAnsi"/>
          <w:sz w:val="22"/>
          <w:szCs w:val="22"/>
        </w:rPr>
        <w:t>Configuration et optimisation de HTTPD et MYSQLD,</w:t>
      </w:r>
    </w:p>
    <w:p w14:paraId="6EACA37C" w14:textId="77777777" w:rsidR="00EA53B3" w:rsidRPr="00EA53B3" w:rsidRDefault="00EA53B3" w:rsidP="004F356F">
      <w:pPr>
        <w:pStyle w:val="Paragraphedeliste"/>
        <w:numPr>
          <w:ilvl w:val="0"/>
          <w:numId w:val="21"/>
        </w:numPr>
        <w:ind w:right="45"/>
        <w:jc w:val="left"/>
        <w:rPr>
          <w:rFonts w:asciiTheme="minorHAnsi" w:hAnsiTheme="minorHAnsi" w:cstheme="minorHAnsi"/>
          <w:sz w:val="22"/>
          <w:szCs w:val="22"/>
        </w:rPr>
      </w:pPr>
      <w:r w:rsidRPr="00EA53B3">
        <w:rPr>
          <w:rFonts w:asciiTheme="minorHAnsi" w:hAnsiTheme="minorHAnsi" w:cstheme="minorHAnsi"/>
          <w:sz w:val="22"/>
          <w:szCs w:val="22"/>
        </w:rPr>
        <w:t>Migration des bases de données MySQL vers de nouveaux serveurs,</w:t>
      </w:r>
    </w:p>
    <w:p w14:paraId="7008BB8A" w14:textId="77777777" w:rsidR="00EA53B3" w:rsidRPr="00EA53B3" w:rsidRDefault="00EA53B3" w:rsidP="004F356F">
      <w:pPr>
        <w:pStyle w:val="Paragraphedeliste"/>
        <w:numPr>
          <w:ilvl w:val="0"/>
          <w:numId w:val="21"/>
        </w:numPr>
        <w:ind w:right="45"/>
        <w:jc w:val="left"/>
        <w:rPr>
          <w:rFonts w:asciiTheme="minorHAnsi" w:hAnsiTheme="minorHAnsi" w:cstheme="minorHAnsi"/>
          <w:sz w:val="22"/>
          <w:szCs w:val="22"/>
        </w:rPr>
      </w:pPr>
      <w:r w:rsidRPr="00EA53B3">
        <w:rPr>
          <w:rFonts w:asciiTheme="minorHAnsi" w:hAnsiTheme="minorHAnsi" w:cstheme="minorHAnsi"/>
          <w:sz w:val="22"/>
          <w:szCs w:val="22"/>
        </w:rPr>
        <w:t>Optimisation de l’affichage du site intranet de l’entreprise.</w:t>
      </w:r>
    </w:p>
    <w:p w14:paraId="1A0F81C4" w14:textId="77777777" w:rsidR="00EA53B3" w:rsidRPr="00EA53B3" w:rsidRDefault="00EA53B3" w:rsidP="004F356F">
      <w:pPr>
        <w:pStyle w:val="Paragraphedeliste"/>
        <w:numPr>
          <w:ilvl w:val="0"/>
          <w:numId w:val="20"/>
        </w:numPr>
        <w:ind w:right="45"/>
        <w:jc w:val="left"/>
        <w:rPr>
          <w:rFonts w:asciiTheme="minorHAnsi" w:hAnsiTheme="minorHAnsi" w:cstheme="minorHAnsi"/>
          <w:sz w:val="22"/>
          <w:szCs w:val="22"/>
        </w:rPr>
      </w:pPr>
      <w:r w:rsidRPr="00EA53B3">
        <w:rPr>
          <w:rFonts w:asciiTheme="minorHAnsi" w:hAnsiTheme="minorHAnsi" w:cstheme="minorHAnsi"/>
          <w:sz w:val="22"/>
          <w:szCs w:val="22"/>
        </w:rPr>
        <w:t>Développement d’un outil de gestion :</w:t>
      </w:r>
    </w:p>
    <w:p w14:paraId="5FF1ED94" w14:textId="77777777" w:rsidR="00EA53B3" w:rsidRPr="00EA53B3" w:rsidRDefault="00EA53B3" w:rsidP="004F356F">
      <w:pPr>
        <w:pStyle w:val="Paragraphedeliste"/>
        <w:numPr>
          <w:ilvl w:val="0"/>
          <w:numId w:val="22"/>
        </w:numPr>
        <w:ind w:right="45"/>
        <w:jc w:val="left"/>
        <w:rPr>
          <w:rFonts w:asciiTheme="minorHAnsi" w:hAnsiTheme="minorHAnsi" w:cstheme="minorHAnsi"/>
          <w:sz w:val="22"/>
          <w:szCs w:val="22"/>
        </w:rPr>
      </w:pPr>
      <w:r w:rsidRPr="00EA53B3">
        <w:rPr>
          <w:rFonts w:asciiTheme="minorHAnsi" w:hAnsiTheme="minorHAnsi" w:cstheme="minorHAnsi"/>
          <w:sz w:val="22"/>
          <w:szCs w:val="22"/>
        </w:rPr>
        <w:t>Création d’un outil de gestion des commandes clients et des livraisons de matériaux de construction,</w:t>
      </w:r>
    </w:p>
    <w:p w14:paraId="45FC43D9" w14:textId="5BFFBBDC" w:rsidR="00581EA0" w:rsidRPr="00EA53B3" w:rsidRDefault="00EA53B3" w:rsidP="004F356F">
      <w:pPr>
        <w:pStyle w:val="Paragraphedeliste"/>
        <w:numPr>
          <w:ilvl w:val="0"/>
          <w:numId w:val="22"/>
        </w:numPr>
        <w:ind w:right="45"/>
        <w:jc w:val="left"/>
        <w:rPr>
          <w:rFonts w:asciiTheme="minorHAnsi" w:hAnsiTheme="minorHAnsi" w:cstheme="minorHAnsi"/>
          <w:sz w:val="22"/>
          <w:szCs w:val="22"/>
        </w:rPr>
      </w:pPr>
      <w:r w:rsidRPr="00EA53B3">
        <w:rPr>
          <w:rFonts w:asciiTheme="minorHAnsi" w:hAnsiTheme="minorHAnsi" w:cstheme="minorHAnsi"/>
          <w:sz w:val="22"/>
          <w:szCs w:val="22"/>
        </w:rPr>
        <w:t>Technologies utilisées : PHP, CSS, HTML, et SQL.</w:t>
      </w:r>
    </w:p>
    <w:sectPr w:rsidR="00581EA0" w:rsidRPr="00EA53B3" w:rsidSect="00263B74">
      <w:headerReference w:type="default" r:id="rId8"/>
      <w:footerReference w:type="default" r:id="rId9"/>
      <w:pgSz w:w="11906" w:h="16838"/>
      <w:pgMar w:top="1668" w:right="1274" w:bottom="709" w:left="1276" w:header="720"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8D68B4" w14:textId="77777777" w:rsidR="0097281C" w:rsidRDefault="0097281C">
      <w:r>
        <w:separator/>
      </w:r>
    </w:p>
  </w:endnote>
  <w:endnote w:type="continuationSeparator" w:id="0">
    <w:p w14:paraId="414BE57C" w14:textId="77777777" w:rsidR="0097281C" w:rsidRDefault="00972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charset w:val="01"/>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rial Gras">
    <w:panose1 w:val="020B07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Yu Gothic UI Semibold">
    <w:panose1 w:val="020B0700000000000000"/>
    <w:charset w:val="80"/>
    <w:family w:val="swiss"/>
    <w:pitch w:val="variable"/>
    <w:sig w:usb0="E00002FF" w:usb1="2AC7FDFF" w:usb2="00000016" w:usb3="00000000" w:csb0="0002009F" w:csb1="00000000"/>
  </w:font>
  <w:font w:name="Leelawadee UI">
    <w:panose1 w:val="020B0502040204020203"/>
    <w:charset w:val="00"/>
    <w:family w:val="swiss"/>
    <w:pitch w:val="variable"/>
    <w:sig w:usb0="A3000003" w:usb1="00000000" w:usb2="00010000" w:usb3="00000000" w:csb0="000101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0DA346" w14:textId="2D3B5876" w:rsidR="00AA4094" w:rsidRDefault="00AA4094" w:rsidP="00AA4094">
    <w:pPr>
      <w:tabs>
        <w:tab w:val="center" w:pos="8222"/>
        <w:tab w:val="right" w:pos="10065"/>
      </w:tabs>
      <w:ind w:left="-142"/>
      <w:rPr>
        <w:rFonts w:eastAsia="MS Mincho"/>
        <w:iCs/>
        <w:color w:val="003399"/>
        <w:sz w:val="16"/>
      </w:rPr>
    </w:pPr>
    <w:bookmarkStart w:id="2" w:name="_Hlk75942438"/>
    <w:bookmarkStart w:id="3" w:name="_Hlk75942439"/>
    <w:bookmarkStart w:id="4" w:name="_Hlk75942440"/>
    <w:bookmarkStart w:id="5" w:name="_Hlk75942441"/>
    <w:bookmarkStart w:id="6" w:name="_Hlk77865235"/>
    <w:bookmarkStart w:id="7" w:name="_Hlk77865236"/>
    <w:bookmarkStart w:id="8" w:name="_Hlk77865237"/>
    <w:bookmarkStart w:id="9" w:name="_Hlk77865238"/>
    <w:r>
      <w:rPr>
        <w:noProof/>
      </w:rPr>
      <mc:AlternateContent>
        <mc:Choice Requires="wps">
          <w:drawing>
            <wp:anchor distT="0" distB="0" distL="114300" distR="114300" simplePos="0" relativeHeight="251659264" behindDoc="0" locked="0" layoutInCell="1" allowOverlap="1" wp14:anchorId="094B927C" wp14:editId="333F5F67">
              <wp:simplePos x="0" y="0"/>
              <wp:positionH relativeFrom="column">
                <wp:posOffset>2292985</wp:posOffset>
              </wp:positionH>
              <wp:positionV relativeFrom="paragraph">
                <wp:posOffset>3810</wp:posOffset>
              </wp:positionV>
              <wp:extent cx="1031240" cy="567690"/>
              <wp:effectExtent l="0" t="0" r="0" b="3810"/>
              <wp:wrapNone/>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240" cy="567690"/>
                      </a:xfrm>
                      <a:prstGeom prst="rect">
                        <a:avLst/>
                      </a:prstGeom>
                      <a:solidFill>
                        <a:srgbClr val="FFFFFF"/>
                      </a:solidFill>
                      <a:ln>
                        <a:noFill/>
                      </a:ln>
                    </wps:spPr>
                    <wps:txbx>
                      <w:txbxContent>
                        <w:p w14:paraId="2D6C5E2E" w14:textId="77777777" w:rsidR="00AA4094" w:rsidRDefault="00AA4094" w:rsidP="00AA4094">
                          <w:r w:rsidRPr="00232DA2">
                            <w:rPr>
                              <w:noProof/>
                            </w:rPr>
                            <w:drawing>
                              <wp:inline distT="0" distB="0" distL="0" distR="0" wp14:anchorId="2D7C4135" wp14:editId="12DE4BC6">
                                <wp:extent cx="845820" cy="472440"/>
                                <wp:effectExtent l="0" t="0" r="0" b="381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5820" cy="47244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94B927C" id="_x0000_t202" coordsize="21600,21600" o:spt="202" path="m,l,21600r21600,l21600,xe">
              <v:stroke joinstyle="miter"/>
              <v:path gradientshapeok="t" o:connecttype="rect"/>
            </v:shapetype>
            <v:shape id="Zone de texte 3" o:spid="_x0000_s1026" type="#_x0000_t202" style="position:absolute;left:0;text-align:left;margin-left:180.55pt;margin-top:.3pt;width:81.2pt;height:44.7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" stroked="f">
              <v:textbox style="mso-fit-shape-to-text:t">
                <w:txbxContent>
                  <w:p w14:paraId="2D6C5E2E" w14:textId="77777777" w:rsidR="00AA4094" w:rsidRDefault="00AA4094" w:rsidP="00AA4094">
                    <w:r w:rsidRPr="00232DA2">
                      <w:rPr>
                        <w:noProof/>
                      </w:rPr>
                      <w:drawing>
                        <wp:inline distT="0" distB="0" distL="0" distR="0" wp14:anchorId="2D7C4135" wp14:editId="12DE4BC6">
                          <wp:extent cx="845820" cy="472440"/>
                          <wp:effectExtent l="0" t="0" r="0" b="381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5820" cy="472440"/>
                                  </a:xfrm>
                                  <a:prstGeom prst="rect">
                                    <a:avLst/>
                                  </a:prstGeom>
                                  <a:noFill/>
                                  <a:ln>
                                    <a:noFill/>
                                  </a:ln>
                                </pic:spPr>
                              </pic:pic>
                            </a:graphicData>
                          </a:graphic>
                        </wp:inline>
                      </w:drawing>
                    </w:r>
                  </w:p>
                </w:txbxContent>
              </v:textbox>
            </v:shape>
          </w:pict>
        </mc:Fallback>
      </mc:AlternateContent>
    </w:r>
    <w:r w:rsidRPr="00795207">
      <w:rPr>
        <w:rFonts w:eastAsia="MS Mincho"/>
        <w:iCs/>
        <w:color w:val="003399"/>
        <w:sz w:val="16"/>
      </w:rPr>
      <w:t>UTIGROUP</w:t>
    </w:r>
    <w:r w:rsidRPr="00795207">
      <w:rPr>
        <w:rFonts w:eastAsia="MS Mincho"/>
        <w:iCs/>
        <w:color w:val="003399"/>
        <w:sz w:val="16"/>
      </w:rPr>
      <w:tab/>
    </w:r>
  </w:p>
  <w:p w14:paraId="273DA50C" w14:textId="58BD801B" w:rsidR="00AA4094" w:rsidRPr="00795207" w:rsidRDefault="00AA4094" w:rsidP="00AA4094">
    <w:pPr>
      <w:tabs>
        <w:tab w:val="center" w:pos="5300"/>
        <w:tab w:val="right" w:pos="10065"/>
      </w:tabs>
      <w:ind w:left="-142"/>
      <w:rPr>
        <w:rFonts w:eastAsia="MS Mincho"/>
        <w:iCs/>
        <w:color w:val="003399"/>
        <w:sz w:val="16"/>
      </w:rPr>
    </w:pPr>
    <w:r w:rsidRPr="00795207">
      <w:rPr>
        <w:rFonts w:eastAsia="MS Mincho"/>
        <w:iCs/>
        <w:color w:val="003399"/>
        <w:sz w:val="16"/>
      </w:rPr>
      <w:t xml:space="preserve">SA au capital de </w:t>
    </w:r>
    <w:r>
      <w:rPr>
        <w:iCs/>
        <w:color w:val="003399"/>
        <w:sz w:val="16"/>
      </w:rPr>
      <w:t>1 791 747.20 €</w:t>
    </w:r>
    <w:r w:rsidRPr="00795207">
      <w:rPr>
        <w:rFonts w:eastAsia="MS Mincho"/>
        <w:iCs/>
        <w:color w:val="003399"/>
        <w:sz w:val="16"/>
      </w:rPr>
      <w:tab/>
    </w:r>
    <w:r>
      <w:rPr>
        <w:rFonts w:eastAsia="MS Mincho"/>
        <w:iCs/>
        <w:color w:val="003399"/>
        <w:sz w:val="16"/>
      </w:rPr>
      <w:tab/>
    </w:r>
  </w:p>
  <w:p w14:paraId="02F19781" w14:textId="78E87275" w:rsidR="00AA4094" w:rsidRPr="00795207" w:rsidRDefault="00AA4094" w:rsidP="00AA4094">
    <w:pPr>
      <w:tabs>
        <w:tab w:val="center" w:pos="5300"/>
        <w:tab w:val="right" w:pos="10065"/>
      </w:tabs>
      <w:ind w:left="-142"/>
      <w:rPr>
        <w:rFonts w:eastAsia="MS Mincho"/>
        <w:iCs/>
        <w:color w:val="003399"/>
        <w:sz w:val="16"/>
      </w:rPr>
    </w:pPr>
    <w:r w:rsidRPr="00795207">
      <w:rPr>
        <w:rFonts w:eastAsia="MS Mincho"/>
        <w:iCs/>
        <w:color w:val="003399"/>
        <w:sz w:val="16"/>
      </w:rPr>
      <w:t xml:space="preserve">68, rue de Villiers Levallois-Perret Cedex </w:t>
    </w:r>
    <w:r w:rsidRPr="00795207">
      <w:rPr>
        <w:rFonts w:eastAsia="MS Mincho"/>
        <w:iCs/>
        <w:color w:val="003399"/>
        <w:sz w:val="16"/>
      </w:rPr>
      <w:tab/>
    </w:r>
    <w:r w:rsidRPr="00795207">
      <w:rPr>
        <w:rFonts w:eastAsia="MS Mincho"/>
        <w:iCs/>
        <w:color w:val="003399"/>
        <w:sz w:val="16"/>
      </w:rPr>
      <w:tab/>
    </w:r>
  </w:p>
  <w:p w14:paraId="094DD0AF" w14:textId="77777777" w:rsidR="00AA4094" w:rsidRPr="001439E8" w:rsidRDefault="00AA4094" w:rsidP="00AA4094">
    <w:pPr>
      <w:pStyle w:val="Pieddepage"/>
      <w:tabs>
        <w:tab w:val="clear" w:pos="9072"/>
        <w:tab w:val="right" w:pos="10065"/>
        <w:tab w:val="right" w:pos="10630"/>
      </w:tabs>
      <w:ind w:left="-142"/>
    </w:pPr>
    <w:r w:rsidRPr="00795207">
      <w:rPr>
        <w:rFonts w:eastAsia="MS Mincho"/>
        <w:iCs/>
        <w:color w:val="003399"/>
        <w:sz w:val="16"/>
      </w:rPr>
      <w:t>www.uti-group.com</w:t>
    </w:r>
    <w:r w:rsidRPr="00795207">
      <w:rPr>
        <w:rFonts w:eastAsia="MS Mincho"/>
        <w:iCs/>
        <w:color w:val="003399"/>
        <w:sz w:val="16"/>
      </w:rPr>
      <w:tab/>
    </w:r>
    <w:r w:rsidRPr="00795207">
      <w:rPr>
        <w:rFonts w:eastAsia="MS Mincho"/>
        <w:iCs/>
        <w:color w:val="003399"/>
        <w:sz w:val="16"/>
      </w:rPr>
      <w:tab/>
    </w:r>
  </w:p>
  <w:bookmarkEnd w:id="2"/>
  <w:bookmarkEnd w:id="3"/>
  <w:bookmarkEnd w:id="4"/>
  <w:bookmarkEnd w:id="5"/>
  <w:bookmarkEnd w:id="6"/>
  <w:bookmarkEnd w:id="7"/>
  <w:bookmarkEnd w:id="8"/>
  <w:bookmarkEnd w:id="9"/>
  <w:p w14:paraId="569B46D6" w14:textId="4A78AFAA" w:rsidR="00BD44C8" w:rsidRPr="00AA4094" w:rsidRDefault="00BD44C8" w:rsidP="00AA409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F5296F" w14:textId="77777777" w:rsidR="0097281C" w:rsidRDefault="0097281C">
      <w:r>
        <w:separator/>
      </w:r>
    </w:p>
  </w:footnote>
  <w:footnote w:type="continuationSeparator" w:id="0">
    <w:p w14:paraId="7A1E20F7" w14:textId="77777777" w:rsidR="0097281C" w:rsidRDefault="009728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9B46D2" w14:textId="03E322E2" w:rsidR="00BD44C8" w:rsidRDefault="00BD44C8" w:rsidP="00BE0006">
    <w:pPr>
      <w:pStyle w:val="En-tte"/>
      <w:pBdr>
        <w:bottom w:val="dotted" w:sz="4" w:space="5" w:color="auto"/>
      </w:pBdr>
      <w:tabs>
        <w:tab w:val="clear" w:pos="4536"/>
        <w:tab w:val="clear" w:pos="9072"/>
        <w:tab w:val="center" w:pos="4820"/>
        <w:tab w:val="right" w:pos="9781"/>
      </w:tabs>
      <w:ind w:right="-425"/>
      <w:rPr>
        <w:rFonts w:ascii="Times New Roman" w:hAnsi="Times New Roman" w:cs="Times New Roman"/>
        <w:b/>
        <w:noProof/>
        <w:sz w:val="22"/>
        <w:szCs w:val="22"/>
      </w:rPr>
    </w:pPr>
    <w:r w:rsidRPr="00204EA0">
      <w:rPr>
        <w:rFonts w:ascii="Times New Roman" w:hAnsi="Times New Roman" w:cs="Times New Roman"/>
        <w:b/>
        <w:noProof/>
        <w:sz w:val="22"/>
        <w:szCs w:val="22"/>
      </w:rPr>
      <w:drawing>
        <wp:anchor distT="0" distB="0" distL="114300" distR="114300" simplePos="0" relativeHeight="251657216" behindDoc="0" locked="0" layoutInCell="1" allowOverlap="1" wp14:anchorId="569B46D7" wp14:editId="569B46D8">
          <wp:simplePos x="0" y="0"/>
          <wp:positionH relativeFrom="column">
            <wp:posOffset>4952365</wp:posOffset>
          </wp:positionH>
          <wp:positionV relativeFrom="paragraph">
            <wp:posOffset>-209550</wp:posOffset>
          </wp:positionV>
          <wp:extent cx="1314450" cy="514350"/>
          <wp:effectExtent l="19050" t="0" r="0" b="0"/>
          <wp:wrapSquare wrapText="bothSides"/>
          <wp:docPr id="1" name="Image 1" descr="logo_u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uti"/>
                  <pic:cNvPicPr>
                    <a:picLocks noChangeAspect="1" noChangeArrowheads="1"/>
                  </pic:cNvPicPr>
                </pic:nvPicPr>
                <pic:blipFill>
                  <a:blip r:embed="rId1"/>
                  <a:srcRect/>
                  <a:stretch>
                    <a:fillRect/>
                  </a:stretch>
                </pic:blipFill>
                <pic:spPr bwMode="auto">
                  <a:xfrm>
                    <a:off x="0" y="0"/>
                    <a:ext cx="1314450" cy="514350"/>
                  </a:xfrm>
                  <a:prstGeom prst="rect">
                    <a:avLst/>
                  </a:prstGeom>
                  <a:noFill/>
                </pic:spPr>
              </pic:pic>
            </a:graphicData>
          </a:graphic>
        </wp:anchor>
      </w:drawing>
    </w:r>
    <w:r w:rsidR="002C1655">
      <w:rPr>
        <w:rFonts w:ascii="Times New Roman" w:hAnsi="Times New Roman" w:cs="Times New Roman"/>
        <w:b/>
        <w:noProof/>
        <w:sz w:val="22"/>
        <w:szCs w:val="22"/>
      </w:rPr>
      <w:t>AJ</w:t>
    </w:r>
    <w:r w:rsidR="00D818AE">
      <w:rPr>
        <w:rFonts w:ascii="Times New Roman" w:hAnsi="Times New Roman" w:cs="Times New Roman"/>
        <w:b/>
        <w:noProof/>
        <w:sz w:val="22"/>
        <w:szCs w:val="22"/>
      </w:rPr>
      <w:t>ERMOUNE Lahcen</w:t>
    </w:r>
  </w:p>
  <w:p w14:paraId="3B77B980" w14:textId="77777777" w:rsidR="00BE0006" w:rsidRPr="00204EA0" w:rsidRDefault="00BE0006" w:rsidP="00BE0006">
    <w:pPr>
      <w:pStyle w:val="En-tte"/>
      <w:pBdr>
        <w:bottom w:val="dotted" w:sz="4" w:space="5" w:color="auto"/>
      </w:pBdr>
      <w:tabs>
        <w:tab w:val="clear" w:pos="4536"/>
        <w:tab w:val="clear" w:pos="9072"/>
        <w:tab w:val="center" w:pos="4820"/>
        <w:tab w:val="right" w:pos="9781"/>
      </w:tabs>
      <w:ind w:right="-425"/>
      <w:rPr>
        <w:rFonts w:ascii="Times New Roman" w:hAnsi="Times New Roman" w:cs="Times New Roman"/>
        <w:b/>
        <w:noProof/>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9C8ACE5A"/>
    <w:lvl w:ilvl="0">
      <w:start w:val="1"/>
      <w:numFmt w:val="bullet"/>
      <w:pStyle w:val="Listepuce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B3A08D68"/>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00000001"/>
    <w:multiLevelType w:val="multilevel"/>
    <w:tmpl w:val="00000001"/>
    <w:name w:val="WW8Num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2"/>
    <w:multiLevelType w:val="singleLevel"/>
    <w:tmpl w:val="00000002"/>
    <w:name w:val="WW8Num7"/>
    <w:lvl w:ilvl="0">
      <w:start w:val="1"/>
      <w:numFmt w:val="bullet"/>
      <w:lvlText w:val="o"/>
      <w:lvlJc w:val="left"/>
      <w:pPr>
        <w:tabs>
          <w:tab w:val="num" w:pos="1068"/>
        </w:tabs>
        <w:ind w:left="1068" w:hanging="360"/>
      </w:pPr>
      <w:rPr>
        <w:rFonts w:ascii="Courier New" w:hAnsi="Courier New" w:cs="Times New Roman"/>
      </w:rPr>
    </w:lvl>
  </w:abstractNum>
  <w:abstractNum w:abstractNumId="4" w15:restartNumberingAfterBreak="0">
    <w:nsid w:val="00000009"/>
    <w:multiLevelType w:val="singleLevel"/>
    <w:tmpl w:val="00000009"/>
    <w:name w:val="WW8Num39"/>
    <w:lvl w:ilvl="0">
      <w:start w:val="1"/>
      <w:numFmt w:val="bullet"/>
      <w:lvlText w:val=""/>
      <w:lvlJc w:val="left"/>
      <w:pPr>
        <w:tabs>
          <w:tab w:val="num" w:pos="360"/>
        </w:tabs>
        <w:ind w:left="340" w:hanging="340"/>
      </w:pPr>
      <w:rPr>
        <w:rFonts w:ascii="Wingdings" w:hAnsi="Wingdings"/>
      </w:rPr>
    </w:lvl>
  </w:abstractNum>
  <w:abstractNum w:abstractNumId="5" w15:restartNumberingAfterBreak="0">
    <w:nsid w:val="0000000A"/>
    <w:multiLevelType w:val="singleLevel"/>
    <w:tmpl w:val="0000000A"/>
    <w:name w:val="WW8Num40"/>
    <w:lvl w:ilvl="0">
      <w:start w:val="1"/>
      <w:numFmt w:val="bullet"/>
      <w:lvlText w:val=""/>
      <w:lvlJc w:val="left"/>
      <w:pPr>
        <w:tabs>
          <w:tab w:val="num" w:pos="720"/>
        </w:tabs>
        <w:ind w:left="720" w:hanging="360"/>
      </w:pPr>
      <w:rPr>
        <w:rFonts w:ascii="Symbol" w:hAnsi="Symbol"/>
      </w:rPr>
    </w:lvl>
  </w:abstractNum>
  <w:abstractNum w:abstractNumId="6" w15:restartNumberingAfterBreak="0">
    <w:nsid w:val="06B62A44"/>
    <w:multiLevelType w:val="hybridMultilevel"/>
    <w:tmpl w:val="0324B726"/>
    <w:lvl w:ilvl="0" w:tplc="3DE4C61C">
      <w:start w:val="1"/>
      <w:numFmt w:val="bullet"/>
      <w:lvlText w:val="-"/>
      <w:lvlJc w:val="left"/>
      <w:pPr>
        <w:ind w:left="720" w:hanging="360"/>
      </w:pPr>
      <w:rPr>
        <w:rFonts w:ascii="PMingLiU" w:eastAsia="PMingLiU" w:hAnsi="PMingLiU" w:hint="eastAsi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F125183"/>
    <w:multiLevelType w:val="hybridMultilevel"/>
    <w:tmpl w:val="87EA8548"/>
    <w:lvl w:ilvl="0" w:tplc="3DE4C61C">
      <w:start w:val="1"/>
      <w:numFmt w:val="bullet"/>
      <w:lvlText w:val="-"/>
      <w:lvlJc w:val="left"/>
      <w:pPr>
        <w:ind w:left="720" w:hanging="360"/>
      </w:pPr>
      <w:rPr>
        <w:rFonts w:ascii="PMingLiU" w:eastAsia="PMingLiU" w:hAnsi="PMingLiU" w:hint="eastAsi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F893769"/>
    <w:multiLevelType w:val="hybridMultilevel"/>
    <w:tmpl w:val="F2287736"/>
    <w:lvl w:ilvl="0" w:tplc="FFFFFFFF">
      <w:start w:val="1"/>
      <w:numFmt w:val="bullet"/>
      <w:pStyle w:val="listepuce2"/>
      <w:lvlText w:val=""/>
      <w:lvlJc w:val="left"/>
      <w:pPr>
        <w:tabs>
          <w:tab w:val="num" w:pos="360"/>
        </w:tabs>
        <w:ind w:left="360"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2D2454A"/>
    <w:multiLevelType w:val="hybridMultilevel"/>
    <w:tmpl w:val="DD64EFA2"/>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0" w15:restartNumberingAfterBreak="0">
    <w:nsid w:val="16E17D05"/>
    <w:multiLevelType w:val="hybridMultilevel"/>
    <w:tmpl w:val="93F45FE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7D5731B"/>
    <w:multiLevelType w:val="multilevel"/>
    <w:tmpl w:val="45C86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290115"/>
    <w:multiLevelType w:val="hybridMultilevel"/>
    <w:tmpl w:val="772A12FE"/>
    <w:lvl w:ilvl="0" w:tplc="3DE4C61C">
      <w:start w:val="1"/>
      <w:numFmt w:val="bullet"/>
      <w:lvlText w:val="-"/>
      <w:lvlJc w:val="left"/>
      <w:pPr>
        <w:ind w:left="720" w:hanging="360"/>
      </w:pPr>
      <w:rPr>
        <w:rFonts w:ascii="PMingLiU" w:eastAsia="PMingLiU" w:hAnsi="PMingLiU" w:hint="eastAsi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8971FF8"/>
    <w:multiLevelType w:val="hybridMultilevel"/>
    <w:tmpl w:val="0E1A4FA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1ACA7BEA"/>
    <w:multiLevelType w:val="hybridMultilevel"/>
    <w:tmpl w:val="0BE479F0"/>
    <w:lvl w:ilvl="0" w:tplc="3DE4C61C">
      <w:start w:val="1"/>
      <w:numFmt w:val="bullet"/>
      <w:lvlText w:val="-"/>
      <w:lvlJc w:val="left"/>
      <w:pPr>
        <w:ind w:left="720" w:hanging="360"/>
      </w:pPr>
      <w:rPr>
        <w:rFonts w:ascii="PMingLiU" w:eastAsia="PMingLiU" w:hAnsi="PMingLiU" w:hint="eastAsi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D755B5A"/>
    <w:multiLevelType w:val="hybridMultilevel"/>
    <w:tmpl w:val="3D24F712"/>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6" w15:restartNumberingAfterBreak="0">
    <w:nsid w:val="1FBF2D4F"/>
    <w:multiLevelType w:val="hybridMultilevel"/>
    <w:tmpl w:val="C6CCF3D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215731D7"/>
    <w:multiLevelType w:val="hybridMultilevel"/>
    <w:tmpl w:val="224AD3A4"/>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8" w15:restartNumberingAfterBreak="0">
    <w:nsid w:val="2F533CB4"/>
    <w:multiLevelType w:val="hybridMultilevel"/>
    <w:tmpl w:val="0D860C8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15:restartNumberingAfterBreak="0">
    <w:nsid w:val="300E46EF"/>
    <w:multiLevelType w:val="hybridMultilevel"/>
    <w:tmpl w:val="8AE617DE"/>
    <w:lvl w:ilvl="0" w:tplc="7DFEEFEC">
      <w:start w:val="1"/>
      <w:numFmt w:val="bullet"/>
      <w:pStyle w:val="Liste"/>
      <w:lvlText w:val=""/>
      <w:lvlJc w:val="left"/>
      <w:pPr>
        <w:tabs>
          <w:tab w:val="num" w:pos="360"/>
        </w:tabs>
        <w:ind w:left="360" w:hanging="360"/>
      </w:pPr>
      <w:rPr>
        <w:rFonts w:ascii="Symbol" w:hAnsi="Symbol" w:hint="default"/>
        <w:sz w:val="18"/>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2F7775F"/>
    <w:multiLevelType w:val="hybridMultilevel"/>
    <w:tmpl w:val="AAECAE94"/>
    <w:lvl w:ilvl="0" w:tplc="3DE4C61C">
      <w:start w:val="1"/>
      <w:numFmt w:val="bullet"/>
      <w:lvlText w:val="-"/>
      <w:lvlJc w:val="left"/>
      <w:pPr>
        <w:ind w:left="720" w:hanging="360"/>
      </w:pPr>
      <w:rPr>
        <w:rFonts w:ascii="PMingLiU" w:eastAsia="PMingLiU" w:hAnsi="PMingLiU" w:hint="eastAsi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46E19EF"/>
    <w:multiLevelType w:val="hybridMultilevel"/>
    <w:tmpl w:val="20466C40"/>
    <w:lvl w:ilvl="0" w:tplc="3DE4C61C">
      <w:start w:val="1"/>
      <w:numFmt w:val="bullet"/>
      <w:lvlText w:val="-"/>
      <w:lvlJc w:val="left"/>
      <w:pPr>
        <w:ind w:left="720" w:hanging="360"/>
      </w:pPr>
      <w:rPr>
        <w:rFonts w:ascii="PMingLiU" w:eastAsia="PMingLiU" w:hAnsi="PMingLiU" w:hint="eastAsi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95E6727"/>
    <w:multiLevelType w:val="hybridMultilevel"/>
    <w:tmpl w:val="823244F4"/>
    <w:lvl w:ilvl="0" w:tplc="3DE4C61C">
      <w:start w:val="1"/>
      <w:numFmt w:val="bullet"/>
      <w:lvlText w:val="-"/>
      <w:lvlJc w:val="left"/>
      <w:pPr>
        <w:ind w:left="720" w:hanging="360"/>
      </w:pPr>
      <w:rPr>
        <w:rFonts w:ascii="PMingLiU" w:eastAsia="PMingLiU" w:hAnsi="PMingLiU" w:hint="eastAsi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BC346BB"/>
    <w:multiLevelType w:val="singleLevel"/>
    <w:tmpl w:val="2CD8E99A"/>
    <w:lvl w:ilvl="0">
      <w:start w:val="1"/>
      <w:numFmt w:val="bullet"/>
      <w:pStyle w:val="N2"/>
      <w:lvlText w:val=""/>
      <w:lvlJc w:val="left"/>
      <w:pPr>
        <w:tabs>
          <w:tab w:val="num" w:pos="360"/>
        </w:tabs>
        <w:ind w:left="360" w:hanging="360"/>
      </w:pPr>
      <w:rPr>
        <w:rFonts w:ascii="Symbol" w:hAnsi="Symbol" w:hint="default"/>
      </w:rPr>
    </w:lvl>
  </w:abstractNum>
  <w:abstractNum w:abstractNumId="24" w15:restartNumberingAfterBreak="0">
    <w:nsid w:val="5B727E25"/>
    <w:multiLevelType w:val="hybridMultilevel"/>
    <w:tmpl w:val="4028B58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C1A228E"/>
    <w:multiLevelType w:val="hybridMultilevel"/>
    <w:tmpl w:val="C77EBD5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0D63A2D"/>
    <w:multiLevelType w:val="multilevel"/>
    <w:tmpl w:val="CFB01C7C"/>
    <w:lvl w:ilvl="0">
      <w:start w:val="1"/>
      <w:numFmt w:val="decimal"/>
      <w:pStyle w:val="Titre1"/>
      <w:lvlText w:val="%1"/>
      <w:lvlJc w:val="left"/>
      <w:pPr>
        <w:tabs>
          <w:tab w:val="num" w:pos="432"/>
        </w:tabs>
        <w:ind w:left="432" w:hanging="432"/>
      </w:pPr>
      <w:rPr>
        <w:rFonts w:hint="default"/>
      </w:rPr>
    </w:lvl>
    <w:lvl w:ilvl="1">
      <w:start w:val="1"/>
      <w:numFmt w:val="decimal"/>
      <w:pStyle w:val="Titre2"/>
      <w:lvlText w:val="%1.%2"/>
      <w:lvlJc w:val="left"/>
      <w:pPr>
        <w:tabs>
          <w:tab w:val="num" w:pos="576"/>
        </w:tabs>
        <w:ind w:left="576" w:hanging="576"/>
      </w:pPr>
      <w:rPr>
        <w:rFonts w:hint="default"/>
      </w:rPr>
    </w:lvl>
    <w:lvl w:ilvl="2">
      <w:start w:val="1"/>
      <w:numFmt w:val="decimal"/>
      <w:pStyle w:val="Titre3"/>
      <w:lvlText w:val="%1.%2.%3"/>
      <w:lvlJc w:val="left"/>
      <w:pPr>
        <w:tabs>
          <w:tab w:val="num" w:pos="720"/>
        </w:tabs>
        <w:ind w:left="720" w:hanging="720"/>
      </w:pPr>
      <w:rPr>
        <w:rFonts w:hint="default"/>
      </w:rPr>
    </w:lvl>
    <w:lvl w:ilvl="3">
      <w:start w:val="1"/>
      <w:numFmt w:val="decimal"/>
      <w:pStyle w:val="Titre4"/>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27" w15:restartNumberingAfterBreak="0">
    <w:nsid w:val="64BB1C20"/>
    <w:multiLevelType w:val="hybridMultilevel"/>
    <w:tmpl w:val="57502F46"/>
    <w:lvl w:ilvl="0" w:tplc="3DE4C61C">
      <w:start w:val="1"/>
      <w:numFmt w:val="bullet"/>
      <w:lvlText w:val="-"/>
      <w:lvlJc w:val="left"/>
      <w:pPr>
        <w:ind w:left="720" w:hanging="360"/>
      </w:pPr>
      <w:rPr>
        <w:rFonts w:ascii="PMingLiU" w:eastAsia="PMingLiU" w:hAnsi="PMingLiU" w:hint="eastAsi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26"/>
  </w:num>
  <w:num w:numId="3">
    <w:abstractNumId w:val="19"/>
  </w:num>
  <w:num w:numId="4">
    <w:abstractNumId w:val="23"/>
  </w:num>
  <w:num w:numId="5">
    <w:abstractNumId w:val="8"/>
  </w:num>
  <w:num w:numId="6">
    <w:abstractNumId w:val="0"/>
  </w:num>
  <w:num w:numId="7">
    <w:abstractNumId w:val="24"/>
  </w:num>
  <w:num w:numId="8">
    <w:abstractNumId w:val="25"/>
  </w:num>
  <w:num w:numId="9">
    <w:abstractNumId w:val="10"/>
  </w:num>
  <w:num w:numId="10">
    <w:abstractNumId w:val="12"/>
  </w:num>
  <w:num w:numId="11">
    <w:abstractNumId w:val="7"/>
  </w:num>
  <w:num w:numId="12">
    <w:abstractNumId w:val="21"/>
  </w:num>
  <w:num w:numId="13">
    <w:abstractNumId w:val="6"/>
  </w:num>
  <w:num w:numId="14">
    <w:abstractNumId w:val="15"/>
  </w:num>
  <w:num w:numId="15">
    <w:abstractNumId w:val="17"/>
  </w:num>
  <w:num w:numId="16">
    <w:abstractNumId w:val="27"/>
  </w:num>
  <w:num w:numId="17">
    <w:abstractNumId w:val="18"/>
  </w:num>
  <w:num w:numId="18">
    <w:abstractNumId w:val="20"/>
  </w:num>
  <w:num w:numId="19">
    <w:abstractNumId w:val="14"/>
  </w:num>
  <w:num w:numId="20">
    <w:abstractNumId w:val="22"/>
  </w:num>
  <w:num w:numId="21">
    <w:abstractNumId w:val="16"/>
  </w:num>
  <w:num w:numId="22">
    <w:abstractNumId w:val="13"/>
  </w:num>
  <w:num w:numId="23">
    <w:abstractNumId w:val="9"/>
  </w:num>
  <w:num w:numId="24">
    <w:abstractNumId w:val="1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activeWritingStyle w:appName="MSWord" w:lang="fr-FR" w:vendorID="64" w:dllVersion="6" w:nlCheck="1" w:checkStyle="0"/>
  <w:activeWritingStyle w:appName="MSWord" w:lang="de-DE" w:vendorID="64" w:dllVersion="6" w:nlCheck="1" w:checkStyle="1"/>
  <w:activeWritingStyle w:appName="MSWord" w:lang="en-US" w:vendorID="64" w:dllVersion="6" w:nlCheck="1" w:checkStyle="1"/>
  <w:activeWritingStyle w:appName="MSWord" w:lang="en-GB" w:vendorID="64" w:dllVersion="6" w:nlCheck="1" w:checkStyle="1"/>
  <w:activeWritingStyle w:appName="MSWord" w:lang="fr-FR" w:vendorID="64" w:dllVersion="4096" w:nlCheck="1" w:checkStyle="0"/>
  <w:activeWritingStyle w:appName="MSWord" w:lang="fr-FR" w:vendorID="64" w:dllVersion="0" w:nlCheck="1" w:checkStyle="0"/>
  <w:activeWritingStyle w:appName="MSWord" w:lang="en-US" w:vendorID="64" w:dllVersion="0" w:nlCheck="1" w:checkStyle="0"/>
  <w:activeWritingStyle w:appName="MSWord" w:lang="en-US" w:vendorID="64" w:dllVersion="4096" w:nlCheck="1" w:checkStyle="0"/>
  <w:proofState w:spelling="clean" w:grammar="clean"/>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198"/>
    <w:rsid w:val="00003837"/>
    <w:rsid w:val="00013FE7"/>
    <w:rsid w:val="0001514F"/>
    <w:rsid w:val="00017FBD"/>
    <w:rsid w:val="000374AE"/>
    <w:rsid w:val="000419AB"/>
    <w:rsid w:val="000527FA"/>
    <w:rsid w:val="00060E3A"/>
    <w:rsid w:val="00071570"/>
    <w:rsid w:val="00072F7B"/>
    <w:rsid w:val="00074CC1"/>
    <w:rsid w:val="00075DCE"/>
    <w:rsid w:val="00076DAF"/>
    <w:rsid w:val="0009003F"/>
    <w:rsid w:val="000A0721"/>
    <w:rsid w:val="000A1A8D"/>
    <w:rsid w:val="000A22E2"/>
    <w:rsid w:val="000A3A52"/>
    <w:rsid w:val="000B262A"/>
    <w:rsid w:val="000B6FEB"/>
    <w:rsid w:val="000D30B4"/>
    <w:rsid w:val="000F0478"/>
    <w:rsid w:val="000F7E43"/>
    <w:rsid w:val="00101CA6"/>
    <w:rsid w:val="00102007"/>
    <w:rsid w:val="0011370F"/>
    <w:rsid w:val="00113A5F"/>
    <w:rsid w:val="00121190"/>
    <w:rsid w:val="00126456"/>
    <w:rsid w:val="00133067"/>
    <w:rsid w:val="001358C9"/>
    <w:rsid w:val="00137589"/>
    <w:rsid w:val="001408A9"/>
    <w:rsid w:val="00150B56"/>
    <w:rsid w:val="00150F1A"/>
    <w:rsid w:val="00156D46"/>
    <w:rsid w:val="00157957"/>
    <w:rsid w:val="00165A52"/>
    <w:rsid w:val="00167182"/>
    <w:rsid w:val="0018061C"/>
    <w:rsid w:val="00181C9C"/>
    <w:rsid w:val="00184A4F"/>
    <w:rsid w:val="00187A9F"/>
    <w:rsid w:val="0019724D"/>
    <w:rsid w:val="001A4521"/>
    <w:rsid w:val="001A5109"/>
    <w:rsid w:val="001A5699"/>
    <w:rsid w:val="001A7E5B"/>
    <w:rsid w:val="001B0639"/>
    <w:rsid w:val="001B18E7"/>
    <w:rsid w:val="001B243F"/>
    <w:rsid w:val="001B4658"/>
    <w:rsid w:val="001C5241"/>
    <w:rsid w:val="001D7E40"/>
    <w:rsid w:val="001E4B0E"/>
    <w:rsid w:val="001E4C2E"/>
    <w:rsid w:val="001E58E1"/>
    <w:rsid w:val="001F5511"/>
    <w:rsid w:val="00204EA0"/>
    <w:rsid w:val="002065EE"/>
    <w:rsid w:val="002070A0"/>
    <w:rsid w:val="002073F1"/>
    <w:rsid w:val="002114D4"/>
    <w:rsid w:val="00216013"/>
    <w:rsid w:val="00216746"/>
    <w:rsid w:val="002168C0"/>
    <w:rsid w:val="00226A5A"/>
    <w:rsid w:val="0023076B"/>
    <w:rsid w:val="0023477D"/>
    <w:rsid w:val="00242857"/>
    <w:rsid w:val="00260AA0"/>
    <w:rsid w:val="00261067"/>
    <w:rsid w:val="00263B74"/>
    <w:rsid w:val="002671FC"/>
    <w:rsid w:val="00270363"/>
    <w:rsid w:val="00274939"/>
    <w:rsid w:val="002805B2"/>
    <w:rsid w:val="00282F45"/>
    <w:rsid w:val="002850D2"/>
    <w:rsid w:val="00285629"/>
    <w:rsid w:val="00287370"/>
    <w:rsid w:val="002B5BC3"/>
    <w:rsid w:val="002C1655"/>
    <w:rsid w:val="002C1FB3"/>
    <w:rsid w:val="002C4D09"/>
    <w:rsid w:val="002D28D7"/>
    <w:rsid w:val="002E07EB"/>
    <w:rsid w:val="002E7F1D"/>
    <w:rsid w:val="002F16EA"/>
    <w:rsid w:val="002F4626"/>
    <w:rsid w:val="00305091"/>
    <w:rsid w:val="00314022"/>
    <w:rsid w:val="00315997"/>
    <w:rsid w:val="0032178E"/>
    <w:rsid w:val="003301E2"/>
    <w:rsid w:val="00332B09"/>
    <w:rsid w:val="00337FDC"/>
    <w:rsid w:val="00344787"/>
    <w:rsid w:val="003546DC"/>
    <w:rsid w:val="00360F69"/>
    <w:rsid w:val="00375F2F"/>
    <w:rsid w:val="00380C47"/>
    <w:rsid w:val="00384A96"/>
    <w:rsid w:val="003862E3"/>
    <w:rsid w:val="003A263A"/>
    <w:rsid w:val="003A5291"/>
    <w:rsid w:val="003A6AD3"/>
    <w:rsid w:val="003C51B2"/>
    <w:rsid w:val="003C74EA"/>
    <w:rsid w:val="003E0156"/>
    <w:rsid w:val="003E1F35"/>
    <w:rsid w:val="003E2AD3"/>
    <w:rsid w:val="003E2DF1"/>
    <w:rsid w:val="003F7F63"/>
    <w:rsid w:val="00403151"/>
    <w:rsid w:val="00407094"/>
    <w:rsid w:val="00410C3E"/>
    <w:rsid w:val="00415D1A"/>
    <w:rsid w:val="00417BDB"/>
    <w:rsid w:val="004234E5"/>
    <w:rsid w:val="00425FE6"/>
    <w:rsid w:val="00430F55"/>
    <w:rsid w:val="0043351A"/>
    <w:rsid w:val="004428A7"/>
    <w:rsid w:val="0044405C"/>
    <w:rsid w:val="00444CD0"/>
    <w:rsid w:val="004467CC"/>
    <w:rsid w:val="00447E9D"/>
    <w:rsid w:val="00450C21"/>
    <w:rsid w:val="0045307A"/>
    <w:rsid w:val="00455F5D"/>
    <w:rsid w:val="00460EFF"/>
    <w:rsid w:val="00461FA4"/>
    <w:rsid w:val="00462F3C"/>
    <w:rsid w:val="00463F59"/>
    <w:rsid w:val="00464901"/>
    <w:rsid w:val="004658E2"/>
    <w:rsid w:val="00467F64"/>
    <w:rsid w:val="004719F7"/>
    <w:rsid w:val="00481959"/>
    <w:rsid w:val="00483008"/>
    <w:rsid w:val="004833A8"/>
    <w:rsid w:val="00486B97"/>
    <w:rsid w:val="00486CC5"/>
    <w:rsid w:val="00493AAB"/>
    <w:rsid w:val="0049684C"/>
    <w:rsid w:val="004A40CB"/>
    <w:rsid w:val="004B0EBF"/>
    <w:rsid w:val="004B4034"/>
    <w:rsid w:val="004C4692"/>
    <w:rsid w:val="004C5F05"/>
    <w:rsid w:val="004E3BF6"/>
    <w:rsid w:val="004E3D84"/>
    <w:rsid w:val="004E7740"/>
    <w:rsid w:val="004F0D2E"/>
    <w:rsid w:val="004F356F"/>
    <w:rsid w:val="004F5E87"/>
    <w:rsid w:val="004F6E6E"/>
    <w:rsid w:val="00500344"/>
    <w:rsid w:val="005030B7"/>
    <w:rsid w:val="005177AA"/>
    <w:rsid w:val="00527B43"/>
    <w:rsid w:val="0054225A"/>
    <w:rsid w:val="005423FA"/>
    <w:rsid w:val="005427B9"/>
    <w:rsid w:val="00542DFE"/>
    <w:rsid w:val="005442EB"/>
    <w:rsid w:val="00544CD2"/>
    <w:rsid w:val="00547C96"/>
    <w:rsid w:val="0055578E"/>
    <w:rsid w:val="00563866"/>
    <w:rsid w:val="005709E1"/>
    <w:rsid w:val="00572E0D"/>
    <w:rsid w:val="00574ACF"/>
    <w:rsid w:val="00576B45"/>
    <w:rsid w:val="00577426"/>
    <w:rsid w:val="00581EA0"/>
    <w:rsid w:val="005915A3"/>
    <w:rsid w:val="005917D6"/>
    <w:rsid w:val="0059226D"/>
    <w:rsid w:val="00596FFA"/>
    <w:rsid w:val="00597BFD"/>
    <w:rsid w:val="005A0812"/>
    <w:rsid w:val="005A2569"/>
    <w:rsid w:val="005A5156"/>
    <w:rsid w:val="005A7B11"/>
    <w:rsid w:val="005C2AB6"/>
    <w:rsid w:val="005C2D64"/>
    <w:rsid w:val="005C67D9"/>
    <w:rsid w:val="005C749A"/>
    <w:rsid w:val="005D36BC"/>
    <w:rsid w:val="005E2916"/>
    <w:rsid w:val="005E35E4"/>
    <w:rsid w:val="005E6BD4"/>
    <w:rsid w:val="006013C1"/>
    <w:rsid w:val="00605818"/>
    <w:rsid w:val="00605EC0"/>
    <w:rsid w:val="006071C8"/>
    <w:rsid w:val="00614D26"/>
    <w:rsid w:val="00622873"/>
    <w:rsid w:val="00630063"/>
    <w:rsid w:val="00632163"/>
    <w:rsid w:val="00632979"/>
    <w:rsid w:val="00644FCA"/>
    <w:rsid w:val="00646A4D"/>
    <w:rsid w:val="00657204"/>
    <w:rsid w:val="00660C04"/>
    <w:rsid w:val="0066218E"/>
    <w:rsid w:val="006627FE"/>
    <w:rsid w:val="0066581F"/>
    <w:rsid w:val="00667452"/>
    <w:rsid w:val="00674FDE"/>
    <w:rsid w:val="006758BE"/>
    <w:rsid w:val="006922C6"/>
    <w:rsid w:val="006A2259"/>
    <w:rsid w:val="006B1274"/>
    <w:rsid w:val="006C5940"/>
    <w:rsid w:val="006C6B89"/>
    <w:rsid w:val="006D1134"/>
    <w:rsid w:val="006D404A"/>
    <w:rsid w:val="006E0C89"/>
    <w:rsid w:val="006E2966"/>
    <w:rsid w:val="006E45E5"/>
    <w:rsid w:val="00706D60"/>
    <w:rsid w:val="007147D9"/>
    <w:rsid w:val="00721E7A"/>
    <w:rsid w:val="007272D2"/>
    <w:rsid w:val="00737E8B"/>
    <w:rsid w:val="007532F2"/>
    <w:rsid w:val="0075465E"/>
    <w:rsid w:val="00760C35"/>
    <w:rsid w:val="00764AC0"/>
    <w:rsid w:val="007662A9"/>
    <w:rsid w:val="007750D6"/>
    <w:rsid w:val="00775D81"/>
    <w:rsid w:val="0078641E"/>
    <w:rsid w:val="00787058"/>
    <w:rsid w:val="00790CB5"/>
    <w:rsid w:val="00793150"/>
    <w:rsid w:val="00793969"/>
    <w:rsid w:val="007A74AB"/>
    <w:rsid w:val="007B0B80"/>
    <w:rsid w:val="007B6E7A"/>
    <w:rsid w:val="007C5807"/>
    <w:rsid w:val="007C6228"/>
    <w:rsid w:val="007D2344"/>
    <w:rsid w:val="007D6378"/>
    <w:rsid w:val="007D7C08"/>
    <w:rsid w:val="007E7248"/>
    <w:rsid w:val="007F3A1B"/>
    <w:rsid w:val="007F4B85"/>
    <w:rsid w:val="007F53AB"/>
    <w:rsid w:val="007F572A"/>
    <w:rsid w:val="007F5BF7"/>
    <w:rsid w:val="007F6E9C"/>
    <w:rsid w:val="008000AD"/>
    <w:rsid w:val="008019DC"/>
    <w:rsid w:val="0080545B"/>
    <w:rsid w:val="00807F4C"/>
    <w:rsid w:val="00815123"/>
    <w:rsid w:val="00823397"/>
    <w:rsid w:val="00827F74"/>
    <w:rsid w:val="008341BD"/>
    <w:rsid w:val="00840276"/>
    <w:rsid w:val="008424AF"/>
    <w:rsid w:val="00842F1A"/>
    <w:rsid w:val="00844327"/>
    <w:rsid w:val="00846E4D"/>
    <w:rsid w:val="00847574"/>
    <w:rsid w:val="008546EA"/>
    <w:rsid w:val="00866FB2"/>
    <w:rsid w:val="00870F16"/>
    <w:rsid w:val="00880B75"/>
    <w:rsid w:val="0088290C"/>
    <w:rsid w:val="00883D63"/>
    <w:rsid w:val="008841D0"/>
    <w:rsid w:val="0089115E"/>
    <w:rsid w:val="0089176C"/>
    <w:rsid w:val="008920BE"/>
    <w:rsid w:val="008A1DF9"/>
    <w:rsid w:val="008C111C"/>
    <w:rsid w:val="008C21EA"/>
    <w:rsid w:val="008D2E78"/>
    <w:rsid w:val="008D376F"/>
    <w:rsid w:val="008E0E20"/>
    <w:rsid w:val="008E29C7"/>
    <w:rsid w:val="008E4DD9"/>
    <w:rsid w:val="008E615C"/>
    <w:rsid w:val="008F5263"/>
    <w:rsid w:val="00901A53"/>
    <w:rsid w:val="00913B79"/>
    <w:rsid w:val="00920CFF"/>
    <w:rsid w:val="00920EB7"/>
    <w:rsid w:val="00921315"/>
    <w:rsid w:val="00923AB5"/>
    <w:rsid w:val="00926BE7"/>
    <w:rsid w:val="0092795A"/>
    <w:rsid w:val="00940876"/>
    <w:rsid w:val="00943DD0"/>
    <w:rsid w:val="0095368F"/>
    <w:rsid w:val="00953DF6"/>
    <w:rsid w:val="009564F7"/>
    <w:rsid w:val="0095754C"/>
    <w:rsid w:val="00957DD0"/>
    <w:rsid w:val="009621D6"/>
    <w:rsid w:val="00962DD8"/>
    <w:rsid w:val="009677D2"/>
    <w:rsid w:val="0097281C"/>
    <w:rsid w:val="0098017D"/>
    <w:rsid w:val="00981F70"/>
    <w:rsid w:val="00990615"/>
    <w:rsid w:val="00990E05"/>
    <w:rsid w:val="0099311F"/>
    <w:rsid w:val="0099560C"/>
    <w:rsid w:val="009A7F51"/>
    <w:rsid w:val="009B2BEF"/>
    <w:rsid w:val="009B3F65"/>
    <w:rsid w:val="009B6D31"/>
    <w:rsid w:val="009C26FE"/>
    <w:rsid w:val="009C2729"/>
    <w:rsid w:val="009D13A8"/>
    <w:rsid w:val="009E28E7"/>
    <w:rsid w:val="009E46C5"/>
    <w:rsid w:val="009E601B"/>
    <w:rsid w:val="009E7649"/>
    <w:rsid w:val="009F6E8B"/>
    <w:rsid w:val="009F7C59"/>
    <w:rsid w:val="00A003EF"/>
    <w:rsid w:val="00A02D20"/>
    <w:rsid w:val="00A23736"/>
    <w:rsid w:val="00A24B8C"/>
    <w:rsid w:val="00A2683F"/>
    <w:rsid w:val="00A26846"/>
    <w:rsid w:val="00A31AEE"/>
    <w:rsid w:val="00A31DD4"/>
    <w:rsid w:val="00A3618A"/>
    <w:rsid w:val="00A54103"/>
    <w:rsid w:val="00A57FC5"/>
    <w:rsid w:val="00A632DF"/>
    <w:rsid w:val="00A71776"/>
    <w:rsid w:val="00A718CE"/>
    <w:rsid w:val="00A820B4"/>
    <w:rsid w:val="00A83672"/>
    <w:rsid w:val="00A91551"/>
    <w:rsid w:val="00A9773F"/>
    <w:rsid w:val="00AA0C50"/>
    <w:rsid w:val="00AA3542"/>
    <w:rsid w:val="00AA4094"/>
    <w:rsid w:val="00AA520C"/>
    <w:rsid w:val="00AA6334"/>
    <w:rsid w:val="00AA7019"/>
    <w:rsid w:val="00AA70CC"/>
    <w:rsid w:val="00AA7323"/>
    <w:rsid w:val="00AB16A0"/>
    <w:rsid w:val="00AB6E8E"/>
    <w:rsid w:val="00AB76DE"/>
    <w:rsid w:val="00AC0393"/>
    <w:rsid w:val="00AD2D2C"/>
    <w:rsid w:val="00AD2DBF"/>
    <w:rsid w:val="00AD4E4D"/>
    <w:rsid w:val="00AD64C8"/>
    <w:rsid w:val="00AD7B93"/>
    <w:rsid w:val="00AE5C0A"/>
    <w:rsid w:val="00AE7928"/>
    <w:rsid w:val="00AF4185"/>
    <w:rsid w:val="00B013AC"/>
    <w:rsid w:val="00B075A7"/>
    <w:rsid w:val="00B10CC1"/>
    <w:rsid w:val="00B223DA"/>
    <w:rsid w:val="00B229FC"/>
    <w:rsid w:val="00B23739"/>
    <w:rsid w:val="00B27087"/>
    <w:rsid w:val="00B372AB"/>
    <w:rsid w:val="00B433D1"/>
    <w:rsid w:val="00B4404D"/>
    <w:rsid w:val="00B53239"/>
    <w:rsid w:val="00B550FD"/>
    <w:rsid w:val="00B555D2"/>
    <w:rsid w:val="00B61D11"/>
    <w:rsid w:val="00B724BC"/>
    <w:rsid w:val="00B7606C"/>
    <w:rsid w:val="00B7735D"/>
    <w:rsid w:val="00B805DB"/>
    <w:rsid w:val="00B828EF"/>
    <w:rsid w:val="00B859B9"/>
    <w:rsid w:val="00B85B72"/>
    <w:rsid w:val="00B86602"/>
    <w:rsid w:val="00B87958"/>
    <w:rsid w:val="00B87B9C"/>
    <w:rsid w:val="00B90893"/>
    <w:rsid w:val="00B90E92"/>
    <w:rsid w:val="00BA2CEA"/>
    <w:rsid w:val="00BA501A"/>
    <w:rsid w:val="00BB4198"/>
    <w:rsid w:val="00BD39E5"/>
    <w:rsid w:val="00BD44C8"/>
    <w:rsid w:val="00BD661A"/>
    <w:rsid w:val="00BE0006"/>
    <w:rsid w:val="00C100E9"/>
    <w:rsid w:val="00C107F8"/>
    <w:rsid w:val="00C16981"/>
    <w:rsid w:val="00C2079C"/>
    <w:rsid w:val="00C23321"/>
    <w:rsid w:val="00C2539A"/>
    <w:rsid w:val="00C36E84"/>
    <w:rsid w:val="00C422DE"/>
    <w:rsid w:val="00C472C9"/>
    <w:rsid w:val="00C50B87"/>
    <w:rsid w:val="00C54F91"/>
    <w:rsid w:val="00C729DD"/>
    <w:rsid w:val="00C73FA2"/>
    <w:rsid w:val="00C757AC"/>
    <w:rsid w:val="00C93BF4"/>
    <w:rsid w:val="00CA06C7"/>
    <w:rsid w:val="00CA2A52"/>
    <w:rsid w:val="00CA2A65"/>
    <w:rsid w:val="00CA51AC"/>
    <w:rsid w:val="00CB28DC"/>
    <w:rsid w:val="00CB5ED3"/>
    <w:rsid w:val="00CC2D56"/>
    <w:rsid w:val="00CC7186"/>
    <w:rsid w:val="00CD040D"/>
    <w:rsid w:val="00CD0BCE"/>
    <w:rsid w:val="00CD617E"/>
    <w:rsid w:val="00CE405F"/>
    <w:rsid w:val="00CE6870"/>
    <w:rsid w:val="00CE6D85"/>
    <w:rsid w:val="00CE7A7C"/>
    <w:rsid w:val="00CF44B0"/>
    <w:rsid w:val="00D01359"/>
    <w:rsid w:val="00D02655"/>
    <w:rsid w:val="00D0532C"/>
    <w:rsid w:val="00D100BB"/>
    <w:rsid w:val="00D10836"/>
    <w:rsid w:val="00D12CA0"/>
    <w:rsid w:val="00D162B6"/>
    <w:rsid w:val="00D210CC"/>
    <w:rsid w:val="00D266D1"/>
    <w:rsid w:val="00D33AD1"/>
    <w:rsid w:val="00D35372"/>
    <w:rsid w:val="00D35541"/>
    <w:rsid w:val="00D41E1E"/>
    <w:rsid w:val="00D4270F"/>
    <w:rsid w:val="00D4390E"/>
    <w:rsid w:val="00D46C62"/>
    <w:rsid w:val="00D62171"/>
    <w:rsid w:val="00D64F81"/>
    <w:rsid w:val="00D71A79"/>
    <w:rsid w:val="00D818AE"/>
    <w:rsid w:val="00D850B7"/>
    <w:rsid w:val="00D975FA"/>
    <w:rsid w:val="00DA18E9"/>
    <w:rsid w:val="00DA7F9B"/>
    <w:rsid w:val="00DB2613"/>
    <w:rsid w:val="00DB2D00"/>
    <w:rsid w:val="00DC62D0"/>
    <w:rsid w:val="00DC7B76"/>
    <w:rsid w:val="00DD2FA0"/>
    <w:rsid w:val="00DD4504"/>
    <w:rsid w:val="00DD4A16"/>
    <w:rsid w:val="00DE217F"/>
    <w:rsid w:val="00DE6079"/>
    <w:rsid w:val="00DE6573"/>
    <w:rsid w:val="00DF2318"/>
    <w:rsid w:val="00DF2A2B"/>
    <w:rsid w:val="00E04027"/>
    <w:rsid w:val="00E22502"/>
    <w:rsid w:val="00E24A25"/>
    <w:rsid w:val="00E26C35"/>
    <w:rsid w:val="00E40936"/>
    <w:rsid w:val="00E4201D"/>
    <w:rsid w:val="00E514AF"/>
    <w:rsid w:val="00E57BD8"/>
    <w:rsid w:val="00E60259"/>
    <w:rsid w:val="00E63C8C"/>
    <w:rsid w:val="00E6429D"/>
    <w:rsid w:val="00E65A44"/>
    <w:rsid w:val="00E721AE"/>
    <w:rsid w:val="00E746AE"/>
    <w:rsid w:val="00E81435"/>
    <w:rsid w:val="00EA50C8"/>
    <w:rsid w:val="00EA53B3"/>
    <w:rsid w:val="00EA6A12"/>
    <w:rsid w:val="00EB0222"/>
    <w:rsid w:val="00EB10EA"/>
    <w:rsid w:val="00EB1914"/>
    <w:rsid w:val="00EB237E"/>
    <w:rsid w:val="00EB4245"/>
    <w:rsid w:val="00EB6841"/>
    <w:rsid w:val="00EC1424"/>
    <w:rsid w:val="00EC6DC2"/>
    <w:rsid w:val="00ED2161"/>
    <w:rsid w:val="00ED38DC"/>
    <w:rsid w:val="00EE30DF"/>
    <w:rsid w:val="00EE4770"/>
    <w:rsid w:val="00EE53A2"/>
    <w:rsid w:val="00F03BBE"/>
    <w:rsid w:val="00F1274D"/>
    <w:rsid w:val="00F13764"/>
    <w:rsid w:val="00F166CE"/>
    <w:rsid w:val="00F21391"/>
    <w:rsid w:val="00F221A9"/>
    <w:rsid w:val="00F243D1"/>
    <w:rsid w:val="00F3072F"/>
    <w:rsid w:val="00F32D7F"/>
    <w:rsid w:val="00F33CF8"/>
    <w:rsid w:val="00F50B6E"/>
    <w:rsid w:val="00F53C76"/>
    <w:rsid w:val="00F7571C"/>
    <w:rsid w:val="00F76FAF"/>
    <w:rsid w:val="00F7708F"/>
    <w:rsid w:val="00F913E1"/>
    <w:rsid w:val="00F923CE"/>
    <w:rsid w:val="00F93621"/>
    <w:rsid w:val="00FA14E4"/>
    <w:rsid w:val="00FA4F33"/>
    <w:rsid w:val="00FB00C4"/>
    <w:rsid w:val="00FB11E8"/>
    <w:rsid w:val="00FC142C"/>
    <w:rsid w:val="00FC1DAF"/>
    <w:rsid w:val="00FC56AE"/>
    <w:rsid w:val="00FD02AB"/>
    <w:rsid w:val="00FE161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69B465A"/>
  <w15:docId w15:val="{F0C0A736-859A-439D-A390-76173999F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imes New Roman" w:hAnsi="Arial" w:cs="Arial"/>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3076B"/>
    <w:pPr>
      <w:jc w:val="both"/>
    </w:pPr>
  </w:style>
  <w:style w:type="paragraph" w:styleId="Titre1">
    <w:name w:val="heading 1"/>
    <w:basedOn w:val="Normal"/>
    <w:next w:val="Normal"/>
    <w:qFormat/>
    <w:rsid w:val="003A263A"/>
    <w:pPr>
      <w:numPr>
        <w:numId w:val="2"/>
      </w:numPr>
      <w:pBdr>
        <w:bottom w:val="single" w:sz="4" w:space="1" w:color="auto"/>
      </w:pBdr>
      <w:spacing w:before="240"/>
      <w:outlineLvl w:val="0"/>
    </w:pPr>
    <w:rPr>
      <w:rFonts w:ascii="Arial Gras" w:hAnsi="Arial Gras"/>
      <w:b/>
      <w:caps/>
    </w:rPr>
  </w:style>
  <w:style w:type="paragraph" w:styleId="Titre2">
    <w:name w:val="heading 2"/>
    <w:basedOn w:val="Normal"/>
    <w:next w:val="Normal"/>
    <w:qFormat/>
    <w:rsid w:val="003A263A"/>
    <w:pPr>
      <w:keepNext/>
      <w:keepLines/>
      <w:numPr>
        <w:ilvl w:val="1"/>
        <w:numId w:val="2"/>
      </w:numPr>
      <w:tabs>
        <w:tab w:val="clear" w:pos="576"/>
        <w:tab w:val="left" w:pos="851"/>
      </w:tabs>
      <w:suppressAutoHyphens/>
      <w:spacing w:before="120" w:after="60"/>
      <w:ind w:left="862" w:hanging="578"/>
      <w:outlineLvl w:val="1"/>
    </w:pPr>
    <w:rPr>
      <w:b/>
      <w:smallCaps/>
      <w:szCs w:val="24"/>
    </w:rPr>
  </w:style>
  <w:style w:type="paragraph" w:styleId="Titre3">
    <w:name w:val="heading 3"/>
    <w:basedOn w:val="Normal"/>
    <w:next w:val="Normal"/>
    <w:qFormat/>
    <w:rsid w:val="003A263A"/>
    <w:pPr>
      <w:keepNext/>
      <w:keepLines/>
      <w:numPr>
        <w:ilvl w:val="2"/>
        <w:numId w:val="2"/>
      </w:numPr>
      <w:suppressAutoHyphens/>
      <w:spacing w:before="60" w:after="60"/>
      <w:ind w:left="1287"/>
      <w:outlineLvl w:val="2"/>
    </w:pPr>
    <w:rPr>
      <w:rFonts w:ascii="Arial Gras" w:hAnsi="Arial Gras"/>
      <w:b/>
    </w:rPr>
  </w:style>
  <w:style w:type="paragraph" w:styleId="Titre4">
    <w:name w:val="heading 4"/>
    <w:basedOn w:val="Normal"/>
    <w:next w:val="Normal"/>
    <w:qFormat/>
    <w:rsid w:val="003A263A"/>
    <w:pPr>
      <w:keepNext/>
      <w:numPr>
        <w:ilvl w:val="3"/>
        <w:numId w:val="2"/>
      </w:numPr>
      <w:tabs>
        <w:tab w:val="left" w:pos="5103"/>
      </w:tabs>
      <w:outlineLvl w:val="3"/>
    </w:pPr>
    <w:rPr>
      <w:b/>
      <w:i/>
      <w:sz w:val="24"/>
      <w:u w:val="single"/>
    </w:rPr>
  </w:style>
  <w:style w:type="paragraph" w:styleId="Titre5">
    <w:name w:val="heading 5"/>
    <w:basedOn w:val="Normal"/>
    <w:next w:val="Normal"/>
    <w:qFormat/>
    <w:rsid w:val="003A263A"/>
    <w:pPr>
      <w:numPr>
        <w:ilvl w:val="4"/>
        <w:numId w:val="2"/>
      </w:numPr>
      <w:spacing w:before="240" w:after="60"/>
      <w:outlineLvl w:val="4"/>
    </w:pPr>
    <w:rPr>
      <w:b/>
      <w:bCs/>
      <w:i/>
      <w:iCs/>
      <w:sz w:val="26"/>
      <w:szCs w:val="26"/>
    </w:rPr>
  </w:style>
  <w:style w:type="paragraph" w:styleId="Titre6">
    <w:name w:val="heading 6"/>
    <w:basedOn w:val="Normal"/>
    <w:next w:val="Normal"/>
    <w:qFormat/>
    <w:rsid w:val="003A263A"/>
    <w:pPr>
      <w:numPr>
        <w:ilvl w:val="5"/>
        <w:numId w:val="2"/>
      </w:numPr>
      <w:spacing w:before="240" w:after="60"/>
      <w:outlineLvl w:val="5"/>
    </w:pPr>
    <w:rPr>
      <w:rFonts w:ascii="Times New Roman" w:hAnsi="Times New Roman"/>
      <w:b/>
      <w:bCs/>
      <w:sz w:val="22"/>
      <w:szCs w:val="22"/>
    </w:rPr>
  </w:style>
  <w:style w:type="paragraph" w:styleId="Titre7">
    <w:name w:val="heading 7"/>
    <w:basedOn w:val="Normal"/>
    <w:next w:val="Normal"/>
    <w:qFormat/>
    <w:rsid w:val="003A263A"/>
    <w:pPr>
      <w:keepNext/>
      <w:numPr>
        <w:ilvl w:val="6"/>
        <w:numId w:val="2"/>
      </w:numPr>
      <w:tabs>
        <w:tab w:val="left" w:pos="3686"/>
      </w:tabs>
      <w:outlineLvl w:val="6"/>
    </w:pPr>
    <w:rPr>
      <w:b/>
      <w:sz w:val="24"/>
    </w:rPr>
  </w:style>
  <w:style w:type="paragraph" w:styleId="Titre8">
    <w:name w:val="heading 8"/>
    <w:basedOn w:val="Normal"/>
    <w:next w:val="Normal"/>
    <w:qFormat/>
    <w:rsid w:val="003A263A"/>
    <w:pPr>
      <w:numPr>
        <w:ilvl w:val="7"/>
        <w:numId w:val="2"/>
      </w:numPr>
      <w:spacing w:before="240" w:after="60"/>
      <w:outlineLvl w:val="7"/>
    </w:pPr>
    <w:rPr>
      <w:rFonts w:ascii="Times New Roman" w:hAnsi="Times New Roman"/>
      <w:i/>
      <w:iCs/>
      <w:szCs w:val="24"/>
    </w:rPr>
  </w:style>
  <w:style w:type="paragraph" w:styleId="Titre9">
    <w:name w:val="heading 9"/>
    <w:basedOn w:val="Normal"/>
    <w:next w:val="Normal"/>
    <w:qFormat/>
    <w:rsid w:val="003A263A"/>
    <w:pPr>
      <w:numPr>
        <w:ilvl w:val="8"/>
        <w:numId w:val="2"/>
      </w:numPr>
      <w:spacing w:before="240" w:after="60"/>
      <w:outlineLvl w:val="8"/>
    </w:pPr>
    <w:rPr>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rsid w:val="003A263A"/>
    <w:rPr>
      <w:sz w:val="24"/>
    </w:rPr>
  </w:style>
  <w:style w:type="paragraph" w:styleId="Textedebulles">
    <w:name w:val="Balloon Text"/>
    <w:basedOn w:val="Normal"/>
    <w:semiHidden/>
    <w:rsid w:val="003A263A"/>
    <w:rPr>
      <w:rFonts w:ascii="Tahoma" w:hAnsi="Tahoma" w:cs="Tahoma"/>
      <w:sz w:val="16"/>
      <w:szCs w:val="16"/>
    </w:rPr>
  </w:style>
  <w:style w:type="paragraph" w:styleId="En-tte">
    <w:name w:val="header"/>
    <w:basedOn w:val="Normal"/>
    <w:rsid w:val="003A263A"/>
    <w:pPr>
      <w:tabs>
        <w:tab w:val="center" w:pos="4536"/>
        <w:tab w:val="right" w:pos="9072"/>
      </w:tabs>
    </w:pPr>
  </w:style>
  <w:style w:type="paragraph" w:styleId="Pieddepage">
    <w:name w:val="footer"/>
    <w:basedOn w:val="Normal"/>
    <w:link w:val="PieddepageCar"/>
    <w:rsid w:val="003A263A"/>
    <w:pPr>
      <w:tabs>
        <w:tab w:val="center" w:pos="4536"/>
        <w:tab w:val="right" w:pos="9072"/>
      </w:tabs>
    </w:pPr>
  </w:style>
  <w:style w:type="character" w:styleId="Lienhypertexte">
    <w:name w:val="Hyperlink"/>
    <w:basedOn w:val="Policepardfaut"/>
    <w:rsid w:val="003A263A"/>
    <w:rPr>
      <w:color w:val="0000FF"/>
      <w:u w:val="single"/>
    </w:rPr>
  </w:style>
  <w:style w:type="paragraph" w:styleId="TM1">
    <w:name w:val="toc 1"/>
    <w:basedOn w:val="Normal"/>
    <w:next w:val="Normal"/>
    <w:autoRedefine/>
    <w:semiHidden/>
    <w:rsid w:val="003A263A"/>
    <w:pPr>
      <w:spacing w:before="360" w:after="120"/>
    </w:pPr>
    <w:rPr>
      <w:b/>
      <w:bCs/>
      <w:caps/>
      <w:sz w:val="22"/>
      <w:szCs w:val="22"/>
      <w:u w:val="single"/>
    </w:rPr>
  </w:style>
  <w:style w:type="paragraph" w:styleId="TM2">
    <w:name w:val="toc 2"/>
    <w:basedOn w:val="Normal"/>
    <w:next w:val="Normal"/>
    <w:autoRedefine/>
    <w:semiHidden/>
    <w:rsid w:val="003A263A"/>
    <w:rPr>
      <w:b/>
      <w:bCs/>
      <w:smallCaps/>
      <w:sz w:val="22"/>
      <w:szCs w:val="22"/>
    </w:rPr>
  </w:style>
  <w:style w:type="paragraph" w:styleId="TM3">
    <w:name w:val="toc 3"/>
    <w:basedOn w:val="Normal"/>
    <w:next w:val="Normal"/>
    <w:autoRedefine/>
    <w:semiHidden/>
    <w:rsid w:val="003A263A"/>
    <w:rPr>
      <w:smallCaps/>
      <w:sz w:val="22"/>
      <w:szCs w:val="22"/>
    </w:rPr>
  </w:style>
  <w:style w:type="character" w:styleId="Numrodepage">
    <w:name w:val="page number"/>
    <w:basedOn w:val="Policepardfaut"/>
    <w:rsid w:val="003A263A"/>
  </w:style>
  <w:style w:type="paragraph" w:styleId="TM4">
    <w:name w:val="toc 4"/>
    <w:basedOn w:val="Normal"/>
    <w:next w:val="Normal"/>
    <w:autoRedefine/>
    <w:semiHidden/>
    <w:rsid w:val="003A263A"/>
    <w:pPr>
      <w:ind w:left="720"/>
    </w:pPr>
    <w:rPr>
      <w:rFonts w:ascii="Times New Roman" w:hAnsi="Times New Roman"/>
      <w:sz w:val="22"/>
      <w:szCs w:val="21"/>
    </w:rPr>
  </w:style>
  <w:style w:type="paragraph" w:styleId="TM5">
    <w:name w:val="toc 5"/>
    <w:basedOn w:val="Normal"/>
    <w:next w:val="Normal"/>
    <w:autoRedefine/>
    <w:semiHidden/>
    <w:rsid w:val="003A263A"/>
    <w:pPr>
      <w:ind w:left="960"/>
    </w:pPr>
    <w:rPr>
      <w:rFonts w:ascii="Times New Roman" w:hAnsi="Times New Roman"/>
      <w:sz w:val="22"/>
      <w:szCs w:val="21"/>
    </w:rPr>
  </w:style>
  <w:style w:type="paragraph" w:styleId="TM6">
    <w:name w:val="toc 6"/>
    <w:basedOn w:val="Normal"/>
    <w:next w:val="Normal"/>
    <w:autoRedefine/>
    <w:semiHidden/>
    <w:rsid w:val="003A263A"/>
    <w:pPr>
      <w:ind w:left="1200"/>
    </w:pPr>
    <w:rPr>
      <w:rFonts w:ascii="Times New Roman" w:hAnsi="Times New Roman"/>
      <w:sz w:val="22"/>
      <w:szCs w:val="21"/>
    </w:rPr>
  </w:style>
  <w:style w:type="paragraph" w:styleId="TM7">
    <w:name w:val="toc 7"/>
    <w:basedOn w:val="Normal"/>
    <w:next w:val="Normal"/>
    <w:autoRedefine/>
    <w:semiHidden/>
    <w:rsid w:val="003A263A"/>
    <w:pPr>
      <w:ind w:left="1440"/>
    </w:pPr>
    <w:rPr>
      <w:rFonts w:ascii="Times New Roman" w:hAnsi="Times New Roman"/>
      <w:sz w:val="22"/>
      <w:szCs w:val="21"/>
    </w:rPr>
  </w:style>
  <w:style w:type="paragraph" w:styleId="TM8">
    <w:name w:val="toc 8"/>
    <w:basedOn w:val="Normal"/>
    <w:next w:val="Normal"/>
    <w:autoRedefine/>
    <w:semiHidden/>
    <w:rsid w:val="003A263A"/>
    <w:pPr>
      <w:ind w:left="1680"/>
    </w:pPr>
    <w:rPr>
      <w:rFonts w:ascii="Times New Roman" w:hAnsi="Times New Roman"/>
      <w:sz w:val="22"/>
      <w:szCs w:val="21"/>
    </w:rPr>
  </w:style>
  <w:style w:type="paragraph" w:styleId="TM9">
    <w:name w:val="toc 9"/>
    <w:basedOn w:val="Normal"/>
    <w:next w:val="Normal"/>
    <w:autoRedefine/>
    <w:semiHidden/>
    <w:rsid w:val="003A263A"/>
    <w:pPr>
      <w:ind w:left="1920"/>
    </w:pPr>
    <w:rPr>
      <w:rFonts w:ascii="Times New Roman" w:hAnsi="Times New Roman"/>
      <w:sz w:val="22"/>
      <w:szCs w:val="21"/>
    </w:rPr>
  </w:style>
  <w:style w:type="character" w:styleId="Lienhypertextesuivivisit">
    <w:name w:val="FollowedHyperlink"/>
    <w:basedOn w:val="Policepardfaut"/>
    <w:rsid w:val="003A263A"/>
    <w:rPr>
      <w:color w:val="800080"/>
      <w:u w:val="single"/>
    </w:rPr>
  </w:style>
  <w:style w:type="paragraph" w:styleId="Liste">
    <w:name w:val="List"/>
    <w:basedOn w:val="Normal"/>
    <w:rsid w:val="003A263A"/>
    <w:pPr>
      <w:numPr>
        <w:numId w:val="3"/>
      </w:numPr>
    </w:pPr>
    <w:rPr>
      <w:rFonts w:ascii="Times New Roman" w:hAnsi="Times New Roman"/>
      <w:sz w:val="24"/>
      <w:szCs w:val="24"/>
    </w:rPr>
  </w:style>
  <w:style w:type="paragraph" w:styleId="Explorateurdedocuments">
    <w:name w:val="Document Map"/>
    <w:basedOn w:val="Normal"/>
    <w:semiHidden/>
    <w:rsid w:val="003A263A"/>
    <w:pPr>
      <w:shd w:val="clear" w:color="auto" w:fill="000080"/>
      <w:spacing w:after="60"/>
    </w:pPr>
    <w:rPr>
      <w:rFonts w:ascii="Tahoma" w:hAnsi="Tahoma" w:cs="Tahoma"/>
      <w:sz w:val="22"/>
      <w:szCs w:val="24"/>
    </w:rPr>
  </w:style>
  <w:style w:type="paragraph" w:styleId="Listepuces">
    <w:name w:val="List Bullet"/>
    <w:basedOn w:val="Normal"/>
    <w:rsid w:val="003A263A"/>
    <w:pPr>
      <w:numPr>
        <w:numId w:val="1"/>
      </w:numPr>
    </w:pPr>
  </w:style>
  <w:style w:type="paragraph" w:customStyle="1" w:styleId="N2">
    <w:name w:val="N2"/>
    <w:basedOn w:val="Normal"/>
    <w:rsid w:val="003A263A"/>
    <w:pPr>
      <w:numPr>
        <w:numId w:val="4"/>
      </w:numPr>
      <w:jc w:val="left"/>
    </w:pPr>
    <w:rPr>
      <w:rFonts w:ascii="Arial Narrow" w:hAnsi="Arial Narrow"/>
    </w:rPr>
  </w:style>
  <w:style w:type="paragraph" w:customStyle="1" w:styleId="CVTITRE">
    <w:name w:val="CV TITRE"/>
    <w:basedOn w:val="Normal"/>
    <w:rsid w:val="003A263A"/>
    <w:pPr>
      <w:pBdr>
        <w:top w:val="single" w:sz="4" w:space="1" w:color="C0C0C0"/>
        <w:left w:val="single" w:sz="4" w:space="4" w:color="C0C0C0"/>
        <w:bottom w:val="single" w:sz="4" w:space="1" w:color="C0C0C0"/>
        <w:right w:val="single" w:sz="4" w:space="4" w:color="C0C0C0"/>
      </w:pBdr>
      <w:shd w:val="clear" w:color="auto" w:fill="B3B3B3"/>
    </w:pPr>
    <w:rPr>
      <w:rFonts w:ascii="Arial Gras" w:hAnsi="Arial Gras"/>
      <w:b/>
      <w:bCs/>
      <w:iCs/>
      <w:caps/>
    </w:rPr>
  </w:style>
  <w:style w:type="paragraph" w:customStyle="1" w:styleId="CVTitreexp">
    <w:name w:val="CV Titre exp"/>
    <w:basedOn w:val="Normal"/>
    <w:next w:val="Normal"/>
    <w:rsid w:val="00544CD2"/>
    <w:pPr>
      <w:pBdr>
        <w:bottom w:val="single" w:sz="4" w:space="1" w:color="auto"/>
      </w:pBdr>
      <w:spacing w:before="360" w:after="120"/>
    </w:pPr>
    <w:rPr>
      <w:rFonts w:ascii="Arial Gras" w:hAnsi="Arial Gras"/>
      <w:b/>
      <w:bCs/>
    </w:rPr>
  </w:style>
  <w:style w:type="paragraph" w:customStyle="1" w:styleId="listepuce2">
    <w:name w:val="liste à puce 2"/>
    <w:basedOn w:val="Normal"/>
    <w:rsid w:val="003A263A"/>
    <w:pPr>
      <w:numPr>
        <w:numId w:val="5"/>
      </w:numPr>
      <w:spacing w:before="60" w:after="60"/>
    </w:pPr>
  </w:style>
  <w:style w:type="paragraph" w:styleId="Retraitcorpsdetexte">
    <w:name w:val="Body Text Indent"/>
    <w:basedOn w:val="Normal"/>
    <w:rsid w:val="003A263A"/>
    <w:pPr>
      <w:spacing w:after="120"/>
      <w:ind w:left="283"/>
    </w:pPr>
  </w:style>
  <w:style w:type="paragraph" w:styleId="Listepuces2">
    <w:name w:val="List Bullet 2"/>
    <w:basedOn w:val="Normal"/>
    <w:rsid w:val="00574ACF"/>
    <w:pPr>
      <w:numPr>
        <w:numId w:val="6"/>
      </w:numPr>
    </w:pPr>
  </w:style>
  <w:style w:type="paragraph" w:styleId="Listecontinue2">
    <w:name w:val="List Continue 2"/>
    <w:basedOn w:val="Normal"/>
    <w:rsid w:val="00574ACF"/>
    <w:pPr>
      <w:widowControl w:val="0"/>
      <w:spacing w:after="120"/>
      <w:ind w:left="566"/>
    </w:pPr>
    <w:rPr>
      <w:rFonts w:ascii="Times New Roman" w:eastAsia="MS Gothic" w:hAnsi="Times New Roman" w:cs="Times New Roman"/>
      <w:kern w:val="2"/>
      <w:sz w:val="21"/>
      <w:szCs w:val="21"/>
    </w:rPr>
  </w:style>
  <w:style w:type="paragraph" w:customStyle="1" w:styleId="CVTitre0">
    <w:name w:val="CV Titre"/>
    <w:basedOn w:val="Normal"/>
    <w:rsid w:val="002114D4"/>
    <w:pPr>
      <w:jc w:val="center"/>
    </w:pPr>
    <w:rPr>
      <w:rFonts w:cs="Times New Roman"/>
      <w:b/>
      <w:bCs/>
      <w:sz w:val="28"/>
    </w:rPr>
  </w:style>
  <w:style w:type="character" w:customStyle="1" w:styleId="CorpsdetexteCar">
    <w:name w:val="Corps de texte Car"/>
    <w:basedOn w:val="Policepardfaut"/>
    <w:link w:val="Corpsdetexte"/>
    <w:rsid w:val="00943DD0"/>
    <w:rPr>
      <w:rFonts w:ascii="Arial" w:hAnsi="Arial" w:cs="Arial"/>
      <w:sz w:val="24"/>
    </w:rPr>
  </w:style>
  <w:style w:type="table" w:styleId="Grilledutableau">
    <w:name w:val="Table Grid"/>
    <w:basedOn w:val="TableauNormal"/>
    <w:uiPriority w:val="59"/>
    <w:rsid w:val="00BB4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137589"/>
    <w:pPr>
      <w:ind w:left="720"/>
      <w:contextualSpacing/>
    </w:pPr>
  </w:style>
  <w:style w:type="paragraph" w:customStyle="1" w:styleId="Default">
    <w:name w:val="Default"/>
    <w:rsid w:val="00630063"/>
    <w:pPr>
      <w:autoSpaceDE w:val="0"/>
      <w:autoSpaceDN w:val="0"/>
      <w:adjustRightInd w:val="0"/>
    </w:pPr>
    <w:rPr>
      <w:rFonts w:ascii="Garamond" w:hAnsi="Garamond" w:cs="Garamond"/>
      <w:color w:val="000000"/>
      <w:sz w:val="24"/>
      <w:szCs w:val="24"/>
    </w:rPr>
  </w:style>
  <w:style w:type="paragraph" w:customStyle="1" w:styleId="Russite">
    <w:name w:val="Réussite"/>
    <w:basedOn w:val="Corpsdetexte"/>
    <w:rsid w:val="00563866"/>
    <w:pPr>
      <w:spacing w:after="60" w:line="220" w:lineRule="atLeast"/>
      <w:ind w:right="245"/>
    </w:pPr>
    <w:rPr>
      <w:rFonts w:eastAsia="Batang" w:cs="Times New Roman"/>
      <w:spacing w:val="-5"/>
      <w:sz w:val="20"/>
      <w:lang w:eastAsia="en-US"/>
    </w:rPr>
  </w:style>
  <w:style w:type="paragraph" w:customStyle="1" w:styleId="Adresse1">
    <w:name w:val="Adresse 1"/>
    <w:basedOn w:val="Normal"/>
    <w:rsid w:val="00563866"/>
    <w:pPr>
      <w:spacing w:line="160" w:lineRule="atLeast"/>
    </w:pPr>
    <w:rPr>
      <w:rFonts w:eastAsia="Batang" w:cs="Times New Roman"/>
      <w:sz w:val="14"/>
      <w:lang w:eastAsia="en-US"/>
    </w:rPr>
  </w:style>
  <w:style w:type="paragraph" w:customStyle="1" w:styleId="Titredesection">
    <w:name w:val="Titre de section"/>
    <w:basedOn w:val="Normal"/>
    <w:rsid w:val="00563866"/>
    <w:pPr>
      <w:spacing w:before="120" w:after="60" w:line="220" w:lineRule="atLeast"/>
    </w:pPr>
    <w:rPr>
      <w:rFonts w:ascii="Arial Black" w:eastAsia="Batang" w:hAnsi="Arial Black" w:cs="Times New Roman"/>
      <w:spacing w:val="-10"/>
      <w:u w:val="single"/>
      <w:lang w:eastAsia="en-US"/>
    </w:rPr>
  </w:style>
  <w:style w:type="paragraph" w:customStyle="1" w:styleId="NormalAvant5pt">
    <w:name w:val="Normal + Avant : 5 pt"/>
    <w:basedOn w:val="Titredesection"/>
    <w:rsid w:val="00563866"/>
  </w:style>
  <w:style w:type="paragraph" w:customStyle="1" w:styleId="NormalAvant3pt">
    <w:name w:val="Normal + Avant : 3 pt"/>
    <w:basedOn w:val="Normal"/>
    <w:rsid w:val="00563866"/>
    <w:pPr>
      <w:spacing w:before="60" w:after="60"/>
      <w:jc w:val="left"/>
    </w:pPr>
    <w:rPr>
      <w:lang w:eastAsia="en-US"/>
    </w:rPr>
  </w:style>
  <w:style w:type="paragraph" w:customStyle="1" w:styleId="Normal1">
    <w:name w:val="Normal1"/>
    <w:qFormat/>
    <w:rsid w:val="00305091"/>
    <w:pPr>
      <w:suppressAutoHyphens/>
      <w:spacing w:line="100" w:lineRule="atLeast"/>
    </w:pPr>
    <w:rPr>
      <w:rFonts w:ascii="Times New Roman" w:hAnsi="Times New Roman" w:cs="Times New Roman"/>
      <w:sz w:val="24"/>
    </w:rPr>
  </w:style>
  <w:style w:type="paragraph" w:customStyle="1" w:styleId="CV-Mission">
    <w:name w:val="CV-Mission"/>
    <w:basedOn w:val="Normal"/>
    <w:rsid w:val="00DE6079"/>
    <w:pPr>
      <w:suppressAutoHyphens/>
      <w:spacing w:before="80" w:line="100" w:lineRule="atLeast"/>
      <w:ind w:left="-170" w:right="170"/>
    </w:pPr>
    <w:rPr>
      <w:rFonts w:ascii="Calibri" w:eastAsia="Calibri" w:hAnsi="Calibri" w:cs="Times New Roman"/>
      <w:sz w:val="22"/>
      <w:szCs w:val="22"/>
      <w:lang w:eastAsia="ar-SA"/>
    </w:rPr>
  </w:style>
  <w:style w:type="character" w:customStyle="1" w:styleId="PieddepageCar">
    <w:name w:val="Pied de page Car"/>
    <w:basedOn w:val="Policepardfaut"/>
    <w:link w:val="Pieddepage"/>
    <w:rsid w:val="00AA4094"/>
  </w:style>
  <w:style w:type="paragraph" w:styleId="NormalWeb">
    <w:name w:val="Normal (Web)"/>
    <w:basedOn w:val="Normal"/>
    <w:uiPriority w:val="99"/>
    <w:semiHidden/>
    <w:unhideWhenUsed/>
    <w:rsid w:val="00EC6DC2"/>
    <w:pPr>
      <w:spacing w:before="100" w:beforeAutospacing="1" w:after="100" w:afterAutospacing="1"/>
      <w:jc w:val="left"/>
    </w:pPr>
    <w:rPr>
      <w:rFonts w:ascii="Times New Roman" w:hAnsi="Times New Roman" w:cs="Times New Roman"/>
      <w:sz w:val="24"/>
      <w:szCs w:val="24"/>
    </w:rPr>
  </w:style>
  <w:style w:type="character" w:styleId="lev">
    <w:name w:val="Strong"/>
    <w:basedOn w:val="Policepardfaut"/>
    <w:uiPriority w:val="22"/>
    <w:qFormat/>
    <w:rsid w:val="00EC6D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203082">
      <w:bodyDiv w:val="1"/>
      <w:marLeft w:val="0"/>
      <w:marRight w:val="0"/>
      <w:marTop w:val="0"/>
      <w:marBottom w:val="0"/>
      <w:divBdr>
        <w:top w:val="none" w:sz="0" w:space="0" w:color="auto"/>
        <w:left w:val="none" w:sz="0" w:space="0" w:color="auto"/>
        <w:bottom w:val="none" w:sz="0" w:space="0" w:color="auto"/>
        <w:right w:val="none" w:sz="0" w:space="0" w:color="auto"/>
      </w:divBdr>
      <w:divsChild>
        <w:div w:id="527715985">
          <w:marLeft w:val="0"/>
          <w:marRight w:val="0"/>
          <w:marTop w:val="0"/>
          <w:marBottom w:val="0"/>
          <w:divBdr>
            <w:top w:val="none" w:sz="0" w:space="0" w:color="auto"/>
            <w:left w:val="none" w:sz="0" w:space="0" w:color="auto"/>
            <w:bottom w:val="none" w:sz="0" w:space="0" w:color="auto"/>
            <w:right w:val="none" w:sz="0" w:space="0" w:color="auto"/>
          </w:divBdr>
        </w:div>
        <w:div w:id="938025803">
          <w:marLeft w:val="0"/>
          <w:marRight w:val="0"/>
          <w:marTop w:val="0"/>
          <w:marBottom w:val="0"/>
          <w:divBdr>
            <w:top w:val="none" w:sz="0" w:space="0" w:color="auto"/>
            <w:left w:val="none" w:sz="0" w:space="0" w:color="auto"/>
            <w:bottom w:val="none" w:sz="0" w:space="0" w:color="auto"/>
            <w:right w:val="none" w:sz="0" w:space="0" w:color="auto"/>
          </w:divBdr>
        </w:div>
      </w:divsChild>
    </w:div>
    <w:div w:id="789279735">
      <w:bodyDiv w:val="1"/>
      <w:marLeft w:val="0"/>
      <w:marRight w:val="0"/>
      <w:marTop w:val="0"/>
      <w:marBottom w:val="0"/>
      <w:divBdr>
        <w:top w:val="none" w:sz="0" w:space="0" w:color="auto"/>
        <w:left w:val="none" w:sz="0" w:space="0" w:color="auto"/>
        <w:bottom w:val="none" w:sz="0" w:space="0" w:color="auto"/>
        <w:right w:val="none" w:sz="0" w:space="0" w:color="auto"/>
      </w:divBdr>
    </w:div>
    <w:div w:id="852038476">
      <w:bodyDiv w:val="1"/>
      <w:marLeft w:val="0"/>
      <w:marRight w:val="0"/>
      <w:marTop w:val="0"/>
      <w:marBottom w:val="0"/>
      <w:divBdr>
        <w:top w:val="none" w:sz="0" w:space="0" w:color="auto"/>
        <w:left w:val="none" w:sz="0" w:space="0" w:color="auto"/>
        <w:bottom w:val="none" w:sz="0" w:space="0" w:color="auto"/>
        <w:right w:val="none" w:sz="0" w:space="0" w:color="auto"/>
      </w:divBdr>
    </w:div>
    <w:div w:id="1464494998">
      <w:bodyDiv w:val="1"/>
      <w:marLeft w:val="0"/>
      <w:marRight w:val="0"/>
      <w:marTop w:val="0"/>
      <w:marBottom w:val="0"/>
      <w:divBdr>
        <w:top w:val="none" w:sz="0" w:space="0" w:color="auto"/>
        <w:left w:val="none" w:sz="0" w:space="0" w:color="auto"/>
        <w:bottom w:val="none" w:sz="0" w:space="0" w:color="auto"/>
        <w:right w:val="none" w:sz="0" w:space="0" w:color="auto"/>
      </w:divBdr>
    </w:div>
    <w:div w:id="1487434431">
      <w:bodyDiv w:val="1"/>
      <w:marLeft w:val="0"/>
      <w:marRight w:val="0"/>
      <w:marTop w:val="0"/>
      <w:marBottom w:val="0"/>
      <w:divBdr>
        <w:top w:val="none" w:sz="0" w:space="0" w:color="auto"/>
        <w:left w:val="none" w:sz="0" w:space="0" w:color="auto"/>
        <w:bottom w:val="none" w:sz="0" w:space="0" w:color="auto"/>
        <w:right w:val="none" w:sz="0" w:space="0" w:color="auto"/>
      </w:divBdr>
    </w:div>
    <w:div w:id="1723093358">
      <w:bodyDiv w:val="1"/>
      <w:marLeft w:val="0"/>
      <w:marRight w:val="0"/>
      <w:marTop w:val="0"/>
      <w:marBottom w:val="0"/>
      <w:divBdr>
        <w:top w:val="none" w:sz="0" w:space="0" w:color="auto"/>
        <w:left w:val="none" w:sz="0" w:space="0" w:color="auto"/>
        <w:bottom w:val="none" w:sz="0" w:space="0" w:color="auto"/>
        <w:right w:val="none" w:sz="0" w:space="0" w:color="auto"/>
      </w:divBdr>
    </w:div>
    <w:div w:id="1808475337">
      <w:bodyDiv w:val="1"/>
      <w:marLeft w:val="0"/>
      <w:marRight w:val="0"/>
      <w:marTop w:val="0"/>
      <w:marBottom w:val="0"/>
      <w:divBdr>
        <w:top w:val="none" w:sz="0" w:space="0" w:color="auto"/>
        <w:left w:val="none" w:sz="0" w:space="0" w:color="auto"/>
        <w:bottom w:val="none" w:sz="0" w:space="0" w:color="auto"/>
        <w:right w:val="none" w:sz="0" w:space="0" w:color="auto"/>
      </w:divBdr>
    </w:div>
    <w:div w:id="1838838125">
      <w:bodyDiv w:val="1"/>
      <w:marLeft w:val="0"/>
      <w:marRight w:val="0"/>
      <w:marTop w:val="0"/>
      <w:marBottom w:val="0"/>
      <w:divBdr>
        <w:top w:val="none" w:sz="0" w:space="0" w:color="auto"/>
        <w:left w:val="none" w:sz="0" w:space="0" w:color="auto"/>
        <w:bottom w:val="none" w:sz="0" w:space="0" w:color="auto"/>
        <w:right w:val="none" w:sz="0" w:space="0" w:color="auto"/>
      </w:divBdr>
    </w:div>
    <w:div w:id="1957177969">
      <w:bodyDiv w:val="1"/>
      <w:marLeft w:val="0"/>
      <w:marRight w:val="0"/>
      <w:marTop w:val="0"/>
      <w:marBottom w:val="0"/>
      <w:divBdr>
        <w:top w:val="none" w:sz="0" w:space="0" w:color="auto"/>
        <w:left w:val="none" w:sz="0" w:space="0" w:color="auto"/>
        <w:bottom w:val="none" w:sz="0" w:space="0" w:color="auto"/>
        <w:right w:val="none" w:sz="0" w:space="0" w:color="auto"/>
      </w:divBdr>
      <w:divsChild>
        <w:div w:id="1030690931">
          <w:marLeft w:val="0"/>
          <w:marRight w:val="0"/>
          <w:marTop w:val="0"/>
          <w:marBottom w:val="0"/>
          <w:divBdr>
            <w:top w:val="none" w:sz="0" w:space="0" w:color="auto"/>
            <w:left w:val="none" w:sz="0" w:space="0" w:color="auto"/>
            <w:bottom w:val="none" w:sz="0" w:space="0" w:color="auto"/>
            <w:right w:val="none" w:sz="0" w:space="0" w:color="auto"/>
          </w:divBdr>
        </w:div>
      </w:divsChild>
    </w:div>
    <w:div w:id="2115589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402444-A9DB-4AEA-B309-3A888F940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2107</Words>
  <Characters>11593</Characters>
  <Application>Microsoft Office Word</Application>
  <DocSecurity>0</DocSecurity>
  <Lines>96</Lines>
  <Paragraphs>27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Logo Sté</vt:lpstr>
      <vt:lpstr>Logo Sté</vt:lpstr>
    </vt:vector>
  </TitlesOfParts>
  <Company>PARTNERS</Company>
  <LinksUpToDate>false</LinksUpToDate>
  <CharactersWithSpaces>13673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Logo Sté</dc:title>
  <dc:creator>PIEDELEU François</dc:creator>
  <cp:keywords>NOT-APPL -</cp:keywords>
  <dc:description>NOT-APPL -</dc:description>
  <cp:lastModifiedBy>Fabrice BARREAU</cp:lastModifiedBy>
  <cp:revision>9</cp:revision>
  <cp:lastPrinted>2018-08-21T14:15:00Z</cp:lastPrinted>
  <dcterms:created xsi:type="dcterms:W3CDTF">2025-08-28T10:03:00Z</dcterms:created>
  <dcterms:modified xsi:type="dcterms:W3CDTF">2025-08-28T10:13:00Z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NOT-APPL</vt:lpwstr>
  </property>
  <property fmtid="{D5CDD505-2E9C-101B-9397-08002B2CF9AE}" pid="3" name="Source">
    <vt:lpwstr>External</vt:lpwstr>
  </property>
  <property fmtid="{D5CDD505-2E9C-101B-9397-08002B2CF9AE}" pid="4" name="Footers">
    <vt:lpwstr>External No Footers</vt:lpwstr>
  </property>
  <property fmtid="{D5CDD505-2E9C-101B-9397-08002B2CF9AE}" pid="5" name="DocClassification">
    <vt:lpwstr>CLANOTAPP</vt:lpwstr>
  </property>
</Properties>
</file>