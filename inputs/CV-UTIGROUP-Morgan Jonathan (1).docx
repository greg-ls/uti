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46AA9" w14:textId="77777777" w:rsidR="00D10836" w:rsidRDefault="00D10836" w:rsidP="00BE0006">
      <w:pPr>
        <w:ind w:right="45"/>
        <w:jc w:val="center"/>
        <w:rPr>
          <w:b/>
          <w:bCs/>
          <w:iCs/>
          <w:sz w:val="22"/>
          <w:szCs w:val="22"/>
        </w:rPr>
      </w:pPr>
    </w:p>
    <w:p w14:paraId="5FA650F1" w14:textId="77777777" w:rsidR="00B47140" w:rsidRPr="00BE0006" w:rsidRDefault="00B47140" w:rsidP="00BE0006">
      <w:pPr>
        <w:ind w:right="45"/>
        <w:jc w:val="center"/>
        <w:rPr>
          <w:b/>
          <w:bCs/>
          <w:iCs/>
          <w:sz w:val="22"/>
          <w:szCs w:val="22"/>
        </w:rPr>
      </w:pPr>
    </w:p>
    <w:p w14:paraId="569B465A" w14:textId="1EC0BED2" w:rsidR="00DE6079" w:rsidRPr="00BE0006" w:rsidRDefault="00B47140" w:rsidP="00BE0006">
      <w:pPr>
        <w:ind w:right="45"/>
        <w:jc w:val="center"/>
        <w:rPr>
          <w:rFonts w:ascii="Arial Gras" w:hAnsi="Arial Gras"/>
          <w:b/>
          <w:bCs/>
          <w:iCs/>
          <w:caps/>
          <w:sz w:val="22"/>
          <w:szCs w:val="22"/>
        </w:rPr>
      </w:pPr>
      <w:r w:rsidRPr="00B47140">
        <w:rPr>
          <w:rFonts w:ascii="Arial Gras" w:hAnsi="Arial Gras"/>
          <w:b/>
          <w:bCs/>
          <w:iCs/>
          <w:caps/>
          <w:sz w:val="22"/>
          <w:szCs w:val="22"/>
        </w:rPr>
        <w:t>DÉVELOPPEUR MAINFRAME COBOL</w:t>
      </w:r>
    </w:p>
    <w:p w14:paraId="569B465C" w14:textId="77777777" w:rsidR="00DE6079" w:rsidRDefault="00DE6079" w:rsidP="00BE0006">
      <w:pPr>
        <w:ind w:left="1202" w:right="45" w:hanging="1202"/>
        <w:rPr>
          <w:rFonts w:cs="Times New Roman"/>
          <w:sz w:val="22"/>
          <w:szCs w:val="22"/>
        </w:rPr>
      </w:pPr>
    </w:p>
    <w:p w14:paraId="593AB8D7" w14:textId="77777777" w:rsidR="00B47140" w:rsidRPr="00BE0006" w:rsidRDefault="00B47140" w:rsidP="00BE0006">
      <w:pPr>
        <w:ind w:left="1202" w:right="45" w:hanging="1202"/>
        <w:rPr>
          <w:rFonts w:cs="Times New Roman"/>
          <w:sz w:val="22"/>
          <w:szCs w:val="22"/>
        </w:rPr>
      </w:pPr>
    </w:p>
    <w:p w14:paraId="569B465D" w14:textId="108D0B70" w:rsidR="00DE6079" w:rsidRPr="00BE0006" w:rsidRDefault="00D10836" w:rsidP="00BE0006">
      <w:pPr>
        <w:shd w:val="clear" w:color="auto" w:fill="B3B3B3"/>
        <w:ind w:right="45"/>
        <w:rPr>
          <w:rFonts w:ascii="Times New Roman" w:hAnsi="Times New Roman" w:cs="Times New Roman"/>
          <w:b/>
          <w:bCs/>
          <w:i/>
          <w:iCs/>
          <w:sz w:val="22"/>
          <w:szCs w:val="22"/>
        </w:rPr>
      </w:pPr>
      <w:r w:rsidRPr="00BE0006">
        <w:rPr>
          <w:rFonts w:ascii="Times New Roman" w:hAnsi="Times New Roman" w:cs="Times New Roman"/>
          <w:b/>
          <w:bCs/>
          <w:i/>
          <w:iCs/>
          <w:sz w:val="22"/>
          <w:szCs w:val="22"/>
        </w:rPr>
        <w:t>DOMAINES D’INTERVENTION</w:t>
      </w:r>
    </w:p>
    <w:p w14:paraId="569B465E" w14:textId="5225E6E2" w:rsidR="00DE6079" w:rsidRPr="00BE0006" w:rsidRDefault="00B47140" w:rsidP="00BE0006">
      <w:pPr>
        <w:ind w:left="2900" w:right="45" w:hanging="2900"/>
        <w:rPr>
          <w:rFonts w:cs="Times New Roman"/>
          <w:b/>
          <w:sz w:val="22"/>
          <w:szCs w:val="22"/>
        </w:rPr>
      </w:pPr>
      <w:r>
        <w:rPr>
          <w:rFonts w:cs="Times New Roman"/>
          <w:b/>
          <w:sz w:val="22"/>
          <w:szCs w:val="22"/>
        </w:rPr>
        <w:t>Banques, Assurance.</w:t>
      </w:r>
    </w:p>
    <w:p w14:paraId="21E14700" w14:textId="77777777" w:rsidR="00D10836" w:rsidRDefault="00D10836" w:rsidP="00BE0006">
      <w:pPr>
        <w:pStyle w:val="Normal1"/>
        <w:shd w:val="clear" w:color="auto" w:fill="FFFFFF"/>
        <w:spacing w:line="240" w:lineRule="auto"/>
        <w:rPr>
          <w:rFonts w:asciiTheme="majorBidi" w:hAnsiTheme="majorBidi" w:cstheme="majorBidi"/>
          <w:sz w:val="22"/>
          <w:szCs w:val="22"/>
        </w:rPr>
      </w:pPr>
    </w:p>
    <w:p w14:paraId="3567110E" w14:textId="77777777" w:rsidR="00B47140" w:rsidRDefault="00B47140" w:rsidP="00BE0006">
      <w:pPr>
        <w:pStyle w:val="Normal1"/>
        <w:shd w:val="clear" w:color="auto" w:fill="FFFFFF"/>
        <w:spacing w:line="240" w:lineRule="auto"/>
        <w:rPr>
          <w:rFonts w:asciiTheme="majorBidi" w:hAnsiTheme="majorBidi" w:cstheme="majorBidi"/>
          <w:sz w:val="22"/>
          <w:szCs w:val="22"/>
        </w:rPr>
      </w:pPr>
    </w:p>
    <w:p w14:paraId="22E83F39" w14:textId="77777777" w:rsidR="00BE0006" w:rsidRPr="00BE0006" w:rsidRDefault="00BE0006" w:rsidP="00BE0006">
      <w:pPr>
        <w:pStyle w:val="Normal1"/>
        <w:shd w:val="clear" w:color="auto" w:fill="FFFFFF"/>
        <w:spacing w:line="240" w:lineRule="auto"/>
        <w:rPr>
          <w:rFonts w:asciiTheme="majorBidi" w:hAnsiTheme="majorBidi" w:cstheme="majorBidi"/>
          <w:sz w:val="22"/>
          <w:szCs w:val="22"/>
        </w:rPr>
      </w:pPr>
    </w:p>
    <w:p w14:paraId="34A4DD21" w14:textId="00100C5A" w:rsidR="00D10836" w:rsidRPr="00BE0006" w:rsidRDefault="00D10836" w:rsidP="00BE0006">
      <w:pPr>
        <w:shd w:val="clear" w:color="auto" w:fill="B3B3B3"/>
        <w:ind w:right="45"/>
        <w:rPr>
          <w:rFonts w:ascii="Times New Roman" w:hAnsi="Times New Roman" w:cs="Times New Roman"/>
          <w:b/>
          <w:bCs/>
          <w:i/>
          <w:iCs/>
          <w:sz w:val="22"/>
          <w:szCs w:val="22"/>
        </w:rPr>
      </w:pPr>
      <w:r w:rsidRPr="00BE0006">
        <w:rPr>
          <w:rFonts w:ascii="Times New Roman" w:hAnsi="Times New Roman" w:cs="Times New Roman"/>
          <w:b/>
          <w:bCs/>
          <w:i/>
          <w:iCs/>
          <w:sz w:val="22"/>
          <w:szCs w:val="22"/>
        </w:rPr>
        <w:t>CONNAISSANCES FONCTIONNELLES</w:t>
      </w:r>
    </w:p>
    <w:p w14:paraId="554E371B" w14:textId="24A9BBB8" w:rsidR="00D10836" w:rsidRPr="00BE0006" w:rsidRDefault="00B47140" w:rsidP="00BE0006">
      <w:pPr>
        <w:pStyle w:val="Normal1"/>
        <w:shd w:val="clear" w:color="auto" w:fill="FFFFFF"/>
        <w:spacing w:line="240" w:lineRule="auto"/>
        <w:rPr>
          <w:rFonts w:asciiTheme="majorBidi" w:hAnsiTheme="majorBidi" w:cstheme="majorBidi"/>
          <w:sz w:val="22"/>
          <w:szCs w:val="22"/>
        </w:rPr>
      </w:pPr>
      <w:r>
        <w:rPr>
          <w:rFonts w:asciiTheme="majorBidi" w:hAnsiTheme="majorBidi" w:cstheme="majorBidi"/>
          <w:sz w:val="22"/>
          <w:szCs w:val="22"/>
        </w:rPr>
        <w:t>Banque de détail.</w:t>
      </w:r>
    </w:p>
    <w:p w14:paraId="254103C3" w14:textId="77777777" w:rsidR="00940876" w:rsidRDefault="00940876" w:rsidP="00BE0006">
      <w:pPr>
        <w:pStyle w:val="Normal1"/>
        <w:shd w:val="clear" w:color="auto" w:fill="FFFFFF"/>
        <w:spacing w:line="240" w:lineRule="auto"/>
        <w:rPr>
          <w:rFonts w:asciiTheme="majorBidi" w:hAnsiTheme="majorBidi" w:cstheme="majorBidi"/>
          <w:sz w:val="22"/>
          <w:szCs w:val="22"/>
        </w:rPr>
      </w:pPr>
    </w:p>
    <w:p w14:paraId="109C7DCB" w14:textId="77777777" w:rsidR="00B47140" w:rsidRPr="00BE0006" w:rsidRDefault="00B47140" w:rsidP="00BE0006">
      <w:pPr>
        <w:pStyle w:val="Normal1"/>
        <w:shd w:val="clear" w:color="auto" w:fill="FFFFFF"/>
        <w:spacing w:line="240" w:lineRule="auto"/>
        <w:rPr>
          <w:rFonts w:asciiTheme="majorBidi" w:hAnsiTheme="majorBidi" w:cstheme="majorBidi"/>
          <w:sz w:val="22"/>
          <w:szCs w:val="22"/>
        </w:rPr>
      </w:pPr>
    </w:p>
    <w:p w14:paraId="569B4662" w14:textId="77777777" w:rsidR="00DE6079" w:rsidRPr="00BE0006" w:rsidRDefault="00DE6079" w:rsidP="00BE0006">
      <w:pPr>
        <w:ind w:left="2900" w:right="45" w:hanging="2900"/>
        <w:rPr>
          <w:rFonts w:cs="Times New Roman"/>
          <w:b/>
          <w:sz w:val="22"/>
          <w:szCs w:val="22"/>
        </w:rPr>
      </w:pPr>
    </w:p>
    <w:p w14:paraId="435D923D" w14:textId="41DA42D7" w:rsidR="00462F3C" w:rsidRPr="00BE0006" w:rsidRDefault="00462F3C" w:rsidP="00BE0006">
      <w:pPr>
        <w:shd w:val="clear" w:color="auto" w:fill="B3B3B3"/>
        <w:ind w:right="45"/>
        <w:rPr>
          <w:rFonts w:ascii="Times New Roman" w:hAnsi="Times New Roman" w:cs="Times New Roman"/>
          <w:b/>
          <w:bCs/>
          <w:i/>
          <w:iCs/>
          <w:sz w:val="22"/>
          <w:szCs w:val="22"/>
        </w:rPr>
      </w:pPr>
      <w:r w:rsidRPr="00BE0006">
        <w:rPr>
          <w:rFonts w:ascii="Times New Roman" w:hAnsi="Times New Roman" w:cs="Times New Roman"/>
          <w:b/>
          <w:bCs/>
          <w:i/>
          <w:iCs/>
          <w:sz w:val="22"/>
          <w:szCs w:val="22"/>
        </w:rPr>
        <w:t>CONNAISSANCES TECHNIQUES</w:t>
      </w:r>
    </w:p>
    <w:p w14:paraId="5C640CB5" w14:textId="77777777" w:rsidR="00B47140" w:rsidRPr="00B47140" w:rsidRDefault="00B47140" w:rsidP="00B47140">
      <w:pPr>
        <w:tabs>
          <w:tab w:val="left" w:pos="6123"/>
          <w:tab w:val="left" w:pos="6381"/>
        </w:tabs>
        <w:suppressAutoHyphens/>
        <w:ind w:left="3402" w:hanging="3402"/>
        <w:jc w:val="left"/>
        <w:rPr>
          <w:rFonts w:ascii="Calibri" w:hAnsi="Calibri" w:cs="Calibri"/>
          <w:bCs/>
          <w:lang w:eastAsia="ar-SA"/>
        </w:rPr>
      </w:pPr>
      <w:r w:rsidRPr="00B47140">
        <w:rPr>
          <w:rFonts w:ascii="Calibri" w:hAnsi="Calibri" w:cs="Calibri"/>
          <w:b/>
          <w:bCs/>
          <w:lang w:eastAsia="ar-SA"/>
        </w:rPr>
        <w:t>Mainframe</w:t>
      </w:r>
      <w:r w:rsidRPr="00B47140">
        <w:rPr>
          <w:rFonts w:ascii="Calibri" w:hAnsi="Calibri" w:cs="Calibri"/>
          <w:b/>
          <w:bCs/>
          <w:lang w:eastAsia="ar-SA"/>
        </w:rPr>
        <w:tab/>
      </w:r>
      <w:r w:rsidRPr="00B47140">
        <w:rPr>
          <w:rFonts w:ascii="Calibri" w:hAnsi="Calibri" w:cs="Calibri"/>
          <w:bCs/>
          <w:lang w:eastAsia="ar-SA"/>
        </w:rPr>
        <w:t>IBM Mainframe, Z/OS MVS, CICS, COBOL, JCL, DB2, SQL, TSO/ISPF, VSAM.</w:t>
      </w:r>
    </w:p>
    <w:p w14:paraId="05486422" w14:textId="77777777" w:rsidR="00B47140" w:rsidRPr="00B47140" w:rsidRDefault="00B47140" w:rsidP="00B47140">
      <w:pPr>
        <w:tabs>
          <w:tab w:val="left" w:pos="6123"/>
          <w:tab w:val="left" w:pos="6381"/>
        </w:tabs>
        <w:suppressAutoHyphens/>
        <w:ind w:left="2126" w:hanging="2126"/>
        <w:jc w:val="left"/>
        <w:rPr>
          <w:rFonts w:ascii="Calibri" w:hAnsi="Calibri" w:cs="Calibri"/>
          <w:bCs/>
          <w:lang w:eastAsia="ar-SA"/>
        </w:rPr>
      </w:pPr>
    </w:p>
    <w:p w14:paraId="453620CD" w14:textId="77777777" w:rsidR="00B47140" w:rsidRPr="00B47140" w:rsidRDefault="00B47140" w:rsidP="00B47140">
      <w:pPr>
        <w:tabs>
          <w:tab w:val="left" w:pos="6123"/>
          <w:tab w:val="left" w:pos="6381"/>
        </w:tabs>
        <w:suppressAutoHyphens/>
        <w:ind w:left="3402" w:hanging="3402"/>
        <w:jc w:val="left"/>
        <w:rPr>
          <w:rFonts w:ascii="Calibri" w:hAnsi="Calibri" w:cs="Calibri"/>
          <w:bCs/>
          <w:lang w:eastAsia="ar-SA"/>
        </w:rPr>
      </w:pPr>
      <w:r w:rsidRPr="00B47140">
        <w:rPr>
          <w:rFonts w:ascii="Calibri" w:hAnsi="Calibri" w:cs="Calibri"/>
          <w:b/>
          <w:bCs/>
          <w:lang w:eastAsia="ar-SA"/>
        </w:rPr>
        <w:t>Outils de développement</w:t>
      </w:r>
      <w:r w:rsidRPr="00B47140">
        <w:rPr>
          <w:rFonts w:ascii="Calibri" w:hAnsi="Calibri" w:cs="Calibri"/>
          <w:b/>
          <w:bCs/>
          <w:lang w:eastAsia="ar-SA"/>
        </w:rPr>
        <w:tab/>
      </w:r>
      <w:r w:rsidRPr="00B47140">
        <w:rPr>
          <w:rFonts w:ascii="Calibri" w:hAnsi="Calibri" w:cs="Calibri"/>
          <w:bCs/>
          <w:lang w:eastAsia="ar-SA"/>
        </w:rPr>
        <w:t xml:space="preserve">XML, IMS, FILE AID, SPUFI, RDZ, SDSF, </w:t>
      </w:r>
      <w:proofErr w:type="spellStart"/>
      <w:r w:rsidRPr="00B47140">
        <w:rPr>
          <w:rFonts w:ascii="Calibri" w:hAnsi="Calibri" w:cs="Calibri"/>
          <w:bCs/>
          <w:lang w:eastAsia="ar-SA"/>
        </w:rPr>
        <w:t>xpeditor</w:t>
      </w:r>
      <w:proofErr w:type="spellEnd"/>
      <w:r w:rsidRPr="00B47140">
        <w:rPr>
          <w:rFonts w:ascii="Calibri" w:hAnsi="Calibri" w:cs="Calibri"/>
          <w:bCs/>
          <w:lang w:eastAsia="ar-SA"/>
        </w:rPr>
        <w:t xml:space="preserve">, Eclipse, </w:t>
      </w:r>
      <w:proofErr w:type="spellStart"/>
      <w:r w:rsidRPr="00B47140">
        <w:rPr>
          <w:rFonts w:ascii="Calibri" w:hAnsi="Calibri" w:cs="Calibri"/>
          <w:bCs/>
          <w:lang w:eastAsia="ar-SA"/>
        </w:rPr>
        <w:t>Dbeaver</w:t>
      </w:r>
      <w:proofErr w:type="spellEnd"/>
      <w:r w:rsidRPr="00B47140">
        <w:rPr>
          <w:rFonts w:ascii="Calibri" w:hAnsi="Calibri" w:cs="Calibri"/>
          <w:bCs/>
          <w:lang w:eastAsia="ar-SA"/>
        </w:rPr>
        <w:t xml:space="preserve">, Service </w:t>
      </w:r>
      <w:proofErr w:type="spellStart"/>
      <w:r w:rsidRPr="00B47140">
        <w:rPr>
          <w:rFonts w:ascii="Calibri" w:hAnsi="Calibri" w:cs="Calibri"/>
          <w:bCs/>
          <w:lang w:eastAsia="ar-SA"/>
        </w:rPr>
        <w:t>Now</w:t>
      </w:r>
      <w:proofErr w:type="spellEnd"/>
      <w:r w:rsidRPr="00B47140">
        <w:rPr>
          <w:rFonts w:ascii="Calibri" w:hAnsi="Calibri" w:cs="Calibri"/>
          <w:bCs/>
          <w:lang w:eastAsia="ar-SA"/>
        </w:rPr>
        <w:t xml:space="preserve">, JMR, JIRA, Confluence, IDZ (IBM </w:t>
      </w:r>
      <w:proofErr w:type="spellStart"/>
      <w:r w:rsidRPr="00B47140">
        <w:rPr>
          <w:rFonts w:ascii="Calibri" w:hAnsi="Calibri" w:cs="Calibri"/>
          <w:bCs/>
          <w:lang w:eastAsia="ar-SA"/>
        </w:rPr>
        <w:t>Developer</w:t>
      </w:r>
      <w:proofErr w:type="spellEnd"/>
      <w:r w:rsidRPr="00B47140">
        <w:rPr>
          <w:rFonts w:ascii="Calibri" w:hAnsi="Calibri" w:cs="Calibri"/>
          <w:bCs/>
          <w:lang w:eastAsia="ar-SA"/>
        </w:rPr>
        <w:t xml:space="preserve"> for </w:t>
      </w:r>
      <w:proofErr w:type="spellStart"/>
      <w:r w:rsidRPr="00B47140">
        <w:rPr>
          <w:rFonts w:ascii="Calibri" w:hAnsi="Calibri" w:cs="Calibri"/>
          <w:bCs/>
          <w:lang w:eastAsia="ar-SA"/>
        </w:rPr>
        <w:t>Zos</w:t>
      </w:r>
      <w:proofErr w:type="spellEnd"/>
      <w:r w:rsidRPr="00B47140">
        <w:rPr>
          <w:rFonts w:ascii="Calibri" w:hAnsi="Calibri" w:cs="Calibri"/>
          <w:bCs/>
          <w:lang w:eastAsia="ar-SA"/>
        </w:rPr>
        <w:t xml:space="preserve">), API, GitHub, Jenkins Pipeline, </w:t>
      </w:r>
      <w:proofErr w:type="spellStart"/>
      <w:r w:rsidRPr="00B47140">
        <w:rPr>
          <w:rFonts w:ascii="Calibri" w:hAnsi="Calibri" w:cs="Calibri"/>
          <w:bCs/>
          <w:lang w:eastAsia="ar-SA"/>
        </w:rPr>
        <w:t>Anypoint</w:t>
      </w:r>
      <w:proofErr w:type="spellEnd"/>
      <w:r w:rsidRPr="00B47140">
        <w:rPr>
          <w:rFonts w:ascii="Calibri" w:hAnsi="Calibri" w:cs="Calibri"/>
          <w:bCs/>
          <w:lang w:eastAsia="ar-SA"/>
        </w:rPr>
        <w:t xml:space="preserve"> Platform for APIs, Postman, Splunk.</w:t>
      </w:r>
    </w:p>
    <w:p w14:paraId="48953802" w14:textId="77777777" w:rsidR="00B47140" w:rsidRPr="00B47140" w:rsidRDefault="00B47140" w:rsidP="00B47140">
      <w:pPr>
        <w:tabs>
          <w:tab w:val="left" w:pos="6123"/>
          <w:tab w:val="left" w:pos="6381"/>
        </w:tabs>
        <w:suppressAutoHyphens/>
        <w:ind w:left="2126" w:hanging="2126"/>
        <w:jc w:val="left"/>
        <w:rPr>
          <w:rFonts w:ascii="Calibri" w:hAnsi="Calibri" w:cs="Calibri"/>
          <w:bCs/>
          <w:lang w:eastAsia="ar-SA"/>
        </w:rPr>
      </w:pPr>
    </w:p>
    <w:p w14:paraId="1F926EE8" w14:textId="77777777" w:rsidR="00B47140" w:rsidRPr="00B47140" w:rsidRDefault="00B47140" w:rsidP="00B47140">
      <w:pPr>
        <w:tabs>
          <w:tab w:val="left" w:pos="6123"/>
          <w:tab w:val="left" w:pos="6381"/>
        </w:tabs>
        <w:suppressAutoHyphens/>
        <w:ind w:left="3402" w:hanging="3402"/>
        <w:jc w:val="left"/>
        <w:rPr>
          <w:rFonts w:ascii="Calibri" w:hAnsi="Calibri" w:cs="Calibri"/>
          <w:bCs/>
          <w:lang w:eastAsia="ar-SA"/>
        </w:rPr>
      </w:pPr>
      <w:r w:rsidRPr="00B47140">
        <w:rPr>
          <w:rFonts w:ascii="Calibri" w:hAnsi="Calibri" w:cs="Calibri"/>
          <w:b/>
          <w:bCs/>
          <w:lang w:eastAsia="ar-SA"/>
        </w:rPr>
        <w:t>Gestion de la qualité et du changement</w:t>
      </w:r>
      <w:r w:rsidRPr="00B47140">
        <w:rPr>
          <w:rFonts w:ascii="Calibri" w:hAnsi="Calibri" w:cs="Calibri"/>
          <w:b/>
          <w:bCs/>
          <w:lang w:eastAsia="ar-SA"/>
        </w:rPr>
        <w:tab/>
      </w:r>
      <w:r w:rsidRPr="00B47140">
        <w:rPr>
          <w:rFonts w:ascii="Calibri" w:hAnsi="Calibri" w:cs="Calibri"/>
          <w:bCs/>
          <w:lang w:eastAsia="ar-SA"/>
        </w:rPr>
        <w:t>QUALITY CENTER, ENDEVOR, CA-7, SERENA, LCM, CHANGEMAN, UTRANS, SPITAB, OPTIM.</w:t>
      </w:r>
    </w:p>
    <w:p w14:paraId="4FB58D60" w14:textId="77777777" w:rsidR="00B47140" w:rsidRPr="00B47140" w:rsidRDefault="00B47140" w:rsidP="00B47140">
      <w:pPr>
        <w:tabs>
          <w:tab w:val="left" w:pos="6123"/>
          <w:tab w:val="left" w:pos="6381"/>
        </w:tabs>
        <w:suppressAutoHyphens/>
        <w:ind w:left="2126" w:hanging="2126"/>
        <w:jc w:val="left"/>
        <w:rPr>
          <w:rFonts w:ascii="Calibri" w:hAnsi="Calibri" w:cs="Calibri"/>
          <w:bCs/>
          <w:lang w:eastAsia="ar-SA"/>
        </w:rPr>
      </w:pPr>
    </w:p>
    <w:p w14:paraId="02FD8694" w14:textId="77777777" w:rsidR="00B47140" w:rsidRPr="00B47140" w:rsidRDefault="00B47140" w:rsidP="00B47140">
      <w:pPr>
        <w:tabs>
          <w:tab w:val="left" w:pos="6123"/>
          <w:tab w:val="left" w:pos="6381"/>
        </w:tabs>
        <w:suppressAutoHyphens/>
        <w:ind w:left="3402" w:hanging="3402"/>
        <w:jc w:val="left"/>
        <w:rPr>
          <w:rFonts w:ascii="Calibri" w:hAnsi="Calibri" w:cs="Calibri"/>
          <w:bCs/>
          <w:lang w:eastAsia="ar-SA"/>
        </w:rPr>
      </w:pPr>
      <w:r w:rsidRPr="00B47140">
        <w:rPr>
          <w:rFonts w:ascii="Calibri" w:hAnsi="Calibri" w:cs="Calibri"/>
          <w:b/>
          <w:bCs/>
          <w:lang w:eastAsia="ar-SA"/>
        </w:rPr>
        <w:t>Langages de programmation</w:t>
      </w:r>
      <w:r w:rsidRPr="00B47140">
        <w:rPr>
          <w:rFonts w:ascii="Calibri" w:hAnsi="Calibri" w:cs="Calibri"/>
          <w:b/>
          <w:bCs/>
          <w:lang w:eastAsia="ar-SA"/>
        </w:rPr>
        <w:tab/>
      </w:r>
      <w:r w:rsidRPr="00B47140">
        <w:rPr>
          <w:rFonts w:ascii="Calibri" w:hAnsi="Calibri" w:cs="Calibri"/>
          <w:bCs/>
          <w:lang w:eastAsia="ar-SA"/>
        </w:rPr>
        <w:t xml:space="preserve">Python, </w:t>
      </w:r>
      <w:proofErr w:type="spellStart"/>
      <w:r w:rsidRPr="00B47140">
        <w:rPr>
          <w:rFonts w:ascii="Calibri" w:hAnsi="Calibri" w:cs="Calibri"/>
          <w:bCs/>
          <w:lang w:eastAsia="ar-SA"/>
        </w:rPr>
        <w:t>NumPy</w:t>
      </w:r>
      <w:proofErr w:type="spellEnd"/>
      <w:r w:rsidRPr="00B47140">
        <w:rPr>
          <w:rFonts w:ascii="Calibri" w:hAnsi="Calibri" w:cs="Calibri"/>
          <w:bCs/>
          <w:lang w:eastAsia="ar-SA"/>
        </w:rPr>
        <w:t xml:space="preserve">, Pandas, </w:t>
      </w:r>
      <w:proofErr w:type="spellStart"/>
      <w:r w:rsidRPr="00B47140">
        <w:rPr>
          <w:rFonts w:ascii="Calibri" w:hAnsi="Calibri" w:cs="Calibri"/>
          <w:bCs/>
          <w:lang w:eastAsia="ar-SA"/>
        </w:rPr>
        <w:t>SciPy</w:t>
      </w:r>
      <w:proofErr w:type="spellEnd"/>
      <w:r w:rsidRPr="00B47140">
        <w:rPr>
          <w:rFonts w:ascii="Calibri" w:hAnsi="Calibri" w:cs="Calibri"/>
          <w:bCs/>
          <w:lang w:eastAsia="ar-SA"/>
        </w:rPr>
        <w:t xml:space="preserve">, </w:t>
      </w:r>
      <w:proofErr w:type="spellStart"/>
      <w:r w:rsidRPr="00B47140">
        <w:rPr>
          <w:rFonts w:ascii="Calibri" w:hAnsi="Calibri" w:cs="Calibri"/>
          <w:bCs/>
          <w:lang w:eastAsia="ar-SA"/>
        </w:rPr>
        <w:t>Matplotlib</w:t>
      </w:r>
      <w:proofErr w:type="spellEnd"/>
      <w:r w:rsidRPr="00B47140">
        <w:rPr>
          <w:rFonts w:ascii="Calibri" w:hAnsi="Calibri" w:cs="Calibri"/>
          <w:bCs/>
          <w:lang w:eastAsia="ar-SA"/>
        </w:rPr>
        <w:t>, MySQL, MongoDB, Java, C.</w:t>
      </w:r>
    </w:p>
    <w:p w14:paraId="5320820E" w14:textId="77777777" w:rsidR="00B47140" w:rsidRPr="00B47140" w:rsidRDefault="00B47140" w:rsidP="00B47140">
      <w:pPr>
        <w:tabs>
          <w:tab w:val="left" w:pos="6123"/>
          <w:tab w:val="left" w:pos="6381"/>
        </w:tabs>
        <w:suppressAutoHyphens/>
        <w:ind w:left="2126" w:hanging="2126"/>
        <w:jc w:val="left"/>
        <w:rPr>
          <w:rFonts w:ascii="Calibri" w:hAnsi="Calibri" w:cs="Calibri"/>
          <w:bCs/>
          <w:lang w:eastAsia="ar-SA"/>
        </w:rPr>
      </w:pPr>
    </w:p>
    <w:p w14:paraId="212A25F6" w14:textId="77777777" w:rsidR="00B47140" w:rsidRPr="00B47140" w:rsidRDefault="00B47140" w:rsidP="00B47140">
      <w:pPr>
        <w:tabs>
          <w:tab w:val="left" w:pos="6123"/>
          <w:tab w:val="left" w:pos="6381"/>
        </w:tabs>
        <w:suppressAutoHyphens/>
        <w:ind w:left="3402" w:hanging="3402"/>
        <w:jc w:val="left"/>
        <w:rPr>
          <w:rFonts w:ascii="Calibri" w:hAnsi="Calibri" w:cs="Calibri"/>
          <w:bCs/>
          <w:lang w:val="en-US" w:eastAsia="ar-SA"/>
        </w:rPr>
      </w:pPr>
      <w:proofErr w:type="spellStart"/>
      <w:r w:rsidRPr="00B47140">
        <w:rPr>
          <w:rFonts w:ascii="Calibri" w:hAnsi="Calibri" w:cs="Calibri"/>
          <w:b/>
          <w:bCs/>
          <w:lang w:val="en-US" w:eastAsia="ar-SA"/>
        </w:rPr>
        <w:t>Bureautique</w:t>
      </w:r>
      <w:proofErr w:type="spellEnd"/>
      <w:r w:rsidRPr="00B47140">
        <w:rPr>
          <w:rFonts w:ascii="Calibri" w:hAnsi="Calibri" w:cs="Calibri"/>
          <w:b/>
          <w:bCs/>
          <w:lang w:val="en-US" w:eastAsia="ar-SA"/>
        </w:rPr>
        <w:t xml:space="preserve"> et collaboration</w:t>
      </w:r>
      <w:r w:rsidRPr="00B47140">
        <w:rPr>
          <w:rFonts w:ascii="Calibri" w:hAnsi="Calibri" w:cs="Calibri"/>
          <w:b/>
          <w:bCs/>
          <w:lang w:val="en-US" w:eastAsia="ar-SA"/>
        </w:rPr>
        <w:tab/>
      </w:r>
      <w:r w:rsidRPr="00B47140">
        <w:rPr>
          <w:rFonts w:ascii="Calibri" w:hAnsi="Calibri" w:cs="Calibri"/>
          <w:bCs/>
          <w:lang w:val="en-US" w:eastAsia="ar-SA"/>
        </w:rPr>
        <w:t>WINDOWS, Pack Office (Word, Excel, PowerPoint, Outlook, Teams), Lotus Notes, Clarity, Zoom.</w:t>
      </w:r>
    </w:p>
    <w:p w14:paraId="77BFF544" w14:textId="77777777" w:rsidR="00462F3C" w:rsidRPr="00B47140" w:rsidRDefault="00462F3C" w:rsidP="00BE0006">
      <w:pPr>
        <w:pStyle w:val="Normal1"/>
        <w:shd w:val="clear" w:color="auto" w:fill="FFFFFF"/>
        <w:spacing w:line="240" w:lineRule="auto"/>
        <w:ind w:left="1146"/>
        <w:rPr>
          <w:rFonts w:asciiTheme="majorBidi" w:hAnsiTheme="majorBidi" w:cstheme="majorBidi"/>
          <w:sz w:val="22"/>
          <w:szCs w:val="22"/>
          <w:lang w:val="en-US"/>
        </w:rPr>
      </w:pPr>
    </w:p>
    <w:p w14:paraId="7C260664" w14:textId="078C3FA1" w:rsidR="00462F3C" w:rsidRPr="00B47140" w:rsidRDefault="00462F3C" w:rsidP="00BE0006">
      <w:pPr>
        <w:ind w:right="45"/>
        <w:rPr>
          <w:rFonts w:asciiTheme="majorBidi" w:hAnsiTheme="majorBidi" w:cstheme="majorBidi"/>
          <w:sz w:val="22"/>
          <w:szCs w:val="22"/>
          <w:lang w:val="en-GB"/>
        </w:rPr>
      </w:pPr>
    </w:p>
    <w:p w14:paraId="09FCD3FF" w14:textId="77777777" w:rsidR="00462F3C" w:rsidRPr="00B47140" w:rsidRDefault="00462F3C" w:rsidP="00BE0006">
      <w:pPr>
        <w:ind w:left="2900" w:right="45" w:hanging="2900"/>
        <w:rPr>
          <w:rFonts w:cs="Times New Roman"/>
          <w:b/>
          <w:sz w:val="22"/>
          <w:szCs w:val="22"/>
          <w:lang w:val="en-GB"/>
        </w:rPr>
      </w:pPr>
    </w:p>
    <w:p w14:paraId="03E17F06" w14:textId="77777777" w:rsidR="00486CC5" w:rsidRPr="00B47140" w:rsidRDefault="00486CC5" w:rsidP="00BE0006">
      <w:pPr>
        <w:pStyle w:val="CVTITRE"/>
        <w:keepNext/>
        <w:outlineLvl w:val="0"/>
        <w:rPr>
          <w:rFonts w:ascii="Times New Roman" w:hAnsi="Times New Roman" w:cs="Times New Roman"/>
          <w:i/>
          <w:sz w:val="22"/>
          <w:szCs w:val="22"/>
        </w:rPr>
      </w:pPr>
      <w:r w:rsidRPr="00B47140">
        <w:rPr>
          <w:rFonts w:ascii="Times New Roman" w:hAnsi="Times New Roman" w:cs="Times New Roman"/>
          <w:i/>
          <w:sz w:val="22"/>
          <w:szCs w:val="22"/>
        </w:rPr>
        <w:t>DIPLOMes</w:t>
      </w:r>
      <w:r w:rsidRPr="00B47140">
        <w:rPr>
          <w:rFonts w:ascii="Times New Roman" w:hAnsi="Times New Roman" w:cs="Times New Roman"/>
          <w:i/>
          <w:sz w:val="22"/>
          <w:szCs w:val="22"/>
        </w:rPr>
        <w:tab/>
      </w:r>
    </w:p>
    <w:p w14:paraId="6C4173E2" w14:textId="77777777" w:rsidR="00B47140" w:rsidRPr="00B47140" w:rsidRDefault="00B47140" w:rsidP="00B47140">
      <w:pPr>
        <w:tabs>
          <w:tab w:val="left" w:pos="2127"/>
        </w:tabs>
        <w:spacing w:after="200" w:line="276" w:lineRule="auto"/>
        <w:ind w:left="2126" w:hanging="2126"/>
        <w:rPr>
          <w:rFonts w:ascii="Calibri" w:eastAsia="Calibri" w:hAnsi="Calibri" w:cs="Times New Roman"/>
          <w:bCs/>
          <w:szCs w:val="22"/>
          <w:lang w:eastAsia="ar-SA"/>
        </w:rPr>
      </w:pPr>
      <w:r w:rsidRPr="00B47140">
        <w:rPr>
          <w:rFonts w:ascii="Calibri" w:eastAsia="Calibri" w:hAnsi="Calibri" w:cs="Times New Roman"/>
          <w:b/>
          <w:szCs w:val="22"/>
          <w:lang w:eastAsia="ar-SA"/>
        </w:rPr>
        <w:t>2010</w:t>
      </w:r>
      <w:r w:rsidRPr="00B47140">
        <w:rPr>
          <w:rFonts w:ascii="Calibri" w:eastAsia="Calibri" w:hAnsi="Calibri" w:cs="Times New Roman"/>
          <w:b/>
          <w:szCs w:val="22"/>
          <w:lang w:eastAsia="ar-SA"/>
        </w:rPr>
        <w:tab/>
      </w:r>
      <w:r w:rsidRPr="00B47140">
        <w:rPr>
          <w:rFonts w:ascii="Calibri" w:eastAsia="Calibri" w:hAnsi="Calibri" w:cs="Times New Roman"/>
          <w:bCs/>
          <w:szCs w:val="22"/>
          <w:lang w:eastAsia="ar-SA"/>
        </w:rPr>
        <w:t>Faculté des Sciences et Technologies, Nancy – Master Mécanique Énergie Procédés Produits</w:t>
      </w:r>
    </w:p>
    <w:p w14:paraId="7CD2B516" w14:textId="3A8BB07C" w:rsidR="00486CC5" w:rsidRPr="00B47140" w:rsidRDefault="00B47140" w:rsidP="00B47140">
      <w:pPr>
        <w:tabs>
          <w:tab w:val="left" w:pos="2127"/>
        </w:tabs>
        <w:spacing w:after="200" w:line="276" w:lineRule="auto"/>
        <w:ind w:left="2126" w:hanging="2126"/>
        <w:rPr>
          <w:rFonts w:ascii="Calibri" w:eastAsia="Calibri" w:hAnsi="Calibri" w:cs="Times New Roman"/>
          <w:bCs/>
          <w:szCs w:val="22"/>
          <w:lang w:eastAsia="ar-SA"/>
        </w:rPr>
      </w:pPr>
      <w:r w:rsidRPr="00B47140">
        <w:rPr>
          <w:rFonts w:ascii="Calibri" w:eastAsia="Calibri" w:hAnsi="Calibri" w:cs="Times New Roman"/>
          <w:b/>
          <w:szCs w:val="22"/>
          <w:lang w:eastAsia="ar-SA"/>
        </w:rPr>
        <w:t>2004</w:t>
      </w:r>
      <w:r w:rsidRPr="00B47140">
        <w:rPr>
          <w:rFonts w:ascii="Calibri" w:eastAsia="Calibri" w:hAnsi="Calibri" w:cs="Times New Roman"/>
          <w:b/>
          <w:szCs w:val="22"/>
          <w:lang w:eastAsia="ar-SA"/>
        </w:rPr>
        <w:tab/>
      </w:r>
      <w:r w:rsidRPr="00B47140">
        <w:rPr>
          <w:rFonts w:ascii="Calibri" w:eastAsia="Calibri" w:hAnsi="Calibri" w:cs="Times New Roman"/>
          <w:bCs/>
          <w:szCs w:val="22"/>
          <w:lang w:eastAsia="ar-SA"/>
        </w:rPr>
        <w:t>Lycée Saint Thomas d'Aquin Veritas, Oullins (69) – Baccalauréat Scientifique, spécialité « Physique et Chimie »</w:t>
      </w:r>
    </w:p>
    <w:p w14:paraId="19C671A0" w14:textId="77777777" w:rsidR="00BE0006" w:rsidRDefault="00BE0006" w:rsidP="00384A96">
      <w:pPr>
        <w:pStyle w:val="Normal1"/>
        <w:shd w:val="clear" w:color="auto" w:fill="FFFFFF"/>
        <w:spacing w:line="240" w:lineRule="auto"/>
        <w:ind w:left="360"/>
        <w:rPr>
          <w:rFonts w:asciiTheme="majorBidi" w:hAnsiTheme="majorBidi" w:cstheme="majorBidi"/>
          <w:sz w:val="22"/>
          <w:szCs w:val="22"/>
        </w:rPr>
      </w:pPr>
    </w:p>
    <w:p w14:paraId="668715ED" w14:textId="77777777" w:rsidR="00B47140" w:rsidRDefault="00B47140" w:rsidP="00384A96">
      <w:pPr>
        <w:pStyle w:val="Normal1"/>
        <w:shd w:val="clear" w:color="auto" w:fill="FFFFFF"/>
        <w:spacing w:line="240" w:lineRule="auto"/>
        <w:ind w:left="360"/>
        <w:rPr>
          <w:rFonts w:asciiTheme="majorBidi" w:hAnsiTheme="majorBidi" w:cstheme="majorBidi"/>
          <w:sz w:val="22"/>
          <w:szCs w:val="22"/>
        </w:rPr>
      </w:pPr>
    </w:p>
    <w:p w14:paraId="11603258" w14:textId="77777777" w:rsidR="00384A96" w:rsidRPr="00BE0006" w:rsidRDefault="00384A96" w:rsidP="00384A96">
      <w:pPr>
        <w:pStyle w:val="Normal1"/>
        <w:shd w:val="clear" w:color="auto" w:fill="FFFFFF"/>
        <w:spacing w:line="240" w:lineRule="auto"/>
        <w:ind w:left="360"/>
        <w:rPr>
          <w:rFonts w:asciiTheme="majorBidi" w:hAnsiTheme="majorBidi" w:cstheme="majorBidi"/>
          <w:sz w:val="22"/>
          <w:szCs w:val="22"/>
        </w:rPr>
      </w:pPr>
    </w:p>
    <w:p w14:paraId="0423E744" w14:textId="635A597F" w:rsidR="00486CC5" w:rsidRPr="00BE0006" w:rsidRDefault="00486CC5" w:rsidP="00BE0006">
      <w:pPr>
        <w:pStyle w:val="CVTITRE"/>
        <w:keepNext/>
        <w:outlineLvl w:val="0"/>
        <w:rPr>
          <w:rFonts w:ascii="Times New Roman" w:hAnsi="Times New Roman" w:cs="Times New Roman"/>
          <w:i/>
          <w:sz w:val="22"/>
          <w:szCs w:val="22"/>
        </w:rPr>
      </w:pPr>
      <w:r w:rsidRPr="00BE0006">
        <w:rPr>
          <w:rFonts w:ascii="Times New Roman" w:hAnsi="Times New Roman" w:cs="Times New Roman"/>
          <w:i/>
          <w:sz w:val="22"/>
          <w:szCs w:val="22"/>
        </w:rPr>
        <w:t>CERTIFICATIONS</w:t>
      </w:r>
    </w:p>
    <w:p w14:paraId="5253023F" w14:textId="77777777" w:rsidR="00B47140" w:rsidRPr="00B47140" w:rsidRDefault="00B47140" w:rsidP="00B47140">
      <w:pPr>
        <w:tabs>
          <w:tab w:val="left" w:pos="2127"/>
        </w:tabs>
        <w:spacing w:after="200" w:line="276" w:lineRule="auto"/>
        <w:ind w:left="2126" w:hanging="2126"/>
        <w:rPr>
          <w:rFonts w:ascii="Calibri" w:eastAsia="Calibri" w:hAnsi="Calibri" w:cs="Times New Roman"/>
          <w:bCs/>
          <w:szCs w:val="22"/>
          <w:lang w:eastAsia="ar-SA"/>
        </w:rPr>
      </w:pPr>
      <w:r w:rsidRPr="00B47140">
        <w:rPr>
          <w:rFonts w:ascii="Calibri" w:eastAsia="Calibri" w:hAnsi="Calibri" w:cs="Times New Roman"/>
          <w:b/>
          <w:szCs w:val="22"/>
          <w:lang w:eastAsia="ar-SA"/>
        </w:rPr>
        <w:t>2022</w:t>
      </w:r>
      <w:r w:rsidRPr="00B47140">
        <w:rPr>
          <w:rFonts w:ascii="Calibri" w:eastAsia="Calibri" w:hAnsi="Calibri" w:cs="Times New Roman"/>
          <w:b/>
          <w:szCs w:val="22"/>
          <w:lang w:eastAsia="ar-SA"/>
        </w:rPr>
        <w:tab/>
      </w:r>
      <w:r w:rsidRPr="00B47140">
        <w:rPr>
          <w:rFonts w:ascii="Calibri" w:eastAsia="Calibri" w:hAnsi="Calibri" w:cs="Times New Roman"/>
          <w:bCs/>
          <w:szCs w:val="22"/>
          <w:lang w:eastAsia="ar-SA"/>
        </w:rPr>
        <w:t>W3Schools.com – Certificat de complétion en Python</w:t>
      </w:r>
    </w:p>
    <w:p w14:paraId="706BDC4A" w14:textId="532C7C68" w:rsidR="00486CC5" w:rsidRPr="00B47140" w:rsidRDefault="00B47140" w:rsidP="00B47140">
      <w:pPr>
        <w:tabs>
          <w:tab w:val="left" w:pos="2127"/>
        </w:tabs>
        <w:spacing w:after="200" w:line="276" w:lineRule="auto"/>
        <w:ind w:left="2126" w:hanging="2126"/>
        <w:rPr>
          <w:rFonts w:ascii="Calibri" w:eastAsia="Calibri" w:hAnsi="Calibri" w:cs="Times New Roman"/>
          <w:bCs/>
          <w:szCs w:val="22"/>
          <w:lang w:eastAsia="ar-SA"/>
        </w:rPr>
      </w:pPr>
      <w:r w:rsidRPr="00B47140">
        <w:rPr>
          <w:rFonts w:ascii="Calibri" w:eastAsia="Calibri" w:hAnsi="Calibri" w:cs="Times New Roman"/>
          <w:b/>
          <w:szCs w:val="22"/>
          <w:lang w:eastAsia="ar-SA"/>
        </w:rPr>
        <w:t>2011</w:t>
      </w:r>
      <w:r w:rsidRPr="00B47140">
        <w:rPr>
          <w:rFonts w:ascii="Calibri" w:eastAsia="Calibri" w:hAnsi="Calibri" w:cs="Times New Roman"/>
          <w:b/>
          <w:szCs w:val="22"/>
          <w:lang w:eastAsia="ar-SA"/>
        </w:rPr>
        <w:tab/>
      </w:r>
      <w:r w:rsidRPr="00B47140">
        <w:rPr>
          <w:rFonts w:ascii="Calibri" w:eastAsia="Calibri" w:hAnsi="Calibri" w:cs="Times New Roman"/>
          <w:bCs/>
          <w:szCs w:val="22"/>
          <w:lang w:eastAsia="ar-SA"/>
        </w:rPr>
        <w:t>INTI Formation (Institut des Nouvelles Technologies de l'Information), Paris, France – Certificat de Formation Professionnelle en Ingénierie d'études Informatiques</w:t>
      </w:r>
    </w:p>
    <w:p w14:paraId="16D8527F" w14:textId="77777777" w:rsidR="00486CC5" w:rsidRDefault="00486CC5" w:rsidP="00BE0006">
      <w:pPr>
        <w:ind w:left="2900" w:right="45" w:hanging="2900"/>
        <w:rPr>
          <w:rFonts w:cs="Times New Roman"/>
          <w:b/>
          <w:sz w:val="22"/>
          <w:szCs w:val="22"/>
        </w:rPr>
      </w:pPr>
    </w:p>
    <w:p w14:paraId="557EBE9E" w14:textId="77777777" w:rsidR="00B47140" w:rsidRDefault="00B47140" w:rsidP="00BE0006">
      <w:pPr>
        <w:ind w:left="2900" w:right="45" w:hanging="2900"/>
        <w:rPr>
          <w:rFonts w:cs="Times New Roman"/>
          <w:b/>
          <w:sz w:val="22"/>
          <w:szCs w:val="22"/>
        </w:rPr>
      </w:pPr>
    </w:p>
    <w:p w14:paraId="589B69EB" w14:textId="77777777" w:rsidR="00B47140" w:rsidRDefault="00B47140" w:rsidP="00BE0006">
      <w:pPr>
        <w:ind w:left="2900" w:right="45" w:hanging="2900"/>
        <w:rPr>
          <w:rFonts w:cs="Times New Roman"/>
          <w:b/>
          <w:sz w:val="22"/>
          <w:szCs w:val="22"/>
        </w:rPr>
      </w:pPr>
    </w:p>
    <w:p w14:paraId="43118D7F" w14:textId="2A714BA3" w:rsidR="00B47140" w:rsidRDefault="00426EE2" w:rsidP="00BE0006">
      <w:pPr>
        <w:ind w:left="2900" w:right="45" w:hanging="2900"/>
        <w:rPr>
          <w:rFonts w:cs="Times New Roman"/>
          <w:b/>
          <w:sz w:val="22"/>
          <w:szCs w:val="22"/>
        </w:rPr>
      </w:pPr>
      <w:r>
        <w:rPr>
          <w:rFonts w:cs="Times New Roman"/>
          <w:b/>
          <w:sz w:val="22"/>
          <w:szCs w:val="22"/>
        </w:rPr>
        <w:t>Langues :</w:t>
      </w:r>
    </w:p>
    <w:p w14:paraId="680CEB95" w14:textId="18F938A9" w:rsidR="00426EE2" w:rsidRDefault="00426EE2" w:rsidP="00BE0006">
      <w:pPr>
        <w:ind w:left="2900" w:right="45" w:hanging="2900"/>
        <w:rPr>
          <w:rFonts w:cs="Times New Roman"/>
          <w:b/>
          <w:sz w:val="22"/>
          <w:szCs w:val="22"/>
        </w:rPr>
      </w:pPr>
      <w:r>
        <w:rPr>
          <w:rFonts w:cs="Times New Roman"/>
          <w:b/>
          <w:sz w:val="22"/>
          <w:szCs w:val="22"/>
        </w:rPr>
        <w:t>Anglais : courant</w:t>
      </w:r>
    </w:p>
    <w:p w14:paraId="58A85AB2" w14:textId="77777777" w:rsidR="00B47140" w:rsidRPr="00BE0006" w:rsidRDefault="00B47140" w:rsidP="00BE0006">
      <w:pPr>
        <w:ind w:left="2900" w:right="45" w:hanging="2900"/>
        <w:rPr>
          <w:rFonts w:cs="Times New Roman"/>
          <w:b/>
          <w:sz w:val="22"/>
          <w:szCs w:val="22"/>
        </w:rPr>
      </w:pPr>
    </w:p>
    <w:p w14:paraId="569B4663" w14:textId="77777777" w:rsidR="00DE6079" w:rsidRPr="00BE0006" w:rsidRDefault="00DE6079" w:rsidP="00BE0006">
      <w:pPr>
        <w:ind w:left="2900" w:right="45" w:hanging="2900"/>
        <w:rPr>
          <w:rFonts w:cs="Times New Roman"/>
          <w:b/>
          <w:sz w:val="22"/>
          <w:szCs w:val="22"/>
        </w:rPr>
      </w:pPr>
    </w:p>
    <w:p w14:paraId="168D97BC" w14:textId="659DA570" w:rsidR="00384A96" w:rsidRPr="004D4A50" w:rsidRDefault="00DE6079" w:rsidP="004D4A50">
      <w:pPr>
        <w:shd w:val="clear" w:color="auto" w:fill="B3B3B3"/>
        <w:ind w:right="45"/>
        <w:rPr>
          <w:rFonts w:ascii="Times New Roman" w:hAnsi="Times New Roman" w:cs="Times New Roman"/>
          <w:b/>
          <w:bCs/>
          <w:i/>
          <w:iCs/>
          <w:sz w:val="22"/>
          <w:szCs w:val="22"/>
        </w:rPr>
      </w:pPr>
      <w:r w:rsidRPr="00BE0006">
        <w:rPr>
          <w:rFonts w:ascii="Times New Roman" w:hAnsi="Times New Roman" w:cs="Times New Roman"/>
          <w:b/>
          <w:bCs/>
          <w:i/>
          <w:iCs/>
          <w:sz w:val="22"/>
          <w:szCs w:val="22"/>
        </w:rPr>
        <w:t>EXPERIENCES PROFESSIONNELLES</w:t>
      </w:r>
    </w:p>
    <w:p w14:paraId="55EA2A2C" w14:textId="77777777" w:rsidR="004D4A50" w:rsidRPr="004D4A50" w:rsidRDefault="004D4A50" w:rsidP="004D4A50">
      <w:pPr>
        <w:keepNext/>
        <w:keepLines/>
        <w:pBdr>
          <w:top w:val="single" w:sz="24" w:space="1" w:color="005297"/>
          <w:right w:val="single" w:sz="4" w:space="4" w:color="FFFFFF"/>
        </w:pBdr>
        <w:tabs>
          <w:tab w:val="right" w:pos="9070"/>
        </w:tabs>
        <w:suppressAutoHyphens/>
        <w:spacing w:before="480"/>
        <w:jc w:val="right"/>
        <w:outlineLvl w:val="1"/>
        <w:rPr>
          <w:rFonts w:ascii="Calibri" w:hAnsi="Calibri" w:cs="Times New Roman"/>
          <w:smallCaps/>
          <w:color w:val="005297"/>
          <w:sz w:val="28"/>
        </w:rPr>
      </w:pPr>
      <w:r w:rsidRPr="004D4A50">
        <w:rPr>
          <w:rFonts w:ascii="Calibri" w:hAnsi="Calibri" w:cs="Times New Roman"/>
          <w:b/>
          <w:smallCaps/>
          <w:color w:val="005297"/>
          <w:sz w:val="28"/>
        </w:rPr>
        <w:t>HSBC</w:t>
      </w:r>
      <w:r w:rsidRPr="004D4A50">
        <w:rPr>
          <w:rFonts w:ascii="Calibri" w:hAnsi="Calibri" w:cs="Times New Roman"/>
          <w:b/>
          <w:smallCaps/>
          <w:color w:val="005297"/>
          <w:sz w:val="28"/>
        </w:rPr>
        <w:tab/>
        <w:t xml:space="preserve">Depuis </w:t>
      </w:r>
      <w:r w:rsidRPr="004D4A50">
        <w:rPr>
          <w:rFonts w:ascii="Calibri" w:hAnsi="Calibri" w:cs="Times New Roman"/>
          <w:smallCaps/>
          <w:color w:val="005297"/>
          <w:sz w:val="28"/>
        </w:rPr>
        <w:t xml:space="preserve">Juillet 2022 </w:t>
      </w:r>
    </w:p>
    <w:p w14:paraId="1360AEA8" w14:textId="4FE852C0" w:rsidR="004D4A50" w:rsidRPr="004D4A50" w:rsidRDefault="005B65CC" w:rsidP="004D4A50">
      <w:pPr>
        <w:keepNext/>
        <w:keepLines/>
        <w:pBdr>
          <w:bottom w:val="single" w:sz="4" w:space="1" w:color="808080"/>
          <w:right w:val="single" w:sz="4" w:space="4" w:color="FFFFFF"/>
        </w:pBdr>
        <w:suppressAutoHyphens/>
        <w:spacing w:after="240"/>
        <w:contextualSpacing/>
        <w:outlineLvl w:val="2"/>
        <w:rPr>
          <w:rFonts w:ascii="Calibri" w:hAnsi="Calibri" w:cs="Times New Roman"/>
          <w:i/>
          <w:color w:val="005297"/>
          <w:sz w:val="24"/>
        </w:rPr>
      </w:pPr>
      <w:r w:rsidRPr="004D4A50">
        <w:rPr>
          <w:rFonts w:ascii="Calibri" w:hAnsi="Calibri" w:cs="Times New Roman"/>
          <w:i/>
          <w:color w:val="005297"/>
          <w:sz w:val="24"/>
        </w:rPr>
        <w:t>Développeur</w:t>
      </w:r>
      <w:r w:rsidR="004D4A50" w:rsidRPr="004D4A50">
        <w:rPr>
          <w:rFonts w:ascii="Calibri" w:hAnsi="Calibri" w:cs="Times New Roman"/>
          <w:i/>
          <w:color w:val="005297"/>
          <w:sz w:val="24"/>
        </w:rPr>
        <w:t xml:space="preserve"> Mainframe Cobol</w:t>
      </w:r>
    </w:p>
    <w:p w14:paraId="7F19203F" w14:textId="12ED3F00" w:rsidR="004D4A50" w:rsidRPr="004D4A50" w:rsidRDefault="004D4A50" w:rsidP="004D4A50">
      <w:pPr>
        <w:numPr>
          <w:ilvl w:val="12"/>
          <w:numId w:val="2"/>
        </w:numPr>
        <w:tabs>
          <w:tab w:val="clear" w:pos="360"/>
        </w:tabs>
        <w:jc w:val="left"/>
        <w:outlineLvl w:val="3"/>
        <w:rPr>
          <w:rFonts w:ascii="Calibri" w:hAnsi="Calibri" w:cs="Calibri"/>
          <w:b/>
          <w:bCs/>
          <w:caps/>
          <w:color w:val="005297"/>
        </w:rPr>
      </w:pPr>
    </w:p>
    <w:p w14:paraId="01F6FA17" w14:textId="77777777" w:rsidR="004D4A50" w:rsidRDefault="004D4A50" w:rsidP="004D4A50">
      <w:pPr>
        <w:spacing w:line="276" w:lineRule="auto"/>
        <w:jc w:val="left"/>
        <w:rPr>
          <w:rFonts w:ascii="Calibri" w:eastAsia="Calibri" w:hAnsi="Calibri" w:cs="Times New Roman"/>
          <w:bCs/>
          <w:szCs w:val="22"/>
        </w:rPr>
      </w:pPr>
      <w:r w:rsidRPr="004D4A50">
        <w:rPr>
          <w:rFonts w:ascii="Calibri" w:eastAsia="Calibri" w:hAnsi="Calibri" w:cs="Times New Roman"/>
          <w:bCs/>
          <w:szCs w:val="22"/>
        </w:rPr>
        <w:t xml:space="preserve">Contexte : Dans l'équipe </w:t>
      </w:r>
      <w:proofErr w:type="spellStart"/>
      <w:r w:rsidRPr="004D4A50">
        <w:rPr>
          <w:rFonts w:ascii="Calibri" w:eastAsia="Calibri" w:hAnsi="Calibri" w:cs="Times New Roman"/>
          <w:bCs/>
          <w:szCs w:val="22"/>
        </w:rPr>
        <w:t>Core</w:t>
      </w:r>
      <w:proofErr w:type="spellEnd"/>
      <w:r w:rsidRPr="004D4A50">
        <w:rPr>
          <w:rFonts w:ascii="Calibri" w:eastAsia="Calibri" w:hAnsi="Calibri" w:cs="Times New Roman"/>
          <w:bCs/>
          <w:szCs w:val="22"/>
        </w:rPr>
        <w:t xml:space="preserve"> Banking de HSBC </w:t>
      </w:r>
      <w:proofErr w:type="spellStart"/>
      <w:r w:rsidRPr="004D4A50">
        <w:rPr>
          <w:rFonts w:ascii="Calibri" w:eastAsia="Calibri" w:hAnsi="Calibri" w:cs="Times New Roman"/>
          <w:bCs/>
          <w:szCs w:val="22"/>
        </w:rPr>
        <w:t>Retail</w:t>
      </w:r>
      <w:proofErr w:type="spellEnd"/>
      <w:r w:rsidRPr="004D4A50">
        <w:rPr>
          <w:rFonts w:ascii="Calibri" w:eastAsia="Calibri" w:hAnsi="Calibri" w:cs="Times New Roman"/>
          <w:bCs/>
          <w:szCs w:val="22"/>
        </w:rPr>
        <w:t xml:space="preserve"> </w:t>
      </w:r>
      <w:proofErr w:type="spellStart"/>
      <w:r w:rsidRPr="004D4A50">
        <w:rPr>
          <w:rFonts w:ascii="Calibri" w:eastAsia="Calibri" w:hAnsi="Calibri" w:cs="Times New Roman"/>
          <w:bCs/>
          <w:szCs w:val="22"/>
        </w:rPr>
        <w:t>Processing</w:t>
      </w:r>
      <w:proofErr w:type="spellEnd"/>
      <w:r w:rsidRPr="004D4A50">
        <w:rPr>
          <w:rFonts w:ascii="Calibri" w:eastAsia="Calibri" w:hAnsi="Calibri" w:cs="Times New Roman"/>
          <w:bCs/>
          <w:szCs w:val="22"/>
        </w:rPr>
        <w:t xml:space="preserve"> System UK dans l'équipe paiement (30 personnes) à Sheffield (Royaume-Uni). Travaux sur les fichiers de crédit et de débit, des transactions, des paiements internationaux, des fichiers contenants des informations sur les clients, les cartes bancaires, les déposants et les bénéficiaires, et des processus de mises à jour de bases de données à partir de fichiers. First Direct.</w:t>
      </w:r>
    </w:p>
    <w:p w14:paraId="7562E390" w14:textId="454AB7B3" w:rsidR="00426EE2" w:rsidRPr="004D4A50" w:rsidRDefault="00426EE2" w:rsidP="004D4A50">
      <w:pPr>
        <w:spacing w:line="276" w:lineRule="auto"/>
        <w:jc w:val="left"/>
        <w:rPr>
          <w:rFonts w:ascii="Calibri" w:eastAsia="Calibri" w:hAnsi="Calibri" w:cs="Times New Roman"/>
          <w:bCs/>
          <w:szCs w:val="22"/>
        </w:rPr>
      </w:pPr>
      <w:r>
        <w:rPr>
          <w:rFonts w:ascii="Calibri" w:eastAsia="Calibri" w:hAnsi="Calibri" w:cs="Times New Roman"/>
          <w:bCs/>
          <w:szCs w:val="22"/>
        </w:rPr>
        <w:t xml:space="preserve">Taches : </w:t>
      </w:r>
    </w:p>
    <w:p w14:paraId="7AE4F8BA"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Maintenance applicative (Batch et Transaction</w:t>
      </w:r>
      <w:proofErr w:type="gramStart"/>
      <w:r w:rsidRPr="004D4A50">
        <w:rPr>
          <w:rFonts w:ascii="Calibri" w:hAnsi="Calibri" w:cs="Times New Roman"/>
          <w:bCs/>
        </w:rPr>
        <w:t>):</w:t>
      </w:r>
      <w:proofErr w:type="gramEnd"/>
      <w:r w:rsidRPr="004D4A50">
        <w:rPr>
          <w:rFonts w:ascii="Calibri" w:hAnsi="Calibri" w:cs="Times New Roman"/>
          <w:bCs/>
        </w:rPr>
        <w:t xml:space="preserve"> Analyse, Développement, Tests unitaires, Rédaction de la documentation technique, Déploiement en environnement de test.</w:t>
      </w:r>
    </w:p>
    <w:p w14:paraId="3D26F680"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Rédaction et mise à jour de spécifications fonctionnelles et techniques</w:t>
      </w:r>
    </w:p>
    <w:p w14:paraId="1ACB71E1"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Lecture de diagrammes système</w:t>
      </w:r>
    </w:p>
    <w:p w14:paraId="09DC955D"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Création et test d'API</w:t>
      </w:r>
    </w:p>
    <w:p w14:paraId="6E5AD558" w14:textId="707112F5" w:rsidR="004D4A50" w:rsidRPr="004D4A50" w:rsidRDefault="004D4A50" w:rsidP="004D4A50">
      <w:pPr>
        <w:numPr>
          <w:ilvl w:val="12"/>
          <w:numId w:val="2"/>
        </w:numPr>
        <w:tabs>
          <w:tab w:val="clear" w:pos="360"/>
        </w:tabs>
        <w:jc w:val="left"/>
        <w:outlineLvl w:val="3"/>
        <w:rPr>
          <w:rFonts w:ascii="Calibri" w:hAnsi="Calibri" w:cs="Calibri"/>
          <w:b/>
          <w:bCs/>
          <w:caps/>
          <w:color w:val="005297"/>
          <w:lang w:val="en-US"/>
        </w:rPr>
      </w:pPr>
      <w:r w:rsidRPr="004D4A50">
        <w:rPr>
          <w:rFonts w:ascii="Calibri" w:hAnsi="Calibri" w:cs="Calibri"/>
          <w:b/>
          <w:bCs/>
          <w:caps/>
          <w:color w:val="005297"/>
        </w:rPr>
        <w:br/>
      </w:r>
      <w:r w:rsidRPr="004D4A50">
        <w:rPr>
          <w:rFonts w:ascii="Calibri" w:hAnsi="Calibri" w:cs="Calibri"/>
          <w:b/>
          <w:bCs/>
          <w:caps/>
          <w:color w:val="005297"/>
          <w:lang w:val="en-US"/>
        </w:rPr>
        <w:t xml:space="preserve">Environnement </w:t>
      </w:r>
      <w:r w:rsidR="005B65CC" w:rsidRPr="004D4A50">
        <w:rPr>
          <w:rFonts w:ascii="Calibri" w:hAnsi="Calibri" w:cs="Calibri"/>
          <w:b/>
          <w:bCs/>
          <w:caps/>
          <w:color w:val="005297"/>
          <w:lang w:val="en-US"/>
        </w:rPr>
        <w:t>TECHNIQUE:</w:t>
      </w:r>
    </w:p>
    <w:p w14:paraId="2DB77287" w14:textId="77777777" w:rsidR="004D4A50" w:rsidRPr="004D4A50" w:rsidRDefault="004D4A50" w:rsidP="004D4A50">
      <w:pPr>
        <w:suppressAutoHyphens/>
        <w:spacing w:before="60" w:after="60" w:line="220" w:lineRule="exact"/>
        <w:ind w:left="360" w:hanging="360"/>
        <w:jc w:val="left"/>
        <w:rPr>
          <w:rFonts w:ascii="Calibri" w:hAnsi="Calibri" w:cs="Calibri"/>
          <w:lang w:val="en-US" w:eastAsia="ar-SA"/>
        </w:rPr>
      </w:pPr>
      <w:r w:rsidRPr="004D4A50">
        <w:rPr>
          <w:rFonts w:ascii="Calibri" w:hAnsi="Calibri" w:cs="Times New Roman"/>
          <w:lang w:val="en-US"/>
        </w:rPr>
        <w:t xml:space="preserve">Z/OS MVS, COBOL, CICS, DB2, SQL, TSO/ISPF, JCL, </w:t>
      </w:r>
      <w:proofErr w:type="spellStart"/>
      <w:r w:rsidRPr="004D4A50">
        <w:rPr>
          <w:rFonts w:ascii="Calibri" w:hAnsi="Calibri" w:cs="Times New Roman"/>
          <w:lang w:val="en-US"/>
        </w:rPr>
        <w:t>Spufi</w:t>
      </w:r>
      <w:proofErr w:type="spellEnd"/>
      <w:r w:rsidRPr="004D4A50">
        <w:rPr>
          <w:rFonts w:ascii="Calibri" w:hAnsi="Calibri" w:cs="Times New Roman"/>
          <w:lang w:val="en-US"/>
        </w:rPr>
        <w:t xml:space="preserve">, ENDEVOR, Xpeditor, Postman, IDZ (IBM Developer for Zos), Splunk, ServiceNow, SPITAB, VSAM, Jira, GitHub, Jenkins Pipeline, </w:t>
      </w:r>
      <w:proofErr w:type="spellStart"/>
      <w:r w:rsidRPr="004D4A50">
        <w:rPr>
          <w:rFonts w:ascii="Calibri" w:hAnsi="Calibri" w:cs="Times New Roman"/>
          <w:lang w:val="en-US"/>
        </w:rPr>
        <w:t>Anypoint</w:t>
      </w:r>
      <w:proofErr w:type="spellEnd"/>
      <w:r w:rsidRPr="004D4A50">
        <w:rPr>
          <w:rFonts w:ascii="Calibri" w:hAnsi="Calibri" w:cs="Times New Roman"/>
          <w:lang w:val="en-US"/>
        </w:rPr>
        <w:t xml:space="preserve"> Platform for APIs, Zoom, FileNet, Clarity, PACK OFFICE</w:t>
      </w:r>
    </w:p>
    <w:p w14:paraId="71B16BB3" w14:textId="77777777" w:rsidR="004D4A50" w:rsidRPr="004D4A50" w:rsidRDefault="004D4A50" w:rsidP="004D4A50">
      <w:pPr>
        <w:suppressAutoHyphens/>
        <w:spacing w:before="60" w:after="60" w:line="220" w:lineRule="exact"/>
        <w:jc w:val="left"/>
        <w:rPr>
          <w:rFonts w:ascii="Calibri" w:hAnsi="Calibri" w:cs="Times New Roman"/>
          <w:lang w:val="en-US"/>
        </w:rPr>
      </w:pPr>
    </w:p>
    <w:p w14:paraId="3E7D96E2" w14:textId="77777777" w:rsidR="004D4A50" w:rsidRPr="004D4A50" w:rsidRDefault="004D4A50" w:rsidP="004D4A50">
      <w:pPr>
        <w:suppressAutoHyphens/>
        <w:spacing w:before="60" w:after="60" w:line="220" w:lineRule="exact"/>
        <w:jc w:val="left"/>
        <w:rPr>
          <w:rFonts w:ascii="Calibri" w:hAnsi="Calibri" w:cs="Times New Roman"/>
          <w:lang w:val="en-US"/>
        </w:rPr>
      </w:pPr>
    </w:p>
    <w:p w14:paraId="73122275" w14:textId="77777777" w:rsidR="004D4A50" w:rsidRPr="004D4A50" w:rsidRDefault="004D4A50" w:rsidP="004D4A50">
      <w:pPr>
        <w:keepNext/>
        <w:keepLines/>
        <w:pBdr>
          <w:top w:val="single" w:sz="24" w:space="1" w:color="005297"/>
          <w:right w:val="single" w:sz="4" w:space="4" w:color="FFFFFF"/>
        </w:pBdr>
        <w:tabs>
          <w:tab w:val="right" w:pos="9070"/>
        </w:tabs>
        <w:suppressAutoHyphens/>
        <w:spacing w:before="480"/>
        <w:jc w:val="right"/>
        <w:outlineLvl w:val="1"/>
        <w:rPr>
          <w:rFonts w:ascii="Calibri" w:hAnsi="Calibri" w:cs="Times New Roman"/>
          <w:smallCaps/>
          <w:color w:val="005297"/>
          <w:sz w:val="28"/>
        </w:rPr>
      </w:pPr>
      <w:r w:rsidRPr="004D4A50">
        <w:rPr>
          <w:rFonts w:ascii="Calibri" w:hAnsi="Calibri" w:cs="Times New Roman"/>
          <w:b/>
          <w:smallCaps/>
          <w:color w:val="005297"/>
          <w:sz w:val="28"/>
        </w:rPr>
        <w:t>BRED</w:t>
      </w:r>
      <w:r w:rsidRPr="004D4A50">
        <w:rPr>
          <w:rFonts w:ascii="Calibri" w:hAnsi="Calibri" w:cs="Times New Roman"/>
          <w:b/>
          <w:smallCaps/>
          <w:color w:val="005297"/>
          <w:sz w:val="28"/>
        </w:rPr>
        <w:tab/>
      </w:r>
      <w:r w:rsidRPr="004D4A50">
        <w:rPr>
          <w:rFonts w:ascii="Calibri" w:hAnsi="Calibri" w:cs="Times New Roman"/>
          <w:smallCaps/>
          <w:color w:val="005297"/>
          <w:sz w:val="28"/>
        </w:rPr>
        <w:t>Juin 2019 - Janvier 2022</w:t>
      </w:r>
    </w:p>
    <w:p w14:paraId="19C0D1DA" w14:textId="17A90DB4" w:rsidR="004D4A50" w:rsidRPr="004D4A50" w:rsidRDefault="004D4A50" w:rsidP="004D4A50">
      <w:pPr>
        <w:keepNext/>
        <w:keepLines/>
        <w:pBdr>
          <w:bottom w:val="single" w:sz="4" w:space="1" w:color="808080"/>
          <w:right w:val="single" w:sz="4" w:space="4" w:color="FFFFFF"/>
        </w:pBdr>
        <w:suppressAutoHyphens/>
        <w:spacing w:after="240"/>
        <w:contextualSpacing/>
        <w:outlineLvl w:val="2"/>
        <w:rPr>
          <w:rFonts w:ascii="Calibri" w:hAnsi="Calibri" w:cs="Times New Roman"/>
          <w:i/>
          <w:color w:val="005297"/>
          <w:sz w:val="24"/>
        </w:rPr>
      </w:pPr>
      <w:r w:rsidRPr="004D4A50">
        <w:rPr>
          <w:rFonts w:ascii="Calibri" w:hAnsi="Calibri" w:cs="Times New Roman"/>
          <w:i/>
          <w:color w:val="005297"/>
          <w:sz w:val="24"/>
        </w:rPr>
        <w:t xml:space="preserve">Analyste </w:t>
      </w:r>
      <w:r w:rsidR="005B65CC" w:rsidRPr="004D4A50">
        <w:rPr>
          <w:rFonts w:ascii="Calibri" w:hAnsi="Calibri" w:cs="Times New Roman"/>
          <w:i/>
          <w:color w:val="005297"/>
          <w:sz w:val="24"/>
        </w:rPr>
        <w:t>Développeur</w:t>
      </w:r>
      <w:r w:rsidRPr="004D4A50">
        <w:rPr>
          <w:rFonts w:ascii="Calibri" w:hAnsi="Calibri" w:cs="Times New Roman"/>
          <w:i/>
          <w:color w:val="005297"/>
          <w:sz w:val="24"/>
        </w:rPr>
        <w:t xml:space="preserve"> Mainframe Cobol</w:t>
      </w:r>
    </w:p>
    <w:p w14:paraId="153F48AD" w14:textId="32968D69" w:rsidR="004D4A50" w:rsidRPr="004D4A50" w:rsidRDefault="004D4A50" w:rsidP="004D4A50">
      <w:pPr>
        <w:numPr>
          <w:ilvl w:val="12"/>
          <w:numId w:val="2"/>
        </w:numPr>
        <w:tabs>
          <w:tab w:val="clear" w:pos="360"/>
        </w:tabs>
        <w:jc w:val="left"/>
        <w:outlineLvl w:val="3"/>
        <w:rPr>
          <w:rFonts w:ascii="Calibri" w:hAnsi="Calibri" w:cs="Calibri"/>
          <w:b/>
          <w:bCs/>
          <w:caps/>
          <w:color w:val="005297"/>
        </w:rPr>
      </w:pPr>
    </w:p>
    <w:p w14:paraId="37D3DC54" w14:textId="77777777" w:rsidR="004D4A50" w:rsidRDefault="004D4A50" w:rsidP="004D4A50">
      <w:pPr>
        <w:spacing w:line="276" w:lineRule="auto"/>
        <w:jc w:val="left"/>
        <w:rPr>
          <w:rFonts w:ascii="Calibri" w:eastAsia="Calibri" w:hAnsi="Calibri" w:cs="Times New Roman"/>
          <w:bCs/>
          <w:szCs w:val="22"/>
        </w:rPr>
      </w:pPr>
      <w:r w:rsidRPr="004D4A50">
        <w:rPr>
          <w:rFonts w:ascii="Calibri" w:eastAsia="Calibri" w:hAnsi="Calibri" w:cs="Times New Roman"/>
          <w:bCs/>
          <w:szCs w:val="22"/>
        </w:rPr>
        <w:t>Contexte : Dans les locaux du client BRED, dans l'équipe Support (20 personnes) de la banque de détail. 100 % Run. Travaux sur les contrats de produits bancaires, les comptes bancaires, les dossiers clients, les représentants légaux et les mandats, les assurances de biens et de dommages, les moyens de paiement, la banque en ligne (</w:t>
      </w:r>
      <w:proofErr w:type="spellStart"/>
      <w:r w:rsidRPr="004D4A50">
        <w:rPr>
          <w:rFonts w:ascii="Calibri" w:eastAsia="Calibri" w:hAnsi="Calibri" w:cs="Times New Roman"/>
          <w:bCs/>
          <w:szCs w:val="22"/>
        </w:rPr>
        <w:t>Bredconnect</w:t>
      </w:r>
      <w:proofErr w:type="spellEnd"/>
      <w:r w:rsidRPr="004D4A50">
        <w:rPr>
          <w:rFonts w:ascii="Calibri" w:eastAsia="Calibri" w:hAnsi="Calibri" w:cs="Times New Roman"/>
          <w:bCs/>
          <w:szCs w:val="22"/>
        </w:rPr>
        <w:t xml:space="preserve">, </w:t>
      </w:r>
      <w:proofErr w:type="spellStart"/>
      <w:r w:rsidRPr="004D4A50">
        <w:rPr>
          <w:rFonts w:ascii="Calibri" w:eastAsia="Calibri" w:hAnsi="Calibri" w:cs="Times New Roman"/>
          <w:bCs/>
          <w:szCs w:val="22"/>
        </w:rPr>
        <w:t>Bredsecure</w:t>
      </w:r>
      <w:proofErr w:type="spellEnd"/>
      <w:r w:rsidRPr="004D4A50">
        <w:rPr>
          <w:rFonts w:ascii="Calibri" w:eastAsia="Calibri" w:hAnsi="Calibri" w:cs="Times New Roman"/>
          <w:bCs/>
          <w:szCs w:val="22"/>
        </w:rPr>
        <w:t>).</w:t>
      </w:r>
    </w:p>
    <w:p w14:paraId="73913C17" w14:textId="019CEE38" w:rsidR="00426EE2" w:rsidRPr="004D4A50" w:rsidRDefault="00426EE2" w:rsidP="004D4A50">
      <w:pPr>
        <w:spacing w:line="276" w:lineRule="auto"/>
        <w:jc w:val="left"/>
        <w:rPr>
          <w:rFonts w:ascii="Calibri" w:eastAsia="Calibri" w:hAnsi="Calibri" w:cs="Times New Roman"/>
          <w:bCs/>
          <w:szCs w:val="22"/>
        </w:rPr>
      </w:pPr>
      <w:r>
        <w:rPr>
          <w:rFonts w:ascii="Calibri" w:eastAsia="Calibri" w:hAnsi="Calibri" w:cs="Times New Roman"/>
          <w:bCs/>
          <w:szCs w:val="22"/>
        </w:rPr>
        <w:t>Taches :</w:t>
      </w:r>
    </w:p>
    <w:p w14:paraId="55B8674B"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Maintenance applicative (Batch et Transactionnel</w:t>
      </w:r>
      <w:proofErr w:type="gramStart"/>
      <w:r w:rsidRPr="004D4A50">
        <w:rPr>
          <w:rFonts w:ascii="Calibri" w:hAnsi="Calibri" w:cs="Times New Roman"/>
          <w:bCs/>
        </w:rPr>
        <w:t>):</w:t>
      </w:r>
      <w:proofErr w:type="gramEnd"/>
      <w:r w:rsidRPr="004D4A50">
        <w:rPr>
          <w:rFonts w:ascii="Calibri" w:hAnsi="Calibri" w:cs="Times New Roman"/>
          <w:bCs/>
        </w:rPr>
        <w:t xml:space="preserve"> Analyse, Développement, Tests, Rédaction de la documentation technique, Déploiement en UAT et en Production.</w:t>
      </w:r>
    </w:p>
    <w:p w14:paraId="1E5F8DDA"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Support en Production, Résolution d'Incidents</w:t>
      </w:r>
    </w:p>
    <w:p w14:paraId="52D1A35C"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Diverses Tâches Récurrentes de Maintenance Applicative.</w:t>
      </w:r>
    </w:p>
    <w:p w14:paraId="4F74DEFB"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Assistance aux Agents Bancaires pour la Résolution des Problèmes Informatiques liés aux Logiciels de la Banque (VISION)</w:t>
      </w:r>
    </w:p>
    <w:p w14:paraId="519B25DD"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Communication avec les Prestataires de Services pour la Résolution des Problèmes Applicatifs (</w:t>
      </w:r>
      <w:proofErr w:type="spellStart"/>
      <w:r w:rsidRPr="004D4A50">
        <w:rPr>
          <w:rFonts w:ascii="Calibri" w:hAnsi="Calibri" w:cs="Times New Roman"/>
          <w:bCs/>
        </w:rPr>
        <w:t>Vialink</w:t>
      </w:r>
      <w:proofErr w:type="spellEnd"/>
      <w:r w:rsidRPr="004D4A50">
        <w:rPr>
          <w:rFonts w:ascii="Calibri" w:hAnsi="Calibri" w:cs="Times New Roman"/>
          <w:bCs/>
        </w:rPr>
        <w:t>, Natixis)</w:t>
      </w:r>
    </w:p>
    <w:p w14:paraId="48087197"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Communication avec les Ingénieurs Logiciels Java et les Ingénieurs Production Mainframe</w:t>
      </w:r>
    </w:p>
    <w:p w14:paraId="06FA93B0"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Création et Modification de Jobs Batch</w:t>
      </w:r>
    </w:p>
    <w:p w14:paraId="560074A5" w14:textId="77777777" w:rsidR="004D4A50" w:rsidRPr="004D4A50" w:rsidRDefault="004D4A50" w:rsidP="004D4A50">
      <w:pPr>
        <w:numPr>
          <w:ilvl w:val="12"/>
          <w:numId w:val="2"/>
        </w:numPr>
        <w:tabs>
          <w:tab w:val="clear" w:pos="360"/>
        </w:tabs>
        <w:jc w:val="left"/>
        <w:outlineLvl w:val="3"/>
        <w:rPr>
          <w:rFonts w:ascii="Calibri" w:hAnsi="Calibri" w:cs="Calibri"/>
          <w:b/>
          <w:bCs/>
          <w:caps/>
          <w:color w:val="005297"/>
          <w:lang w:val="en-US"/>
        </w:rPr>
      </w:pPr>
      <w:r w:rsidRPr="004D4A50">
        <w:rPr>
          <w:rFonts w:ascii="Calibri" w:hAnsi="Calibri" w:cs="Calibri"/>
          <w:b/>
          <w:bCs/>
          <w:caps/>
          <w:color w:val="005297"/>
        </w:rPr>
        <w:br/>
      </w:r>
      <w:r w:rsidRPr="004D4A50">
        <w:rPr>
          <w:rFonts w:ascii="Calibri" w:hAnsi="Calibri" w:cs="Calibri"/>
          <w:b/>
          <w:bCs/>
          <w:caps/>
          <w:color w:val="005297"/>
          <w:lang w:val="en-US"/>
        </w:rPr>
        <w:t xml:space="preserve">Environnement </w:t>
      </w:r>
      <w:proofErr w:type="gramStart"/>
      <w:r w:rsidRPr="004D4A50">
        <w:rPr>
          <w:rFonts w:ascii="Calibri" w:hAnsi="Calibri" w:cs="Calibri"/>
          <w:b/>
          <w:bCs/>
          <w:caps/>
          <w:color w:val="005297"/>
          <w:lang w:val="en-US"/>
        </w:rPr>
        <w:t>technique :</w:t>
      </w:r>
      <w:proofErr w:type="gramEnd"/>
    </w:p>
    <w:p w14:paraId="6A87B023" w14:textId="77777777" w:rsidR="004D4A50" w:rsidRPr="004D4A50" w:rsidRDefault="004D4A50" w:rsidP="004D4A50">
      <w:pPr>
        <w:suppressAutoHyphens/>
        <w:spacing w:before="60" w:after="60" w:line="220" w:lineRule="exact"/>
        <w:ind w:left="360" w:hanging="360"/>
        <w:jc w:val="left"/>
        <w:rPr>
          <w:rFonts w:ascii="Calibri" w:hAnsi="Calibri" w:cs="Calibri"/>
          <w:lang w:val="en-US" w:eastAsia="ar-SA"/>
        </w:rPr>
      </w:pPr>
      <w:r w:rsidRPr="004D4A50">
        <w:rPr>
          <w:rFonts w:ascii="Calibri" w:hAnsi="Calibri" w:cs="Times New Roman"/>
          <w:lang w:val="en-US"/>
        </w:rPr>
        <w:t xml:space="preserve">Z/OS MVS, COBOL, CICS, DB2, SQL, TSO/ISPF, JMR, JCL, </w:t>
      </w:r>
      <w:proofErr w:type="spellStart"/>
      <w:r w:rsidRPr="004D4A50">
        <w:rPr>
          <w:rFonts w:ascii="Calibri" w:hAnsi="Calibri" w:cs="Times New Roman"/>
          <w:lang w:val="en-US"/>
        </w:rPr>
        <w:t>Spufi</w:t>
      </w:r>
      <w:proofErr w:type="spellEnd"/>
      <w:r w:rsidRPr="004D4A50">
        <w:rPr>
          <w:rFonts w:ascii="Calibri" w:hAnsi="Calibri" w:cs="Times New Roman"/>
          <w:lang w:val="en-US"/>
        </w:rPr>
        <w:t xml:space="preserve">, PACK OFFICE, Xpeditor, Postman, </w:t>
      </w:r>
      <w:proofErr w:type="spellStart"/>
      <w:r w:rsidRPr="004D4A50">
        <w:rPr>
          <w:rFonts w:ascii="Calibri" w:hAnsi="Calibri" w:cs="Times New Roman"/>
          <w:lang w:val="en-US"/>
        </w:rPr>
        <w:t>Dbeaver</w:t>
      </w:r>
      <w:proofErr w:type="spellEnd"/>
      <w:r w:rsidRPr="004D4A50">
        <w:rPr>
          <w:rFonts w:ascii="Calibri" w:hAnsi="Calibri" w:cs="Times New Roman"/>
          <w:lang w:val="en-US"/>
        </w:rPr>
        <w:t>, Eclipse, Splunk, ServiceNow, SPITAB, VSAM, Jira, Clarity</w:t>
      </w:r>
    </w:p>
    <w:p w14:paraId="727D1284" w14:textId="77777777" w:rsidR="004D4A50" w:rsidRPr="004D4A50" w:rsidRDefault="004D4A50" w:rsidP="004D4A50">
      <w:pPr>
        <w:suppressAutoHyphens/>
        <w:spacing w:before="60" w:after="60" w:line="220" w:lineRule="exact"/>
        <w:jc w:val="left"/>
        <w:rPr>
          <w:rFonts w:ascii="Calibri" w:hAnsi="Calibri" w:cs="Times New Roman"/>
          <w:lang w:val="en-US"/>
        </w:rPr>
      </w:pPr>
    </w:p>
    <w:p w14:paraId="433C500F" w14:textId="77777777" w:rsidR="004D4A50" w:rsidRPr="004D4A50" w:rsidRDefault="004D4A50" w:rsidP="004D4A50">
      <w:pPr>
        <w:suppressAutoHyphens/>
        <w:spacing w:before="60" w:after="60" w:line="220" w:lineRule="exact"/>
        <w:jc w:val="left"/>
        <w:rPr>
          <w:rFonts w:ascii="Calibri" w:hAnsi="Calibri" w:cs="Times New Roman"/>
          <w:lang w:val="en-US"/>
        </w:rPr>
      </w:pPr>
    </w:p>
    <w:p w14:paraId="7BD81DE5" w14:textId="77777777" w:rsidR="004D4A50" w:rsidRPr="004D4A50" w:rsidRDefault="004D4A50" w:rsidP="004D4A50">
      <w:pPr>
        <w:keepNext/>
        <w:keepLines/>
        <w:pBdr>
          <w:top w:val="single" w:sz="24" w:space="1" w:color="005297"/>
          <w:right w:val="single" w:sz="4" w:space="4" w:color="FFFFFF"/>
        </w:pBdr>
        <w:tabs>
          <w:tab w:val="right" w:pos="9070"/>
        </w:tabs>
        <w:suppressAutoHyphens/>
        <w:spacing w:before="480"/>
        <w:jc w:val="right"/>
        <w:outlineLvl w:val="1"/>
        <w:rPr>
          <w:rFonts w:ascii="Calibri" w:hAnsi="Calibri" w:cs="Times New Roman"/>
          <w:smallCaps/>
          <w:color w:val="005297"/>
          <w:sz w:val="28"/>
        </w:rPr>
      </w:pPr>
      <w:r w:rsidRPr="004D4A50">
        <w:rPr>
          <w:rFonts w:ascii="Calibri" w:hAnsi="Calibri" w:cs="Times New Roman"/>
          <w:b/>
          <w:smallCaps/>
          <w:color w:val="005297"/>
          <w:sz w:val="28"/>
        </w:rPr>
        <w:lastRenderedPageBreak/>
        <w:t>PACIFICA</w:t>
      </w:r>
      <w:r w:rsidRPr="004D4A50">
        <w:rPr>
          <w:rFonts w:ascii="Calibri" w:hAnsi="Calibri" w:cs="Times New Roman"/>
          <w:b/>
          <w:smallCaps/>
          <w:color w:val="005297"/>
          <w:sz w:val="28"/>
        </w:rPr>
        <w:tab/>
      </w:r>
      <w:r w:rsidRPr="004D4A50">
        <w:rPr>
          <w:rFonts w:ascii="Calibri" w:hAnsi="Calibri" w:cs="Times New Roman"/>
          <w:smallCaps/>
          <w:color w:val="005297"/>
          <w:sz w:val="28"/>
        </w:rPr>
        <w:t>Janvier 2019 - Avril 2019</w:t>
      </w:r>
    </w:p>
    <w:p w14:paraId="2CFFE137" w14:textId="66532FD6" w:rsidR="004D4A50" w:rsidRPr="004D4A50" w:rsidRDefault="005B65CC" w:rsidP="004D4A50">
      <w:pPr>
        <w:keepNext/>
        <w:keepLines/>
        <w:pBdr>
          <w:bottom w:val="single" w:sz="4" w:space="1" w:color="808080"/>
          <w:right w:val="single" w:sz="4" w:space="4" w:color="FFFFFF"/>
        </w:pBdr>
        <w:suppressAutoHyphens/>
        <w:spacing w:after="240"/>
        <w:contextualSpacing/>
        <w:outlineLvl w:val="2"/>
        <w:rPr>
          <w:rFonts w:ascii="Calibri" w:hAnsi="Calibri" w:cs="Times New Roman"/>
          <w:i/>
          <w:color w:val="005297"/>
          <w:sz w:val="24"/>
        </w:rPr>
      </w:pPr>
      <w:r w:rsidRPr="004D4A50">
        <w:rPr>
          <w:rFonts w:ascii="Calibri" w:hAnsi="Calibri" w:cs="Times New Roman"/>
          <w:i/>
          <w:color w:val="005297"/>
          <w:sz w:val="24"/>
        </w:rPr>
        <w:t>Ingénieur</w:t>
      </w:r>
      <w:r w:rsidR="004D4A50" w:rsidRPr="004D4A50">
        <w:rPr>
          <w:rFonts w:ascii="Calibri" w:hAnsi="Calibri" w:cs="Times New Roman"/>
          <w:i/>
          <w:color w:val="005297"/>
          <w:sz w:val="24"/>
        </w:rPr>
        <w:t xml:space="preserve"> </w:t>
      </w:r>
      <w:r w:rsidRPr="004D4A50">
        <w:rPr>
          <w:rFonts w:ascii="Calibri" w:hAnsi="Calibri" w:cs="Times New Roman"/>
          <w:i/>
          <w:color w:val="005297"/>
          <w:sz w:val="24"/>
        </w:rPr>
        <w:t>Réalisation</w:t>
      </w:r>
    </w:p>
    <w:p w14:paraId="6F6FBABE" w14:textId="54BBC7A4" w:rsidR="004D4A50" w:rsidRPr="004D4A50" w:rsidRDefault="004D4A50" w:rsidP="004D4A50">
      <w:pPr>
        <w:numPr>
          <w:ilvl w:val="12"/>
          <w:numId w:val="2"/>
        </w:numPr>
        <w:tabs>
          <w:tab w:val="clear" w:pos="360"/>
        </w:tabs>
        <w:jc w:val="left"/>
        <w:outlineLvl w:val="3"/>
        <w:rPr>
          <w:rFonts w:ascii="Calibri" w:hAnsi="Calibri" w:cs="Calibri"/>
          <w:b/>
          <w:bCs/>
          <w:caps/>
          <w:color w:val="005297"/>
        </w:rPr>
      </w:pPr>
    </w:p>
    <w:p w14:paraId="2C5BFAF8" w14:textId="77777777" w:rsidR="004D4A50" w:rsidRPr="004D4A50" w:rsidRDefault="004D4A50" w:rsidP="004D4A50">
      <w:pPr>
        <w:spacing w:line="276" w:lineRule="auto"/>
        <w:jc w:val="left"/>
        <w:rPr>
          <w:rFonts w:ascii="Calibri" w:eastAsia="Calibri" w:hAnsi="Calibri" w:cs="Times New Roman"/>
          <w:bCs/>
          <w:szCs w:val="22"/>
        </w:rPr>
      </w:pPr>
      <w:r w:rsidRPr="004D4A50">
        <w:rPr>
          <w:rFonts w:ascii="Calibri" w:eastAsia="Calibri" w:hAnsi="Calibri" w:cs="Times New Roman"/>
          <w:bCs/>
          <w:szCs w:val="22"/>
        </w:rPr>
        <w:t xml:space="preserve">Contexte : Dans les locaux de </w:t>
      </w:r>
      <w:proofErr w:type="spellStart"/>
      <w:r w:rsidRPr="004D4A50">
        <w:rPr>
          <w:rFonts w:ascii="Calibri" w:eastAsia="Calibri" w:hAnsi="Calibri" w:cs="Times New Roman"/>
          <w:bCs/>
          <w:szCs w:val="22"/>
        </w:rPr>
        <w:t>Aubay</w:t>
      </w:r>
      <w:proofErr w:type="spellEnd"/>
      <w:r w:rsidRPr="004D4A50">
        <w:rPr>
          <w:rFonts w:ascii="Calibri" w:eastAsia="Calibri" w:hAnsi="Calibri" w:cs="Times New Roman"/>
          <w:bCs/>
          <w:szCs w:val="22"/>
        </w:rPr>
        <w:t>, en centre de service pour le client Pacifica, dans le cadre d'une ATG Assurances dommages, domaine EPIC (Etude Produit IARD et Cotisations). En renfort pour le projet Partenariat NEXECUR (assurance sécurité habitation).</w:t>
      </w:r>
    </w:p>
    <w:p w14:paraId="46D03015" w14:textId="77777777" w:rsidR="00426EE2" w:rsidRPr="004D4A50" w:rsidRDefault="00426EE2" w:rsidP="00426EE2">
      <w:pPr>
        <w:spacing w:line="276" w:lineRule="auto"/>
        <w:jc w:val="left"/>
        <w:rPr>
          <w:rFonts w:ascii="Calibri" w:eastAsia="Calibri" w:hAnsi="Calibri" w:cs="Times New Roman"/>
          <w:bCs/>
          <w:szCs w:val="22"/>
        </w:rPr>
      </w:pPr>
      <w:r>
        <w:rPr>
          <w:rFonts w:ascii="Calibri" w:eastAsia="Calibri" w:hAnsi="Calibri" w:cs="Times New Roman"/>
          <w:bCs/>
          <w:szCs w:val="22"/>
        </w:rPr>
        <w:t>Taches :</w:t>
      </w:r>
    </w:p>
    <w:p w14:paraId="5FB7BDF4"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Maintenances évolutive (TP)</w:t>
      </w:r>
    </w:p>
    <w:p w14:paraId="26FF2CE2"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Tests unitaires</w:t>
      </w:r>
    </w:p>
    <w:p w14:paraId="26699B84"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Rédaction des dossiers d'exploitation</w:t>
      </w:r>
    </w:p>
    <w:p w14:paraId="3C7FE062" w14:textId="77777777" w:rsidR="004D4A50" w:rsidRPr="004D4A50" w:rsidRDefault="004D4A50" w:rsidP="004D4A50">
      <w:pPr>
        <w:numPr>
          <w:ilvl w:val="12"/>
          <w:numId w:val="2"/>
        </w:numPr>
        <w:tabs>
          <w:tab w:val="clear" w:pos="360"/>
        </w:tabs>
        <w:jc w:val="left"/>
        <w:outlineLvl w:val="3"/>
        <w:rPr>
          <w:rFonts w:ascii="Calibri" w:hAnsi="Calibri" w:cs="Calibri"/>
          <w:b/>
          <w:bCs/>
          <w:caps/>
          <w:color w:val="005297"/>
          <w:lang w:val="en-US"/>
        </w:rPr>
      </w:pPr>
      <w:r w:rsidRPr="004D4A50">
        <w:rPr>
          <w:rFonts w:ascii="Calibri" w:hAnsi="Calibri" w:cs="Calibri"/>
          <w:b/>
          <w:bCs/>
          <w:caps/>
          <w:color w:val="005297"/>
        </w:rPr>
        <w:br/>
      </w:r>
      <w:r w:rsidRPr="004D4A50">
        <w:rPr>
          <w:rFonts w:ascii="Calibri" w:hAnsi="Calibri" w:cs="Calibri"/>
          <w:b/>
          <w:bCs/>
          <w:caps/>
          <w:color w:val="005297"/>
          <w:lang w:val="en-US"/>
        </w:rPr>
        <w:t xml:space="preserve">Environnement </w:t>
      </w:r>
      <w:proofErr w:type="gramStart"/>
      <w:r w:rsidRPr="004D4A50">
        <w:rPr>
          <w:rFonts w:ascii="Calibri" w:hAnsi="Calibri" w:cs="Calibri"/>
          <w:b/>
          <w:bCs/>
          <w:caps/>
          <w:color w:val="005297"/>
          <w:lang w:val="en-US"/>
        </w:rPr>
        <w:t>technique :</w:t>
      </w:r>
      <w:proofErr w:type="gramEnd"/>
    </w:p>
    <w:p w14:paraId="10CFE9BE" w14:textId="77777777" w:rsidR="004D4A50" w:rsidRPr="004D4A50" w:rsidRDefault="004D4A50" w:rsidP="004D4A50">
      <w:pPr>
        <w:suppressAutoHyphens/>
        <w:spacing w:before="60" w:after="60" w:line="220" w:lineRule="exact"/>
        <w:ind w:left="360" w:hanging="360"/>
        <w:jc w:val="left"/>
        <w:rPr>
          <w:rFonts w:ascii="Calibri" w:hAnsi="Calibri" w:cs="Calibri"/>
          <w:lang w:val="en-US" w:eastAsia="ar-SA"/>
        </w:rPr>
      </w:pPr>
      <w:r w:rsidRPr="004D4A50">
        <w:rPr>
          <w:rFonts w:ascii="Calibri" w:hAnsi="Calibri" w:cs="Times New Roman"/>
          <w:lang w:val="en-US"/>
        </w:rPr>
        <w:t xml:space="preserve">Z/OS MVS, COBOL, CICS, DB2, SQL, TSO/ISPF, SDSF, JCL, File Manager, </w:t>
      </w:r>
      <w:proofErr w:type="spellStart"/>
      <w:r w:rsidRPr="004D4A50">
        <w:rPr>
          <w:rFonts w:ascii="Calibri" w:hAnsi="Calibri" w:cs="Times New Roman"/>
          <w:lang w:val="en-US"/>
        </w:rPr>
        <w:t>Spufi</w:t>
      </w:r>
      <w:proofErr w:type="spellEnd"/>
      <w:r w:rsidRPr="004D4A50">
        <w:rPr>
          <w:rFonts w:ascii="Calibri" w:hAnsi="Calibri" w:cs="Times New Roman"/>
          <w:lang w:val="en-US"/>
        </w:rPr>
        <w:t>, PACK OFFICE, ALEX, Simul TP.</w:t>
      </w:r>
    </w:p>
    <w:p w14:paraId="1346E535" w14:textId="77777777" w:rsidR="004D4A50" w:rsidRPr="004D4A50" w:rsidRDefault="004D4A50" w:rsidP="004D4A50">
      <w:pPr>
        <w:suppressAutoHyphens/>
        <w:spacing w:before="60" w:after="60" w:line="220" w:lineRule="exact"/>
        <w:jc w:val="left"/>
        <w:rPr>
          <w:rFonts w:ascii="Calibri" w:hAnsi="Calibri" w:cs="Times New Roman"/>
          <w:lang w:val="en-GB"/>
        </w:rPr>
      </w:pPr>
    </w:p>
    <w:p w14:paraId="21D3EB29" w14:textId="77777777" w:rsidR="004D4A50" w:rsidRPr="004D4A50" w:rsidRDefault="004D4A50" w:rsidP="004D4A50">
      <w:pPr>
        <w:suppressAutoHyphens/>
        <w:spacing w:before="60" w:after="60" w:line="220" w:lineRule="exact"/>
        <w:jc w:val="left"/>
        <w:rPr>
          <w:rFonts w:ascii="Calibri" w:hAnsi="Calibri" w:cs="Times New Roman"/>
          <w:lang w:val="en-US"/>
        </w:rPr>
      </w:pPr>
    </w:p>
    <w:p w14:paraId="59F1539E" w14:textId="77777777" w:rsidR="004D4A50" w:rsidRPr="004D4A50" w:rsidRDefault="004D4A50" w:rsidP="004D4A50">
      <w:pPr>
        <w:keepNext/>
        <w:keepLines/>
        <w:pBdr>
          <w:top w:val="single" w:sz="24" w:space="1" w:color="005297"/>
          <w:right w:val="single" w:sz="4" w:space="4" w:color="FFFFFF"/>
        </w:pBdr>
        <w:tabs>
          <w:tab w:val="right" w:pos="9070"/>
        </w:tabs>
        <w:suppressAutoHyphens/>
        <w:spacing w:before="480"/>
        <w:jc w:val="right"/>
        <w:outlineLvl w:val="1"/>
        <w:rPr>
          <w:rFonts w:ascii="Calibri" w:hAnsi="Calibri" w:cs="Times New Roman"/>
          <w:smallCaps/>
          <w:color w:val="005297"/>
          <w:sz w:val="28"/>
        </w:rPr>
      </w:pPr>
      <w:r w:rsidRPr="004D4A50">
        <w:rPr>
          <w:rFonts w:ascii="Calibri" w:hAnsi="Calibri" w:cs="Times New Roman"/>
          <w:b/>
          <w:smallCaps/>
          <w:color w:val="005297"/>
          <w:sz w:val="28"/>
        </w:rPr>
        <w:t>LCL</w:t>
      </w:r>
      <w:r w:rsidRPr="004D4A50">
        <w:rPr>
          <w:rFonts w:ascii="Calibri" w:hAnsi="Calibri" w:cs="Times New Roman"/>
          <w:b/>
          <w:smallCaps/>
          <w:color w:val="005297"/>
          <w:sz w:val="28"/>
        </w:rPr>
        <w:tab/>
      </w:r>
      <w:r w:rsidRPr="004D4A50">
        <w:rPr>
          <w:rFonts w:ascii="Calibri" w:hAnsi="Calibri" w:cs="Times New Roman"/>
          <w:smallCaps/>
          <w:color w:val="005297"/>
          <w:sz w:val="28"/>
        </w:rPr>
        <w:t>Septembre 2017 - Décembre 2018</w:t>
      </w:r>
    </w:p>
    <w:p w14:paraId="1A21B86E" w14:textId="766A0EEF" w:rsidR="004D4A50" w:rsidRPr="004D4A50" w:rsidRDefault="005B65CC" w:rsidP="004D4A50">
      <w:pPr>
        <w:keepNext/>
        <w:keepLines/>
        <w:pBdr>
          <w:bottom w:val="single" w:sz="4" w:space="1" w:color="808080"/>
          <w:right w:val="single" w:sz="4" w:space="4" w:color="FFFFFF"/>
        </w:pBdr>
        <w:suppressAutoHyphens/>
        <w:spacing w:after="240"/>
        <w:contextualSpacing/>
        <w:outlineLvl w:val="2"/>
        <w:rPr>
          <w:rFonts w:ascii="Calibri" w:hAnsi="Calibri" w:cs="Times New Roman"/>
          <w:i/>
          <w:color w:val="005297"/>
          <w:sz w:val="24"/>
        </w:rPr>
      </w:pPr>
      <w:r w:rsidRPr="004D4A50">
        <w:rPr>
          <w:rFonts w:ascii="Calibri" w:hAnsi="Calibri" w:cs="Times New Roman"/>
          <w:i/>
          <w:color w:val="005297"/>
          <w:sz w:val="24"/>
        </w:rPr>
        <w:t>Ingénieur</w:t>
      </w:r>
      <w:r w:rsidR="004D4A50" w:rsidRPr="004D4A50">
        <w:rPr>
          <w:rFonts w:ascii="Calibri" w:hAnsi="Calibri" w:cs="Times New Roman"/>
          <w:i/>
          <w:color w:val="005297"/>
          <w:sz w:val="24"/>
        </w:rPr>
        <w:t xml:space="preserve"> </w:t>
      </w:r>
      <w:r w:rsidRPr="004D4A50">
        <w:rPr>
          <w:rFonts w:ascii="Calibri" w:hAnsi="Calibri" w:cs="Times New Roman"/>
          <w:i/>
          <w:color w:val="005297"/>
          <w:sz w:val="24"/>
        </w:rPr>
        <w:t>Réalisation</w:t>
      </w:r>
    </w:p>
    <w:p w14:paraId="1AAD1A3F" w14:textId="42E6B7E5" w:rsidR="004D4A50" w:rsidRPr="004D4A50" w:rsidRDefault="004D4A50" w:rsidP="004D4A50">
      <w:pPr>
        <w:numPr>
          <w:ilvl w:val="12"/>
          <w:numId w:val="2"/>
        </w:numPr>
        <w:tabs>
          <w:tab w:val="clear" w:pos="360"/>
        </w:tabs>
        <w:jc w:val="left"/>
        <w:outlineLvl w:val="3"/>
        <w:rPr>
          <w:rFonts w:ascii="Calibri" w:hAnsi="Calibri" w:cs="Calibri"/>
          <w:b/>
          <w:bCs/>
          <w:caps/>
          <w:color w:val="005297"/>
        </w:rPr>
      </w:pPr>
    </w:p>
    <w:p w14:paraId="7DD4A4E5" w14:textId="77777777" w:rsidR="004D4A50" w:rsidRPr="004D4A50" w:rsidRDefault="004D4A50" w:rsidP="004D4A50">
      <w:pPr>
        <w:spacing w:line="276" w:lineRule="auto"/>
        <w:jc w:val="left"/>
        <w:rPr>
          <w:rFonts w:ascii="Calibri" w:eastAsia="Calibri" w:hAnsi="Calibri" w:cs="Times New Roman"/>
          <w:bCs/>
          <w:szCs w:val="22"/>
        </w:rPr>
      </w:pPr>
      <w:r w:rsidRPr="004D4A50">
        <w:rPr>
          <w:rFonts w:ascii="Calibri" w:eastAsia="Calibri" w:hAnsi="Calibri" w:cs="Times New Roman"/>
          <w:bCs/>
          <w:szCs w:val="22"/>
        </w:rPr>
        <w:t>Contexte : En régie, domaine des Produits et Services Bancaires, dans l'équipe MOE Epargne, Gestion des PEL, CEL et CSL. Loi de finance 2018.</w:t>
      </w:r>
    </w:p>
    <w:p w14:paraId="6B9D871C" w14:textId="77777777" w:rsidR="00426EE2" w:rsidRPr="004D4A50" w:rsidRDefault="00426EE2" w:rsidP="00426EE2">
      <w:pPr>
        <w:spacing w:line="276" w:lineRule="auto"/>
        <w:jc w:val="left"/>
        <w:rPr>
          <w:rFonts w:ascii="Calibri" w:eastAsia="Calibri" w:hAnsi="Calibri" w:cs="Times New Roman"/>
          <w:bCs/>
          <w:szCs w:val="22"/>
        </w:rPr>
      </w:pPr>
      <w:r>
        <w:rPr>
          <w:rFonts w:ascii="Calibri" w:eastAsia="Calibri" w:hAnsi="Calibri" w:cs="Times New Roman"/>
          <w:bCs/>
          <w:szCs w:val="22"/>
        </w:rPr>
        <w:t>Taches :</w:t>
      </w:r>
    </w:p>
    <w:p w14:paraId="61C6E65E"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Analyse d'impact</w:t>
      </w:r>
    </w:p>
    <w:p w14:paraId="268083AF"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Assistance à la Recette</w:t>
      </w:r>
    </w:p>
    <w:p w14:paraId="2B489AC1"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Maintenances évolutive (TP et Batch)</w:t>
      </w:r>
    </w:p>
    <w:p w14:paraId="1B65B136" w14:textId="77777777" w:rsidR="004D4A50" w:rsidRPr="004D4A50" w:rsidRDefault="004D4A50" w:rsidP="004D4A50">
      <w:pPr>
        <w:suppressAutoHyphens/>
        <w:spacing w:before="60" w:after="60" w:line="220" w:lineRule="exact"/>
        <w:ind w:left="360" w:hanging="360"/>
        <w:jc w:val="left"/>
        <w:rPr>
          <w:rFonts w:ascii="Calibri" w:hAnsi="Calibri" w:cs="Calibri"/>
          <w:lang w:val="en-US" w:eastAsia="ar-SA"/>
        </w:rPr>
      </w:pPr>
      <w:r w:rsidRPr="004D4A50">
        <w:rPr>
          <w:rFonts w:ascii="Calibri" w:hAnsi="Calibri" w:cs="Times New Roman"/>
          <w:bCs/>
          <w:lang w:val="en-US"/>
        </w:rPr>
        <w:t xml:space="preserve">Tests </w:t>
      </w:r>
      <w:proofErr w:type="spellStart"/>
      <w:r w:rsidRPr="004D4A50">
        <w:rPr>
          <w:rFonts w:ascii="Calibri" w:hAnsi="Calibri" w:cs="Times New Roman"/>
          <w:bCs/>
          <w:lang w:val="en-US"/>
        </w:rPr>
        <w:t>unitaires</w:t>
      </w:r>
      <w:proofErr w:type="spellEnd"/>
      <w:r w:rsidRPr="004D4A50">
        <w:rPr>
          <w:rFonts w:ascii="Calibri" w:hAnsi="Calibri" w:cs="Times New Roman"/>
          <w:bCs/>
          <w:lang w:val="en-US"/>
        </w:rPr>
        <w:t xml:space="preserve"> et </w:t>
      </w:r>
      <w:proofErr w:type="spellStart"/>
      <w:r w:rsidRPr="004D4A50">
        <w:rPr>
          <w:rFonts w:ascii="Calibri" w:hAnsi="Calibri" w:cs="Times New Roman"/>
          <w:bCs/>
          <w:lang w:val="en-US"/>
        </w:rPr>
        <w:t>d'intégration</w:t>
      </w:r>
      <w:proofErr w:type="spellEnd"/>
    </w:p>
    <w:p w14:paraId="274C28F4" w14:textId="77777777" w:rsidR="004D4A50" w:rsidRPr="004D4A50" w:rsidRDefault="004D4A50" w:rsidP="004D4A50">
      <w:pPr>
        <w:numPr>
          <w:ilvl w:val="12"/>
          <w:numId w:val="2"/>
        </w:numPr>
        <w:tabs>
          <w:tab w:val="clear" w:pos="360"/>
        </w:tabs>
        <w:jc w:val="left"/>
        <w:outlineLvl w:val="3"/>
        <w:rPr>
          <w:rFonts w:ascii="Calibri" w:hAnsi="Calibri" w:cs="Calibri"/>
          <w:b/>
          <w:bCs/>
          <w:caps/>
          <w:color w:val="005297"/>
          <w:lang w:val="en-US"/>
        </w:rPr>
      </w:pPr>
      <w:r w:rsidRPr="004D4A50">
        <w:rPr>
          <w:rFonts w:ascii="Calibri" w:hAnsi="Calibri" w:cs="Calibri"/>
          <w:b/>
          <w:bCs/>
          <w:caps/>
          <w:color w:val="005297"/>
        </w:rPr>
        <w:br/>
      </w:r>
      <w:r w:rsidRPr="004D4A50">
        <w:rPr>
          <w:rFonts w:ascii="Calibri" w:hAnsi="Calibri" w:cs="Calibri"/>
          <w:b/>
          <w:bCs/>
          <w:caps/>
          <w:color w:val="005297"/>
          <w:lang w:val="en-US"/>
        </w:rPr>
        <w:t xml:space="preserve">Environnement </w:t>
      </w:r>
      <w:proofErr w:type="gramStart"/>
      <w:r w:rsidRPr="004D4A50">
        <w:rPr>
          <w:rFonts w:ascii="Calibri" w:hAnsi="Calibri" w:cs="Calibri"/>
          <w:b/>
          <w:bCs/>
          <w:caps/>
          <w:color w:val="005297"/>
          <w:lang w:val="en-US"/>
        </w:rPr>
        <w:t>technique :</w:t>
      </w:r>
      <w:proofErr w:type="gramEnd"/>
    </w:p>
    <w:p w14:paraId="2FCBE54B" w14:textId="77777777" w:rsidR="004D4A50" w:rsidRPr="004D4A50" w:rsidRDefault="004D4A50" w:rsidP="004D4A50">
      <w:pPr>
        <w:suppressAutoHyphens/>
        <w:spacing w:before="60" w:after="60" w:line="220" w:lineRule="exact"/>
        <w:ind w:left="360" w:hanging="360"/>
        <w:jc w:val="left"/>
        <w:rPr>
          <w:rFonts w:ascii="Calibri" w:hAnsi="Calibri" w:cs="Calibri"/>
          <w:lang w:val="en-US" w:eastAsia="ar-SA"/>
        </w:rPr>
      </w:pPr>
      <w:r w:rsidRPr="004D4A50">
        <w:rPr>
          <w:rFonts w:ascii="Calibri" w:hAnsi="Calibri" w:cs="Times New Roman"/>
        </w:rPr>
        <w:t xml:space="preserve">Z/OS MVS, COBOL, CICS, DB2, SQL, TSO/ISPF, SDSF, JCL, File Manager, </w:t>
      </w:r>
      <w:proofErr w:type="spellStart"/>
      <w:r w:rsidRPr="004D4A50">
        <w:rPr>
          <w:rFonts w:ascii="Calibri" w:hAnsi="Calibri" w:cs="Times New Roman"/>
        </w:rPr>
        <w:t>Spufi</w:t>
      </w:r>
      <w:proofErr w:type="spellEnd"/>
      <w:r w:rsidRPr="004D4A50">
        <w:rPr>
          <w:rFonts w:ascii="Calibri" w:hAnsi="Calibri" w:cs="Times New Roman"/>
        </w:rPr>
        <w:t>, PACK OFFICE, RDZ, SERENA, CHANGEMAN, Jira</w:t>
      </w:r>
    </w:p>
    <w:p w14:paraId="3C28411E" w14:textId="77777777" w:rsidR="004D4A50" w:rsidRPr="004D4A50" w:rsidRDefault="004D4A50" w:rsidP="004D4A50">
      <w:pPr>
        <w:suppressAutoHyphens/>
        <w:spacing w:before="60" w:after="60" w:line="220" w:lineRule="exact"/>
        <w:jc w:val="left"/>
        <w:rPr>
          <w:rFonts w:ascii="Calibri" w:hAnsi="Calibri" w:cs="Times New Roman"/>
        </w:rPr>
      </w:pPr>
    </w:p>
    <w:p w14:paraId="6F56F1B0" w14:textId="77777777" w:rsidR="004D4A50" w:rsidRPr="004D4A50" w:rsidRDefault="004D4A50" w:rsidP="004D4A50">
      <w:pPr>
        <w:suppressAutoHyphens/>
        <w:spacing w:before="60" w:after="60" w:line="220" w:lineRule="exact"/>
        <w:jc w:val="left"/>
        <w:rPr>
          <w:rFonts w:ascii="Calibri" w:hAnsi="Calibri" w:cs="Times New Roman"/>
        </w:rPr>
      </w:pPr>
    </w:p>
    <w:p w14:paraId="7582EC50" w14:textId="77777777" w:rsidR="004D4A50" w:rsidRPr="004D4A50" w:rsidRDefault="004D4A50" w:rsidP="004D4A50">
      <w:pPr>
        <w:keepNext/>
        <w:keepLines/>
        <w:pBdr>
          <w:top w:val="single" w:sz="24" w:space="1" w:color="005297"/>
          <w:right w:val="single" w:sz="4" w:space="4" w:color="FFFFFF"/>
        </w:pBdr>
        <w:tabs>
          <w:tab w:val="right" w:pos="9070"/>
        </w:tabs>
        <w:suppressAutoHyphens/>
        <w:spacing w:before="480"/>
        <w:jc w:val="right"/>
        <w:outlineLvl w:val="1"/>
        <w:rPr>
          <w:rFonts w:ascii="Calibri" w:hAnsi="Calibri" w:cs="Times New Roman"/>
          <w:smallCaps/>
          <w:color w:val="005297"/>
          <w:sz w:val="28"/>
          <w:lang w:val="en-US"/>
        </w:rPr>
      </w:pPr>
      <w:r w:rsidRPr="004D4A50">
        <w:rPr>
          <w:rFonts w:ascii="Calibri" w:hAnsi="Calibri" w:cs="Times New Roman"/>
          <w:b/>
          <w:smallCaps/>
          <w:color w:val="005297"/>
          <w:sz w:val="28"/>
          <w:lang w:val="en-US"/>
        </w:rPr>
        <w:t xml:space="preserve">PACIFICA </w:t>
      </w:r>
      <w:r w:rsidRPr="004D4A50">
        <w:rPr>
          <w:rFonts w:ascii="Calibri" w:hAnsi="Calibri" w:cs="Times New Roman"/>
          <w:b/>
          <w:smallCaps/>
          <w:color w:val="005297"/>
          <w:sz w:val="28"/>
          <w:lang w:val="en-US"/>
        </w:rPr>
        <w:tab/>
      </w:r>
      <w:r w:rsidRPr="004D4A50">
        <w:rPr>
          <w:rFonts w:ascii="Calibri" w:hAnsi="Calibri" w:cs="Times New Roman"/>
          <w:smallCaps/>
          <w:color w:val="005297"/>
          <w:sz w:val="28"/>
          <w:lang w:val="en-US"/>
        </w:rPr>
        <w:t xml:space="preserve">Juin 2017 - </w:t>
      </w:r>
      <w:proofErr w:type="spellStart"/>
      <w:r w:rsidRPr="004D4A50">
        <w:rPr>
          <w:rFonts w:ascii="Calibri" w:hAnsi="Calibri" w:cs="Times New Roman"/>
          <w:smallCaps/>
          <w:color w:val="005297"/>
          <w:sz w:val="28"/>
          <w:lang w:val="en-US"/>
        </w:rPr>
        <w:t>Septembre</w:t>
      </w:r>
      <w:proofErr w:type="spellEnd"/>
      <w:r w:rsidRPr="004D4A50">
        <w:rPr>
          <w:rFonts w:ascii="Calibri" w:hAnsi="Calibri" w:cs="Times New Roman"/>
          <w:smallCaps/>
          <w:color w:val="005297"/>
          <w:sz w:val="28"/>
          <w:lang w:val="en-US"/>
        </w:rPr>
        <w:t xml:space="preserve"> 2017</w:t>
      </w:r>
    </w:p>
    <w:p w14:paraId="3AB0B12C" w14:textId="31BF2F8E" w:rsidR="004D4A50" w:rsidRPr="004D4A50" w:rsidRDefault="004D4A50" w:rsidP="004D4A50">
      <w:pPr>
        <w:keepNext/>
        <w:keepLines/>
        <w:pBdr>
          <w:bottom w:val="single" w:sz="4" w:space="1" w:color="808080"/>
          <w:right w:val="single" w:sz="4" w:space="4" w:color="FFFFFF"/>
        </w:pBdr>
        <w:suppressAutoHyphens/>
        <w:spacing w:after="240"/>
        <w:contextualSpacing/>
        <w:outlineLvl w:val="2"/>
        <w:rPr>
          <w:rFonts w:ascii="Calibri" w:hAnsi="Calibri" w:cs="Times New Roman"/>
          <w:i/>
          <w:color w:val="005297"/>
          <w:sz w:val="24"/>
          <w:lang w:val="en-US"/>
        </w:rPr>
      </w:pPr>
      <w:proofErr w:type="spellStart"/>
      <w:r w:rsidRPr="004D4A50">
        <w:rPr>
          <w:rFonts w:ascii="Calibri" w:hAnsi="Calibri" w:cs="Times New Roman"/>
          <w:i/>
          <w:color w:val="005297"/>
          <w:sz w:val="24"/>
          <w:lang w:val="en-US"/>
        </w:rPr>
        <w:t>Ing</w:t>
      </w:r>
      <w:r w:rsidR="005B65CC">
        <w:rPr>
          <w:rFonts w:ascii="Calibri" w:hAnsi="Calibri" w:cs="Times New Roman"/>
          <w:i/>
          <w:color w:val="005297"/>
          <w:sz w:val="24"/>
          <w:lang w:val="en-US"/>
        </w:rPr>
        <w:t>é</w:t>
      </w:r>
      <w:r w:rsidRPr="004D4A50">
        <w:rPr>
          <w:rFonts w:ascii="Calibri" w:hAnsi="Calibri" w:cs="Times New Roman"/>
          <w:i/>
          <w:color w:val="005297"/>
          <w:sz w:val="24"/>
          <w:lang w:val="en-US"/>
        </w:rPr>
        <w:t>nieur</w:t>
      </w:r>
      <w:proofErr w:type="spellEnd"/>
      <w:r w:rsidRPr="004D4A50">
        <w:rPr>
          <w:rFonts w:ascii="Calibri" w:hAnsi="Calibri" w:cs="Times New Roman"/>
          <w:i/>
          <w:color w:val="005297"/>
          <w:sz w:val="24"/>
          <w:lang w:val="en-US"/>
        </w:rPr>
        <w:t xml:space="preserve"> </w:t>
      </w:r>
      <w:proofErr w:type="spellStart"/>
      <w:r w:rsidRPr="004D4A50">
        <w:rPr>
          <w:rFonts w:ascii="Calibri" w:hAnsi="Calibri" w:cs="Times New Roman"/>
          <w:i/>
          <w:color w:val="005297"/>
          <w:sz w:val="24"/>
          <w:lang w:val="en-US"/>
        </w:rPr>
        <w:t>Realisation</w:t>
      </w:r>
      <w:proofErr w:type="spellEnd"/>
    </w:p>
    <w:p w14:paraId="2789C56B" w14:textId="28299373" w:rsidR="004D4A50" w:rsidRPr="004D4A50" w:rsidRDefault="004D4A50" w:rsidP="004D4A50">
      <w:pPr>
        <w:numPr>
          <w:ilvl w:val="12"/>
          <w:numId w:val="2"/>
        </w:numPr>
        <w:tabs>
          <w:tab w:val="clear" w:pos="360"/>
        </w:tabs>
        <w:jc w:val="left"/>
        <w:outlineLvl w:val="3"/>
        <w:rPr>
          <w:rFonts w:ascii="Calibri" w:hAnsi="Calibri" w:cs="Calibri"/>
          <w:b/>
          <w:bCs/>
          <w:caps/>
          <w:color w:val="005297"/>
          <w:lang w:val="en-US"/>
        </w:rPr>
      </w:pPr>
    </w:p>
    <w:p w14:paraId="6B676AF1" w14:textId="77777777" w:rsidR="004D4A50" w:rsidRPr="004D4A50" w:rsidRDefault="004D4A50" w:rsidP="004D4A50">
      <w:pPr>
        <w:spacing w:line="276" w:lineRule="auto"/>
        <w:jc w:val="left"/>
        <w:rPr>
          <w:rFonts w:ascii="Calibri" w:eastAsia="Calibri" w:hAnsi="Calibri" w:cs="Times New Roman"/>
          <w:bCs/>
          <w:szCs w:val="22"/>
        </w:rPr>
      </w:pPr>
      <w:r w:rsidRPr="004D4A50">
        <w:rPr>
          <w:rFonts w:ascii="Calibri" w:eastAsia="Calibri" w:hAnsi="Calibri" w:cs="Times New Roman"/>
          <w:bCs/>
          <w:szCs w:val="22"/>
        </w:rPr>
        <w:t xml:space="preserve">Contexte : Dans les locaux de </w:t>
      </w:r>
      <w:proofErr w:type="spellStart"/>
      <w:r w:rsidRPr="004D4A50">
        <w:rPr>
          <w:rFonts w:ascii="Calibri" w:eastAsia="Calibri" w:hAnsi="Calibri" w:cs="Times New Roman"/>
          <w:bCs/>
          <w:szCs w:val="22"/>
        </w:rPr>
        <w:t>Aubay</w:t>
      </w:r>
      <w:proofErr w:type="spellEnd"/>
      <w:r w:rsidRPr="004D4A50">
        <w:rPr>
          <w:rFonts w:ascii="Calibri" w:eastAsia="Calibri" w:hAnsi="Calibri" w:cs="Times New Roman"/>
          <w:bCs/>
          <w:szCs w:val="22"/>
        </w:rPr>
        <w:t>, en centre de service pour le client Pacifica, dans le cadre d'une ATG Assurances dommages, domaine EPIC (Etude Produit IARD et Cotisations) et produits applicatifs particulier. En renfort pour le projet A2 – Moto (2 roues).</w:t>
      </w:r>
    </w:p>
    <w:p w14:paraId="1EB74CDE" w14:textId="77777777" w:rsidR="00426EE2" w:rsidRPr="004D4A50" w:rsidRDefault="00426EE2" w:rsidP="00426EE2">
      <w:pPr>
        <w:spacing w:line="276" w:lineRule="auto"/>
        <w:jc w:val="left"/>
        <w:rPr>
          <w:rFonts w:ascii="Calibri" w:eastAsia="Calibri" w:hAnsi="Calibri" w:cs="Times New Roman"/>
          <w:bCs/>
          <w:szCs w:val="22"/>
        </w:rPr>
      </w:pPr>
      <w:r>
        <w:rPr>
          <w:rFonts w:ascii="Calibri" w:eastAsia="Calibri" w:hAnsi="Calibri" w:cs="Times New Roman"/>
          <w:bCs/>
          <w:szCs w:val="22"/>
        </w:rPr>
        <w:t>Taches :</w:t>
      </w:r>
    </w:p>
    <w:p w14:paraId="797E8DEB"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Maintenances évolutive (TP)</w:t>
      </w:r>
    </w:p>
    <w:p w14:paraId="07175FA5"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Tests unitaires</w:t>
      </w:r>
    </w:p>
    <w:p w14:paraId="26BCE661"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Rédaction des dossiers d'exploitation</w:t>
      </w:r>
    </w:p>
    <w:p w14:paraId="37DEDBE0" w14:textId="77777777" w:rsidR="004D4A50" w:rsidRPr="004D4A50" w:rsidRDefault="004D4A50" w:rsidP="004D4A50">
      <w:pPr>
        <w:numPr>
          <w:ilvl w:val="12"/>
          <w:numId w:val="2"/>
        </w:numPr>
        <w:tabs>
          <w:tab w:val="clear" w:pos="360"/>
        </w:tabs>
        <w:jc w:val="left"/>
        <w:outlineLvl w:val="3"/>
        <w:rPr>
          <w:rFonts w:ascii="Calibri" w:hAnsi="Calibri" w:cs="Calibri"/>
          <w:b/>
          <w:bCs/>
          <w:caps/>
          <w:color w:val="005297"/>
          <w:lang w:val="en-US"/>
        </w:rPr>
      </w:pPr>
      <w:r w:rsidRPr="004D4A50">
        <w:rPr>
          <w:rFonts w:ascii="Calibri" w:hAnsi="Calibri" w:cs="Calibri"/>
          <w:b/>
          <w:bCs/>
          <w:caps/>
          <w:color w:val="005297"/>
        </w:rPr>
        <w:br/>
      </w:r>
      <w:r w:rsidRPr="004D4A50">
        <w:rPr>
          <w:rFonts w:ascii="Calibri" w:hAnsi="Calibri" w:cs="Calibri"/>
          <w:b/>
          <w:bCs/>
          <w:caps/>
          <w:color w:val="005297"/>
          <w:lang w:val="en-US"/>
        </w:rPr>
        <w:t xml:space="preserve">Environnement </w:t>
      </w:r>
      <w:proofErr w:type="gramStart"/>
      <w:r w:rsidRPr="004D4A50">
        <w:rPr>
          <w:rFonts w:ascii="Calibri" w:hAnsi="Calibri" w:cs="Calibri"/>
          <w:b/>
          <w:bCs/>
          <w:caps/>
          <w:color w:val="005297"/>
          <w:lang w:val="en-US"/>
        </w:rPr>
        <w:t>technique :</w:t>
      </w:r>
      <w:proofErr w:type="gramEnd"/>
    </w:p>
    <w:p w14:paraId="7BA5E289" w14:textId="77777777" w:rsidR="004D4A50" w:rsidRPr="004D4A50" w:rsidRDefault="004D4A50" w:rsidP="004D4A50">
      <w:pPr>
        <w:suppressAutoHyphens/>
        <w:spacing w:before="60" w:after="60" w:line="220" w:lineRule="exact"/>
        <w:ind w:left="360" w:hanging="360"/>
        <w:jc w:val="left"/>
        <w:rPr>
          <w:rFonts w:ascii="Calibri" w:hAnsi="Calibri" w:cs="Calibri"/>
          <w:lang w:val="en-US" w:eastAsia="ar-SA"/>
        </w:rPr>
      </w:pPr>
      <w:r w:rsidRPr="004D4A50">
        <w:rPr>
          <w:rFonts w:ascii="Calibri" w:hAnsi="Calibri" w:cs="Times New Roman"/>
          <w:lang w:val="en-US"/>
        </w:rPr>
        <w:t>Z/OS MVS, COBOL, CICS, DB2, SQL, TSO/ISPF, SDSF, JCL, File Manager, PACK OFFICE</w:t>
      </w:r>
    </w:p>
    <w:p w14:paraId="25F08A85" w14:textId="77777777" w:rsidR="004D4A50" w:rsidRPr="004D4A50" w:rsidRDefault="004D4A50" w:rsidP="004D4A50">
      <w:pPr>
        <w:suppressAutoHyphens/>
        <w:spacing w:before="60" w:after="60" w:line="220" w:lineRule="exact"/>
        <w:jc w:val="left"/>
        <w:rPr>
          <w:rFonts w:ascii="Calibri" w:hAnsi="Calibri" w:cs="Times New Roman"/>
          <w:lang w:val="en-GB"/>
        </w:rPr>
      </w:pPr>
    </w:p>
    <w:p w14:paraId="17FEE7C3" w14:textId="77777777" w:rsidR="004D4A50" w:rsidRPr="004D4A50" w:rsidRDefault="004D4A50" w:rsidP="004D4A50">
      <w:pPr>
        <w:suppressAutoHyphens/>
        <w:spacing w:before="60" w:after="60" w:line="220" w:lineRule="exact"/>
        <w:jc w:val="left"/>
        <w:rPr>
          <w:rFonts w:ascii="Calibri" w:hAnsi="Calibri" w:cs="Times New Roman"/>
          <w:lang w:val="en-US"/>
        </w:rPr>
      </w:pPr>
    </w:p>
    <w:p w14:paraId="290DD658" w14:textId="77777777" w:rsidR="004D4A50" w:rsidRPr="004D4A50" w:rsidRDefault="004D4A50" w:rsidP="004D4A50">
      <w:pPr>
        <w:keepNext/>
        <w:keepLines/>
        <w:pBdr>
          <w:top w:val="single" w:sz="24" w:space="1" w:color="005297"/>
          <w:right w:val="single" w:sz="4" w:space="4" w:color="FFFFFF"/>
        </w:pBdr>
        <w:tabs>
          <w:tab w:val="right" w:pos="9070"/>
        </w:tabs>
        <w:suppressAutoHyphens/>
        <w:spacing w:before="480"/>
        <w:jc w:val="right"/>
        <w:outlineLvl w:val="1"/>
        <w:rPr>
          <w:rFonts w:ascii="Calibri" w:hAnsi="Calibri" w:cs="Times New Roman"/>
          <w:smallCaps/>
          <w:color w:val="005297"/>
          <w:sz w:val="28"/>
        </w:rPr>
      </w:pPr>
      <w:r w:rsidRPr="004D4A50">
        <w:rPr>
          <w:rFonts w:ascii="Calibri" w:hAnsi="Calibri" w:cs="Times New Roman"/>
          <w:b/>
          <w:smallCaps/>
          <w:color w:val="005297"/>
          <w:sz w:val="28"/>
        </w:rPr>
        <w:t xml:space="preserve">SOCIETE GENERALE </w:t>
      </w:r>
      <w:r w:rsidRPr="004D4A50">
        <w:rPr>
          <w:rFonts w:ascii="Calibri" w:hAnsi="Calibri" w:cs="Times New Roman"/>
          <w:b/>
          <w:smallCaps/>
          <w:color w:val="005297"/>
          <w:sz w:val="28"/>
        </w:rPr>
        <w:tab/>
      </w:r>
      <w:r w:rsidRPr="004D4A50">
        <w:rPr>
          <w:rFonts w:ascii="Calibri" w:hAnsi="Calibri" w:cs="Times New Roman"/>
          <w:smallCaps/>
          <w:color w:val="005297"/>
          <w:sz w:val="28"/>
        </w:rPr>
        <w:t>Janvier 2017 - Juin 2017</w:t>
      </w:r>
    </w:p>
    <w:p w14:paraId="12E4B1C8" w14:textId="44A7BF97" w:rsidR="004D4A50" w:rsidRPr="004D4A50" w:rsidRDefault="005B65CC" w:rsidP="004D4A50">
      <w:pPr>
        <w:keepNext/>
        <w:keepLines/>
        <w:pBdr>
          <w:bottom w:val="single" w:sz="4" w:space="1" w:color="808080"/>
          <w:right w:val="single" w:sz="4" w:space="4" w:color="FFFFFF"/>
        </w:pBdr>
        <w:suppressAutoHyphens/>
        <w:spacing w:after="240"/>
        <w:contextualSpacing/>
        <w:outlineLvl w:val="2"/>
        <w:rPr>
          <w:rFonts w:ascii="Calibri" w:hAnsi="Calibri" w:cs="Times New Roman"/>
          <w:i/>
          <w:color w:val="005297"/>
          <w:sz w:val="24"/>
        </w:rPr>
      </w:pPr>
      <w:r w:rsidRPr="004D4A50">
        <w:rPr>
          <w:rFonts w:ascii="Calibri" w:hAnsi="Calibri" w:cs="Times New Roman"/>
          <w:i/>
          <w:color w:val="005297"/>
          <w:sz w:val="24"/>
        </w:rPr>
        <w:t>Ingénieur</w:t>
      </w:r>
      <w:r w:rsidR="004D4A50" w:rsidRPr="004D4A50">
        <w:rPr>
          <w:rFonts w:ascii="Calibri" w:hAnsi="Calibri" w:cs="Times New Roman"/>
          <w:i/>
          <w:color w:val="005297"/>
          <w:sz w:val="24"/>
        </w:rPr>
        <w:t xml:space="preserve"> </w:t>
      </w:r>
      <w:r w:rsidRPr="004D4A50">
        <w:rPr>
          <w:rFonts w:ascii="Calibri" w:hAnsi="Calibri" w:cs="Times New Roman"/>
          <w:i/>
          <w:color w:val="005297"/>
          <w:sz w:val="24"/>
        </w:rPr>
        <w:t>Réalisation</w:t>
      </w:r>
    </w:p>
    <w:p w14:paraId="6A8507E4" w14:textId="5E0A72A6" w:rsidR="004D4A50" w:rsidRPr="004D4A50" w:rsidRDefault="004D4A50" w:rsidP="004D4A50">
      <w:pPr>
        <w:numPr>
          <w:ilvl w:val="12"/>
          <w:numId w:val="2"/>
        </w:numPr>
        <w:tabs>
          <w:tab w:val="clear" w:pos="360"/>
        </w:tabs>
        <w:jc w:val="left"/>
        <w:outlineLvl w:val="3"/>
        <w:rPr>
          <w:rFonts w:ascii="Calibri" w:hAnsi="Calibri" w:cs="Calibri"/>
          <w:b/>
          <w:bCs/>
          <w:caps/>
          <w:color w:val="005297"/>
        </w:rPr>
      </w:pPr>
    </w:p>
    <w:p w14:paraId="0C8CA58D" w14:textId="77777777" w:rsidR="004D4A50" w:rsidRPr="004D4A50" w:rsidRDefault="004D4A50" w:rsidP="004D4A50">
      <w:pPr>
        <w:spacing w:line="276" w:lineRule="auto"/>
        <w:jc w:val="left"/>
        <w:rPr>
          <w:rFonts w:ascii="Calibri" w:eastAsia="Calibri" w:hAnsi="Calibri" w:cs="Times New Roman"/>
          <w:bCs/>
          <w:szCs w:val="22"/>
        </w:rPr>
      </w:pPr>
      <w:r w:rsidRPr="004D4A50">
        <w:rPr>
          <w:rFonts w:ascii="Calibri" w:eastAsia="Calibri" w:hAnsi="Calibri" w:cs="Times New Roman"/>
          <w:bCs/>
          <w:szCs w:val="22"/>
        </w:rPr>
        <w:t xml:space="preserve">Contexte : Dans les locaux de la Société Générale, dans le cadre d'une ATG BDDF, domaine du TRADE, application </w:t>
      </w:r>
      <w:proofErr w:type="gramStart"/>
      <w:r w:rsidRPr="004D4A50">
        <w:rPr>
          <w:rFonts w:ascii="Calibri" w:eastAsia="Calibri" w:hAnsi="Calibri" w:cs="Times New Roman"/>
          <w:bCs/>
          <w:szCs w:val="22"/>
        </w:rPr>
        <w:t>PETRA:</w:t>
      </w:r>
      <w:proofErr w:type="gramEnd"/>
      <w:r w:rsidRPr="004D4A50">
        <w:rPr>
          <w:rFonts w:ascii="Calibri" w:eastAsia="Calibri" w:hAnsi="Calibri" w:cs="Times New Roman"/>
          <w:bCs/>
          <w:szCs w:val="22"/>
        </w:rPr>
        <w:t xml:space="preserve"> Concerne la gestion des produits qu'offre la Société Générale au client pour l'Import/export.</w:t>
      </w:r>
    </w:p>
    <w:p w14:paraId="25E1CBBA" w14:textId="77777777" w:rsidR="00426EE2" w:rsidRPr="004D4A50" w:rsidRDefault="00426EE2" w:rsidP="00426EE2">
      <w:pPr>
        <w:spacing w:line="276" w:lineRule="auto"/>
        <w:jc w:val="left"/>
        <w:rPr>
          <w:rFonts w:ascii="Calibri" w:eastAsia="Calibri" w:hAnsi="Calibri" w:cs="Times New Roman"/>
          <w:bCs/>
          <w:szCs w:val="22"/>
        </w:rPr>
      </w:pPr>
      <w:r>
        <w:rPr>
          <w:rFonts w:ascii="Calibri" w:eastAsia="Calibri" w:hAnsi="Calibri" w:cs="Times New Roman"/>
          <w:bCs/>
          <w:szCs w:val="22"/>
        </w:rPr>
        <w:t>Taches :</w:t>
      </w:r>
    </w:p>
    <w:p w14:paraId="0AB7BF09"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Maintenances évolutive (Batch)</w:t>
      </w:r>
    </w:p>
    <w:p w14:paraId="46286136"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Tests unitaires</w:t>
      </w:r>
    </w:p>
    <w:p w14:paraId="16261D27"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Rédaction des dossiers d'exploitation</w:t>
      </w:r>
    </w:p>
    <w:p w14:paraId="4F390E0D"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Rédaction de spécifications techniques</w:t>
      </w:r>
    </w:p>
    <w:p w14:paraId="5ADCDAFE"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Créations/Modifications de procédures</w:t>
      </w:r>
    </w:p>
    <w:p w14:paraId="65CA2D0B"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RUN (Résolution incidents et réalisations de travaux ponctuels)</w:t>
      </w:r>
    </w:p>
    <w:p w14:paraId="182EF8FB" w14:textId="77777777" w:rsidR="004D4A50" w:rsidRPr="004D4A50" w:rsidRDefault="004D4A50" w:rsidP="004D4A50">
      <w:pPr>
        <w:numPr>
          <w:ilvl w:val="12"/>
          <w:numId w:val="2"/>
        </w:numPr>
        <w:tabs>
          <w:tab w:val="clear" w:pos="360"/>
        </w:tabs>
        <w:jc w:val="left"/>
        <w:outlineLvl w:val="3"/>
        <w:rPr>
          <w:rFonts w:ascii="Calibri" w:hAnsi="Calibri" w:cs="Calibri"/>
          <w:b/>
          <w:bCs/>
          <w:caps/>
          <w:color w:val="005297"/>
          <w:lang w:val="en-US"/>
        </w:rPr>
      </w:pPr>
      <w:r w:rsidRPr="004D4A50">
        <w:rPr>
          <w:rFonts w:ascii="Calibri" w:hAnsi="Calibri" w:cs="Calibri"/>
          <w:b/>
          <w:bCs/>
          <w:caps/>
          <w:color w:val="005297"/>
        </w:rPr>
        <w:br/>
      </w:r>
      <w:r w:rsidRPr="004D4A50">
        <w:rPr>
          <w:rFonts w:ascii="Calibri" w:hAnsi="Calibri" w:cs="Calibri"/>
          <w:b/>
          <w:bCs/>
          <w:caps/>
          <w:color w:val="005297"/>
          <w:lang w:val="en-US"/>
        </w:rPr>
        <w:t xml:space="preserve">Environnement </w:t>
      </w:r>
      <w:proofErr w:type="gramStart"/>
      <w:r w:rsidRPr="004D4A50">
        <w:rPr>
          <w:rFonts w:ascii="Calibri" w:hAnsi="Calibri" w:cs="Calibri"/>
          <w:b/>
          <w:bCs/>
          <w:caps/>
          <w:color w:val="005297"/>
          <w:lang w:val="en-US"/>
        </w:rPr>
        <w:t>technique :</w:t>
      </w:r>
      <w:proofErr w:type="gramEnd"/>
    </w:p>
    <w:p w14:paraId="5D1283EF" w14:textId="77777777" w:rsidR="004D4A50" w:rsidRPr="004D4A50" w:rsidRDefault="004D4A50" w:rsidP="004D4A50">
      <w:pPr>
        <w:suppressAutoHyphens/>
        <w:spacing w:before="60" w:after="60" w:line="220" w:lineRule="exact"/>
        <w:ind w:left="360" w:hanging="360"/>
        <w:jc w:val="left"/>
        <w:rPr>
          <w:rFonts w:ascii="Calibri" w:hAnsi="Calibri" w:cs="Calibri"/>
          <w:lang w:val="en-US" w:eastAsia="ar-SA"/>
        </w:rPr>
      </w:pPr>
      <w:r w:rsidRPr="004D4A50">
        <w:rPr>
          <w:rFonts w:ascii="Calibri" w:hAnsi="Calibri" w:cs="Times New Roman"/>
          <w:lang w:val="en-US"/>
        </w:rPr>
        <w:t xml:space="preserve">Z/OS MVS, COBOL, CICS, DB2, SQL, TSO/ISPF, JCL, SDSF, LCM, File-Aid, </w:t>
      </w:r>
      <w:proofErr w:type="spellStart"/>
      <w:r w:rsidRPr="004D4A50">
        <w:rPr>
          <w:rFonts w:ascii="Calibri" w:hAnsi="Calibri" w:cs="Times New Roman"/>
          <w:lang w:val="en-US"/>
        </w:rPr>
        <w:t>Spufi</w:t>
      </w:r>
      <w:proofErr w:type="spellEnd"/>
      <w:r w:rsidRPr="004D4A50">
        <w:rPr>
          <w:rFonts w:ascii="Calibri" w:hAnsi="Calibri" w:cs="Times New Roman"/>
          <w:lang w:val="en-US"/>
        </w:rPr>
        <w:t>, PACK OFFICE.</w:t>
      </w:r>
    </w:p>
    <w:p w14:paraId="2A5C3DFE" w14:textId="77777777" w:rsidR="004D4A50" w:rsidRPr="004D4A50" w:rsidRDefault="004D4A50" w:rsidP="004D4A50">
      <w:pPr>
        <w:suppressAutoHyphens/>
        <w:spacing w:before="60" w:after="60" w:line="220" w:lineRule="exact"/>
        <w:jc w:val="left"/>
        <w:rPr>
          <w:rFonts w:ascii="Calibri" w:hAnsi="Calibri" w:cs="Times New Roman"/>
          <w:lang w:val="en-GB"/>
        </w:rPr>
      </w:pPr>
    </w:p>
    <w:p w14:paraId="2FC30EC5" w14:textId="77777777" w:rsidR="004D4A50" w:rsidRPr="004D4A50" w:rsidRDefault="004D4A50" w:rsidP="004D4A50">
      <w:pPr>
        <w:suppressAutoHyphens/>
        <w:spacing w:before="60" w:after="60" w:line="220" w:lineRule="exact"/>
        <w:jc w:val="left"/>
        <w:rPr>
          <w:rFonts w:ascii="Calibri" w:hAnsi="Calibri" w:cs="Times New Roman"/>
          <w:lang w:val="en-US"/>
        </w:rPr>
      </w:pPr>
    </w:p>
    <w:p w14:paraId="691A58B5" w14:textId="77777777" w:rsidR="004D4A50" w:rsidRPr="004D4A50" w:rsidRDefault="004D4A50" w:rsidP="004D4A50">
      <w:pPr>
        <w:keepNext/>
        <w:keepLines/>
        <w:pBdr>
          <w:top w:val="single" w:sz="24" w:space="1" w:color="005297"/>
          <w:right w:val="single" w:sz="4" w:space="4" w:color="FFFFFF"/>
        </w:pBdr>
        <w:tabs>
          <w:tab w:val="right" w:pos="9070"/>
        </w:tabs>
        <w:suppressAutoHyphens/>
        <w:spacing w:before="480"/>
        <w:jc w:val="right"/>
        <w:outlineLvl w:val="1"/>
        <w:rPr>
          <w:rFonts w:ascii="Calibri" w:hAnsi="Calibri" w:cs="Times New Roman"/>
          <w:smallCaps/>
          <w:color w:val="005297"/>
          <w:sz w:val="28"/>
        </w:rPr>
      </w:pPr>
      <w:r w:rsidRPr="004D4A50">
        <w:rPr>
          <w:rFonts w:ascii="Calibri" w:hAnsi="Calibri" w:cs="Times New Roman"/>
          <w:b/>
          <w:smallCaps/>
          <w:color w:val="005297"/>
          <w:sz w:val="28"/>
        </w:rPr>
        <w:t>BNP PARIBAS</w:t>
      </w:r>
      <w:r w:rsidRPr="004D4A50">
        <w:rPr>
          <w:rFonts w:ascii="Calibri" w:hAnsi="Calibri" w:cs="Times New Roman"/>
          <w:b/>
          <w:smallCaps/>
          <w:color w:val="005297"/>
          <w:sz w:val="28"/>
        </w:rPr>
        <w:tab/>
      </w:r>
      <w:r w:rsidRPr="004D4A50">
        <w:rPr>
          <w:rFonts w:ascii="Calibri" w:hAnsi="Calibri" w:cs="Times New Roman"/>
          <w:smallCaps/>
          <w:color w:val="005297"/>
          <w:sz w:val="28"/>
        </w:rPr>
        <w:t>Novembre 2016 - Janvier 2017</w:t>
      </w:r>
    </w:p>
    <w:p w14:paraId="32C9F9FC" w14:textId="798C3247" w:rsidR="004D4A50" w:rsidRPr="004D4A50" w:rsidRDefault="005B65CC" w:rsidP="004D4A50">
      <w:pPr>
        <w:keepNext/>
        <w:keepLines/>
        <w:pBdr>
          <w:bottom w:val="single" w:sz="4" w:space="1" w:color="808080"/>
          <w:right w:val="single" w:sz="4" w:space="4" w:color="FFFFFF"/>
        </w:pBdr>
        <w:suppressAutoHyphens/>
        <w:spacing w:after="240"/>
        <w:contextualSpacing/>
        <w:outlineLvl w:val="2"/>
        <w:rPr>
          <w:rFonts w:ascii="Calibri" w:hAnsi="Calibri" w:cs="Times New Roman"/>
          <w:i/>
          <w:color w:val="005297"/>
          <w:sz w:val="24"/>
        </w:rPr>
      </w:pPr>
      <w:r w:rsidRPr="004D4A50">
        <w:rPr>
          <w:rFonts w:ascii="Calibri" w:hAnsi="Calibri" w:cs="Times New Roman"/>
          <w:i/>
          <w:color w:val="005297"/>
          <w:sz w:val="24"/>
        </w:rPr>
        <w:t>Ingénieur</w:t>
      </w:r>
      <w:r w:rsidR="004D4A50" w:rsidRPr="004D4A50">
        <w:rPr>
          <w:rFonts w:ascii="Calibri" w:hAnsi="Calibri" w:cs="Times New Roman"/>
          <w:i/>
          <w:color w:val="005297"/>
          <w:sz w:val="24"/>
        </w:rPr>
        <w:t xml:space="preserve"> </w:t>
      </w:r>
      <w:r w:rsidRPr="004D4A50">
        <w:rPr>
          <w:rFonts w:ascii="Calibri" w:hAnsi="Calibri" w:cs="Times New Roman"/>
          <w:i/>
          <w:color w:val="005297"/>
          <w:sz w:val="24"/>
        </w:rPr>
        <w:t>Réalisation</w:t>
      </w:r>
    </w:p>
    <w:p w14:paraId="09881769" w14:textId="51DD3C45" w:rsidR="004D4A50" w:rsidRPr="004D4A50" w:rsidRDefault="004D4A50" w:rsidP="004D4A50">
      <w:pPr>
        <w:numPr>
          <w:ilvl w:val="12"/>
          <w:numId w:val="2"/>
        </w:numPr>
        <w:tabs>
          <w:tab w:val="clear" w:pos="360"/>
        </w:tabs>
        <w:jc w:val="left"/>
        <w:outlineLvl w:val="3"/>
        <w:rPr>
          <w:rFonts w:ascii="Calibri" w:hAnsi="Calibri" w:cs="Calibri"/>
          <w:b/>
          <w:bCs/>
          <w:caps/>
          <w:color w:val="005297"/>
        </w:rPr>
      </w:pPr>
    </w:p>
    <w:p w14:paraId="44F6C8F9" w14:textId="77777777" w:rsidR="004D4A50" w:rsidRPr="004D4A50" w:rsidRDefault="004D4A50" w:rsidP="004D4A50">
      <w:pPr>
        <w:spacing w:line="276" w:lineRule="auto"/>
        <w:jc w:val="left"/>
        <w:rPr>
          <w:rFonts w:ascii="Calibri" w:eastAsia="Calibri" w:hAnsi="Calibri" w:cs="Times New Roman"/>
          <w:bCs/>
          <w:szCs w:val="22"/>
        </w:rPr>
      </w:pPr>
      <w:r w:rsidRPr="004D4A50">
        <w:rPr>
          <w:rFonts w:ascii="Calibri" w:eastAsia="Calibri" w:hAnsi="Calibri" w:cs="Times New Roman"/>
          <w:bCs/>
          <w:szCs w:val="22"/>
        </w:rPr>
        <w:t xml:space="preserve">Contexte : Dans les locaux de </w:t>
      </w:r>
      <w:proofErr w:type="spellStart"/>
      <w:r w:rsidRPr="004D4A50">
        <w:rPr>
          <w:rFonts w:ascii="Calibri" w:eastAsia="Calibri" w:hAnsi="Calibri" w:cs="Times New Roman"/>
          <w:bCs/>
          <w:szCs w:val="22"/>
        </w:rPr>
        <w:t>Aubay</w:t>
      </w:r>
      <w:proofErr w:type="spellEnd"/>
      <w:r w:rsidRPr="004D4A50">
        <w:rPr>
          <w:rFonts w:ascii="Calibri" w:eastAsia="Calibri" w:hAnsi="Calibri" w:cs="Times New Roman"/>
          <w:bCs/>
          <w:szCs w:val="22"/>
        </w:rPr>
        <w:t>, en centre de service pour le client BNP Paribas, dans le cadre de la TMA SSMRIS qui gère la description des Tiers en relation clientèle avec la banque.</w:t>
      </w:r>
    </w:p>
    <w:p w14:paraId="2BCF0DC8" w14:textId="77777777" w:rsidR="00426EE2" w:rsidRPr="004D4A50" w:rsidRDefault="00426EE2" w:rsidP="00426EE2">
      <w:pPr>
        <w:spacing w:line="276" w:lineRule="auto"/>
        <w:jc w:val="left"/>
        <w:rPr>
          <w:rFonts w:ascii="Calibri" w:eastAsia="Calibri" w:hAnsi="Calibri" w:cs="Times New Roman"/>
          <w:bCs/>
          <w:szCs w:val="22"/>
        </w:rPr>
      </w:pPr>
      <w:r>
        <w:rPr>
          <w:rFonts w:ascii="Calibri" w:eastAsia="Calibri" w:hAnsi="Calibri" w:cs="Times New Roman"/>
          <w:bCs/>
          <w:szCs w:val="22"/>
        </w:rPr>
        <w:t>Taches :</w:t>
      </w:r>
    </w:p>
    <w:p w14:paraId="4A88CA47"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Etudes d'impacts</w:t>
      </w:r>
    </w:p>
    <w:p w14:paraId="7CC4ED1E"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Maintenances évolutive (Batch)</w:t>
      </w:r>
    </w:p>
    <w:p w14:paraId="29C9843F"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Tests unitaires</w:t>
      </w:r>
    </w:p>
    <w:p w14:paraId="32E3318A"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Rédaction des dossiers d'exploitation</w:t>
      </w:r>
    </w:p>
    <w:p w14:paraId="50F04E01" w14:textId="77777777" w:rsidR="004D4A50" w:rsidRPr="004D4A50" w:rsidRDefault="004D4A50" w:rsidP="004D4A50">
      <w:pPr>
        <w:suppressAutoHyphens/>
        <w:spacing w:before="60" w:after="60" w:line="220" w:lineRule="exact"/>
        <w:ind w:left="360" w:hanging="360"/>
        <w:jc w:val="left"/>
        <w:rPr>
          <w:rFonts w:ascii="Calibri" w:hAnsi="Calibri" w:cs="Calibri"/>
          <w:lang w:val="en-US" w:eastAsia="ar-SA"/>
        </w:rPr>
      </w:pPr>
      <w:proofErr w:type="spellStart"/>
      <w:r w:rsidRPr="004D4A50">
        <w:rPr>
          <w:rFonts w:ascii="Calibri" w:hAnsi="Calibri" w:cs="Times New Roman"/>
          <w:bCs/>
          <w:lang w:val="en-US"/>
        </w:rPr>
        <w:t>Rédaction</w:t>
      </w:r>
      <w:proofErr w:type="spellEnd"/>
      <w:r w:rsidRPr="004D4A50">
        <w:rPr>
          <w:rFonts w:ascii="Calibri" w:hAnsi="Calibri" w:cs="Times New Roman"/>
          <w:bCs/>
          <w:lang w:val="en-US"/>
        </w:rPr>
        <w:t xml:space="preserve"> de </w:t>
      </w:r>
      <w:proofErr w:type="spellStart"/>
      <w:r w:rsidRPr="004D4A50">
        <w:rPr>
          <w:rFonts w:ascii="Calibri" w:hAnsi="Calibri" w:cs="Times New Roman"/>
          <w:bCs/>
          <w:lang w:val="en-US"/>
        </w:rPr>
        <w:t>spécifications</w:t>
      </w:r>
      <w:proofErr w:type="spellEnd"/>
      <w:r w:rsidRPr="004D4A50">
        <w:rPr>
          <w:rFonts w:ascii="Calibri" w:hAnsi="Calibri" w:cs="Times New Roman"/>
          <w:bCs/>
          <w:lang w:val="en-US"/>
        </w:rPr>
        <w:t xml:space="preserve"> techniques</w:t>
      </w:r>
    </w:p>
    <w:p w14:paraId="2DED5228" w14:textId="77777777" w:rsidR="004D4A50" w:rsidRPr="004D4A50" w:rsidRDefault="004D4A50" w:rsidP="004D4A50">
      <w:pPr>
        <w:numPr>
          <w:ilvl w:val="12"/>
          <w:numId w:val="2"/>
        </w:numPr>
        <w:tabs>
          <w:tab w:val="clear" w:pos="360"/>
        </w:tabs>
        <w:jc w:val="left"/>
        <w:outlineLvl w:val="3"/>
        <w:rPr>
          <w:rFonts w:ascii="Calibri" w:hAnsi="Calibri" w:cs="Calibri"/>
          <w:b/>
          <w:bCs/>
          <w:caps/>
          <w:color w:val="005297"/>
          <w:lang w:val="en-US"/>
        </w:rPr>
      </w:pPr>
      <w:r w:rsidRPr="004D4A50">
        <w:rPr>
          <w:rFonts w:ascii="Calibri" w:hAnsi="Calibri" w:cs="Calibri"/>
          <w:b/>
          <w:bCs/>
          <w:caps/>
          <w:color w:val="005297"/>
        </w:rPr>
        <w:br/>
      </w:r>
      <w:r w:rsidRPr="004D4A50">
        <w:rPr>
          <w:rFonts w:ascii="Calibri" w:hAnsi="Calibri" w:cs="Calibri"/>
          <w:b/>
          <w:bCs/>
          <w:caps/>
          <w:color w:val="005297"/>
          <w:lang w:val="en-US"/>
        </w:rPr>
        <w:t xml:space="preserve">Environnement </w:t>
      </w:r>
      <w:proofErr w:type="gramStart"/>
      <w:r w:rsidRPr="004D4A50">
        <w:rPr>
          <w:rFonts w:ascii="Calibri" w:hAnsi="Calibri" w:cs="Calibri"/>
          <w:b/>
          <w:bCs/>
          <w:caps/>
          <w:color w:val="005297"/>
          <w:lang w:val="en-US"/>
        </w:rPr>
        <w:t>technique :</w:t>
      </w:r>
      <w:proofErr w:type="gramEnd"/>
    </w:p>
    <w:p w14:paraId="0475A18D" w14:textId="77777777" w:rsidR="004D4A50" w:rsidRPr="004D4A50" w:rsidRDefault="004D4A50" w:rsidP="004D4A50">
      <w:pPr>
        <w:suppressAutoHyphens/>
        <w:spacing w:before="60" w:after="60" w:line="220" w:lineRule="exact"/>
        <w:ind w:left="360" w:hanging="360"/>
        <w:jc w:val="left"/>
        <w:rPr>
          <w:rFonts w:ascii="Calibri" w:hAnsi="Calibri" w:cs="Calibri"/>
          <w:lang w:val="en-US" w:eastAsia="ar-SA"/>
        </w:rPr>
      </w:pPr>
      <w:r w:rsidRPr="004D4A50">
        <w:rPr>
          <w:rFonts w:ascii="Calibri" w:hAnsi="Calibri" w:cs="Times New Roman"/>
          <w:lang w:val="en-US"/>
        </w:rPr>
        <w:t>Z/OS MVS, COBOL, CICS, IDMS, SQL, XML, SDSF, TSO/ISPF, JCL, ENDEVOR, SPITAB, PACK OFFICE, LOTUS NOTES</w:t>
      </w:r>
    </w:p>
    <w:p w14:paraId="2FC3499C" w14:textId="77777777" w:rsidR="004D4A50" w:rsidRPr="004D4A50" w:rsidRDefault="004D4A50" w:rsidP="004D4A50">
      <w:pPr>
        <w:suppressAutoHyphens/>
        <w:spacing w:before="60" w:after="60" w:line="220" w:lineRule="exact"/>
        <w:jc w:val="left"/>
        <w:rPr>
          <w:rFonts w:ascii="Calibri" w:hAnsi="Calibri" w:cs="Times New Roman"/>
          <w:lang w:val="en-GB"/>
        </w:rPr>
      </w:pPr>
    </w:p>
    <w:p w14:paraId="71EB9FAA" w14:textId="77777777" w:rsidR="004D4A50" w:rsidRPr="004D4A50" w:rsidRDefault="004D4A50" w:rsidP="004D4A50">
      <w:pPr>
        <w:suppressAutoHyphens/>
        <w:spacing w:before="60" w:after="60" w:line="220" w:lineRule="exact"/>
        <w:jc w:val="left"/>
        <w:rPr>
          <w:rFonts w:ascii="Calibri" w:hAnsi="Calibri" w:cs="Times New Roman"/>
          <w:lang w:val="en-US"/>
        </w:rPr>
      </w:pPr>
    </w:p>
    <w:p w14:paraId="77592D39" w14:textId="77777777" w:rsidR="004D4A50" w:rsidRPr="004D4A50" w:rsidRDefault="004D4A50" w:rsidP="004D4A50">
      <w:pPr>
        <w:keepNext/>
        <w:keepLines/>
        <w:pBdr>
          <w:top w:val="single" w:sz="24" w:space="1" w:color="005297"/>
          <w:right w:val="single" w:sz="4" w:space="4" w:color="FFFFFF"/>
        </w:pBdr>
        <w:tabs>
          <w:tab w:val="right" w:pos="9070"/>
        </w:tabs>
        <w:suppressAutoHyphens/>
        <w:spacing w:before="480"/>
        <w:jc w:val="center"/>
        <w:outlineLvl w:val="1"/>
        <w:rPr>
          <w:rFonts w:ascii="Calibri" w:hAnsi="Calibri" w:cs="Times New Roman"/>
          <w:smallCaps/>
          <w:color w:val="005297"/>
          <w:sz w:val="28"/>
        </w:rPr>
      </w:pPr>
      <w:r w:rsidRPr="004D4A50">
        <w:rPr>
          <w:rFonts w:ascii="Calibri" w:hAnsi="Calibri" w:cs="Times New Roman"/>
          <w:b/>
          <w:smallCaps/>
          <w:color w:val="005297"/>
          <w:sz w:val="28"/>
        </w:rPr>
        <w:t>BNP PARIBAS</w:t>
      </w:r>
      <w:r w:rsidRPr="004D4A50">
        <w:rPr>
          <w:rFonts w:ascii="Calibri" w:hAnsi="Calibri" w:cs="Times New Roman"/>
          <w:b/>
          <w:smallCaps/>
          <w:color w:val="005297"/>
          <w:sz w:val="28"/>
        </w:rPr>
        <w:tab/>
      </w:r>
      <w:r w:rsidRPr="004D4A50">
        <w:rPr>
          <w:rFonts w:ascii="Calibri" w:hAnsi="Calibri" w:cs="Times New Roman"/>
          <w:smallCaps/>
          <w:color w:val="005297"/>
          <w:sz w:val="28"/>
        </w:rPr>
        <w:t>Août 2016 - Novembre 2016</w:t>
      </w:r>
    </w:p>
    <w:p w14:paraId="3328D646" w14:textId="77777777" w:rsidR="004D4A50" w:rsidRPr="004D4A50" w:rsidRDefault="004D4A50" w:rsidP="004D4A50">
      <w:pPr>
        <w:keepNext/>
        <w:keepLines/>
        <w:pBdr>
          <w:bottom w:val="single" w:sz="4" w:space="1" w:color="808080"/>
          <w:right w:val="single" w:sz="4" w:space="4" w:color="FFFFFF"/>
        </w:pBdr>
        <w:suppressAutoHyphens/>
        <w:spacing w:after="240"/>
        <w:contextualSpacing/>
        <w:outlineLvl w:val="2"/>
        <w:rPr>
          <w:rFonts w:ascii="Calibri" w:hAnsi="Calibri" w:cs="Times New Roman"/>
          <w:i/>
          <w:color w:val="005297"/>
          <w:sz w:val="24"/>
        </w:rPr>
      </w:pPr>
      <w:proofErr w:type="spellStart"/>
      <w:r w:rsidRPr="004D4A50">
        <w:rPr>
          <w:rFonts w:ascii="Calibri" w:hAnsi="Calibri" w:cs="Times New Roman"/>
          <w:i/>
          <w:color w:val="005297"/>
          <w:sz w:val="24"/>
        </w:rPr>
        <w:t>Ingenieur</w:t>
      </w:r>
      <w:proofErr w:type="spellEnd"/>
      <w:r w:rsidRPr="004D4A50">
        <w:rPr>
          <w:rFonts w:ascii="Calibri" w:hAnsi="Calibri" w:cs="Times New Roman"/>
          <w:i/>
          <w:color w:val="005297"/>
          <w:sz w:val="24"/>
        </w:rPr>
        <w:t xml:space="preserve"> </w:t>
      </w:r>
      <w:proofErr w:type="spellStart"/>
      <w:r w:rsidRPr="004D4A50">
        <w:rPr>
          <w:rFonts w:ascii="Calibri" w:hAnsi="Calibri" w:cs="Times New Roman"/>
          <w:i/>
          <w:color w:val="005297"/>
          <w:sz w:val="24"/>
        </w:rPr>
        <w:t>Realisation</w:t>
      </w:r>
      <w:proofErr w:type="spellEnd"/>
    </w:p>
    <w:p w14:paraId="40B10AEE" w14:textId="2F5E0779" w:rsidR="004D4A50" w:rsidRPr="004D4A50" w:rsidRDefault="004D4A50" w:rsidP="004D4A50">
      <w:pPr>
        <w:numPr>
          <w:ilvl w:val="12"/>
          <w:numId w:val="2"/>
        </w:numPr>
        <w:tabs>
          <w:tab w:val="clear" w:pos="360"/>
        </w:tabs>
        <w:jc w:val="left"/>
        <w:outlineLvl w:val="3"/>
        <w:rPr>
          <w:rFonts w:ascii="Calibri" w:hAnsi="Calibri" w:cs="Calibri"/>
          <w:b/>
          <w:bCs/>
          <w:caps/>
          <w:color w:val="005297"/>
        </w:rPr>
      </w:pPr>
    </w:p>
    <w:p w14:paraId="62FD1B95" w14:textId="77777777" w:rsidR="004D4A50" w:rsidRPr="004D4A50" w:rsidRDefault="004D4A50" w:rsidP="004D4A50">
      <w:pPr>
        <w:spacing w:line="276" w:lineRule="auto"/>
        <w:jc w:val="left"/>
        <w:rPr>
          <w:rFonts w:ascii="Calibri" w:eastAsia="Calibri" w:hAnsi="Calibri" w:cs="Times New Roman"/>
          <w:bCs/>
          <w:szCs w:val="22"/>
        </w:rPr>
      </w:pPr>
      <w:r w:rsidRPr="004D4A50">
        <w:rPr>
          <w:rFonts w:ascii="Calibri" w:eastAsia="Calibri" w:hAnsi="Calibri" w:cs="Times New Roman"/>
          <w:bCs/>
          <w:szCs w:val="22"/>
        </w:rPr>
        <w:t>Contexte : En régie, dans le cadre de l'application SIBES (Système interface entre les applications BNP Paribas et les réseaux messagerie bancaire : SWIFT et Interne), au sein de l'équipe Support.</w:t>
      </w:r>
    </w:p>
    <w:p w14:paraId="0AC39544" w14:textId="77777777" w:rsidR="00426EE2" w:rsidRPr="004D4A50" w:rsidRDefault="00426EE2" w:rsidP="00426EE2">
      <w:pPr>
        <w:spacing w:line="276" w:lineRule="auto"/>
        <w:jc w:val="left"/>
        <w:rPr>
          <w:rFonts w:ascii="Calibri" w:eastAsia="Calibri" w:hAnsi="Calibri" w:cs="Times New Roman"/>
          <w:bCs/>
          <w:szCs w:val="22"/>
        </w:rPr>
      </w:pPr>
      <w:r>
        <w:rPr>
          <w:rFonts w:ascii="Calibri" w:eastAsia="Calibri" w:hAnsi="Calibri" w:cs="Times New Roman"/>
          <w:bCs/>
          <w:szCs w:val="22"/>
        </w:rPr>
        <w:t>Taches :</w:t>
      </w:r>
    </w:p>
    <w:p w14:paraId="23181C24"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Coordination des demandes de mise en place de nouveaux transferts CFT :</w:t>
      </w:r>
    </w:p>
    <w:p w14:paraId="6EFC51F7"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Remplissage des bordereaux de transferts,</w:t>
      </w:r>
    </w:p>
    <w:p w14:paraId="60E1561B"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lastRenderedPageBreak/>
        <w:t>Emission de la demande auprès des équipes techniques,</w:t>
      </w:r>
    </w:p>
    <w:p w14:paraId="3FB140DF"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Suivi de la mise en place des transferts.</w:t>
      </w:r>
    </w:p>
    <w:p w14:paraId="0E12768B"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Résolutions d'incidents sur Flux CFT et MQ</w:t>
      </w:r>
    </w:p>
    <w:p w14:paraId="755A6991" w14:textId="77777777" w:rsidR="004D4A50" w:rsidRPr="004D4A50" w:rsidRDefault="004D4A50" w:rsidP="004D4A50">
      <w:pPr>
        <w:numPr>
          <w:ilvl w:val="12"/>
          <w:numId w:val="2"/>
        </w:numPr>
        <w:tabs>
          <w:tab w:val="clear" w:pos="360"/>
        </w:tabs>
        <w:jc w:val="left"/>
        <w:outlineLvl w:val="3"/>
        <w:rPr>
          <w:rFonts w:ascii="Calibri" w:hAnsi="Calibri" w:cs="Calibri"/>
          <w:b/>
          <w:bCs/>
          <w:caps/>
          <w:color w:val="005297"/>
          <w:lang w:val="en-US"/>
        </w:rPr>
      </w:pPr>
      <w:r w:rsidRPr="004D4A50">
        <w:rPr>
          <w:rFonts w:ascii="Calibri" w:hAnsi="Calibri" w:cs="Calibri"/>
          <w:b/>
          <w:bCs/>
          <w:caps/>
          <w:color w:val="005297"/>
        </w:rPr>
        <w:br/>
      </w:r>
      <w:r w:rsidRPr="004D4A50">
        <w:rPr>
          <w:rFonts w:ascii="Calibri" w:hAnsi="Calibri" w:cs="Calibri"/>
          <w:b/>
          <w:bCs/>
          <w:caps/>
          <w:color w:val="005297"/>
          <w:lang w:val="en-US"/>
        </w:rPr>
        <w:t xml:space="preserve">Environnement </w:t>
      </w:r>
      <w:proofErr w:type="gramStart"/>
      <w:r w:rsidRPr="004D4A50">
        <w:rPr>
          <w:rFonts w:ascii="Calibri" w:hAnsi="Calibri" w:cs="Calibri"/>
          <w:b/>
          <w:bCs/>
          <w:caps/>
          <w:color w:val="005297"/>
          <w:lang w:val="en-US"/>
        </w:rPr>
        <w:t>technique :</w:t>
      </w:r>
      <w:proofErr w:type="gramEnd"/>
    </w:p>
    <w:p w14:paraId="172B8AF1" w14:textId="7562D785" w:rsidR="004D4A50" w:rsidRPr="004D4A50" w:rsidRDefault="004D4A50" w:rsidP="00A6738F">
      <w:pPr>
        <w:suppressAutoHyphens/>
        <w:spacing w:before="60" w:after="60" w:line="220" w:lineRule="exact"/>
        <w:ind w:left="360" w:hanging="360"/>
        <w:jc w:val="left"/>
        <w:rPr>
          <w:rFonts w:ascii="Calibri" w:hAnsi="Calibri" w:cs="Calibri"/>
          <w:lang w:val="en-US" w:eastAsia="ar-SA"/>
        </w:rPr>
      </w:pPr>
      <w:r w:rsidRPr="004D4A50">
        <w:rPr>
          <w:rFonts w:ascii="Calibri" w:hAnsi="Calibri" w:cs="Times New Roman"/>
          <w:lang w:val="en-US"/>
        </w:rPr>
        <w:t>Z/OS MVS, COBOL, CICS, DB2, SQL, XML, TSO/ISPF, JCL, SDSF, ENDEVOR, SPITAB, PACK OFFICE, LOTUS NOTES, MQ</w:t>
      </w:r>
    </w:p>
    <w:p w14:paraId="7C7DF379" w14:textId="77777777" w:rsidR="004D4A50" w:rsidRPr="004D4A50" w:rsidRDefault="004D4A50" w:rsidP="004D4A50">
      <w:pPr>
        <w:keepNext/>
        <w:keepLines/>
        <w:pBdr>
          <w:top w:val="single" w:sz="24" w:space="1" w:color="005297"/>
          <w:right w:val="single" w:sz="4" w:space="4" w:color="FFFFFF"/>
        </w:pBdr>
        <w:tabs>
          <w:tab w:val="right" w:pos="9070"/>
        </w:tabs>
        <w:suppressAutoHyphens/>
        <w:spacing w:before="480"/>
        <w:jc w:val="right"/>
        <w:outlineLvl w:val="1"/>
        <w:rPr>
          <w:rFonts w:ascii="Calibri" w:hAnsi="Calibri" w:cs="Times New Roman"/>
          <w:smallCaps/>
          <w:color w:val="005297"/>
          <w:sz w:val="28"/>
        </w:rPr>
      </w:pPr>
      <w:r w:rsidRPr="004D4A50">
        <w:rPr>
          <w:rFonts w:ascii="Calibri" w:hAnsi="Calibri" w:cs="Times New Roman"/>
          <w:b/>
          <w:smallCaps/>
          <w:color w:val="005297"/>
          <w:sz w:val="28"/>
        </w:rPr>
        <w:t xml:space="preserve">BNP PARIBAS </w:t>
      </w:r>
      <w:r w:rsidRPr="004D4A50">
        <w:rPr>
          <w:rFonts w:ascii="Calibri" w:hAnsi="Calibri" w:cs="Times New Roman"/>
          <w:b/>
          <w:smallCaps/>
          <w:color w:val="005297"/>
          <w:sz w:val="28"/>
        </w:rPr>
        <w:tab/>
      </w:r>
      <w:r w:rsidRPr="004D4A50">
        <w:rPr>
          <w:rFonts w:ascii="Calibri" w:hAnsi="Calibri" w:cs="Times New Roman"/>
          <w:smallCaps/>
          <w:color w:val="005297"/>
          <w:sz w:val="28"/>
        </w:rPr>
        <w:t>Juin 2016 - Août 2016</w:t>
      </w:r>
    </w:p>
    <w:p w14:paraId="06F26471" w14:textId="77777777" w:rsidR="004D4A50" w:rsidRPr="004D4A50" w:rsidRDefault="004D4A50" w:rsidP="004D4A50">
      <w:pPr>
        <w:keepNext/>
        <w:keepLines/>
        <w:pBdr>
          <w:bottom w:val="single" w:sz="4" w:space="1" w:color="808080"/>
          <w:right w:val="single" w:sz="4" w:space="4" w:color="FFFFFF"/>
        </w:pBdr>
        <w:suppressAutoHyphens/>
        <w:spacing w:after="240"/>
        <w:contextualSpacing/>
        <w:outlineLvl w:val="2"/>
        <w:rPr>
          <w:rFonts w:ascii="Calibri" w:hAnsi="Calibri" w:cs="Times New Roman"/>
          <w:i/>
          <w:color w:val="005297"/>
          <w:sz w:val="24"/>
        </w:rPr>
      </w:pPr>
      <w:proofErr w:type="spellStart"/>
      <w:r w:rsidRPr="004D4A50">
        <w:rPr>
          <w:rFonts w:ascii="Calibri" w:hAnsi="Calibri" w:cs="Times New Roman"/>
          <w:i/>
          <w:color w:val="005297"/>
          <w:sz w:val="24"/>
        </w:rPr>
        <w:t>Ingenieur</w:t>
      </w:r>
      <w:proofErr w:type="spellEnd"/>
      <w:r w:rsidRPr="004D4A50">
        <w:rPr>
          <w:rFonts w:ascii="Calibri" w:hAnsi="Calibri" w:cs="Times New Roman"/>
          <w:i/>
          <w:color w:val="005297"/>
          <w:sz w:val="24"/>
        </w:rPr>
        <w:t xml:space="preserve"> </w:t>
      </w:r>
      <w:proofErr w:type="spellStart"/>
      <w:r w:rsidRPr="004D4A50">
        <w:rPr>
          <w:rFonts w:ascii="Calibri" w:hAnsi="Calibri" w:cs="Times New Roman"/>
          <w:i/>
          <w:color w:val="005297"/>
          <w:sz w:val="24"/>
        </w:rPr>
        <w:t>Realisation</w:t>
      </w:r>
      <w:proofErr w:type="spellEnd"/>
    </w:p>
    <w:p w14:paraId="1C0403B7" w14:textId="45516FB8" w:rsidR="004D4A50" w:rsidRPr="004D4A50" w:rsidRDefault="004D4A50" w:rsidP="004D4A50">
      <w:pPr>
        <w:numPr>
          <w:ilvl w:val="12"/>
          <w:numId w:val="2"/>
        </w:numPr>
        <w:tabs>
          <w:tab w:val="clear" w:pos="360"/>
        </w:tabs>
        <w:jc w:val="left"/>
        <w:outlineLvl w:val="3"/>
        <w:rPr>
          <w:rFonts w:ascii="Calibri" w:hAnsi="Calibri" w:cs="Calibri"/>
          <w:b/>
          <w:bCs/>
          <w:caps/>
          <w:color w:val="005297"/>
        </w:rPr>
      </w:pPr>
    </w:p>
    <w:p w14:paraId="610F53F4" w14:textId="77777777" w:rsidR="004D4A50" w:rsidRPr="004D4A50" w:rsidRDefault="004D4A50" w:rsidP="004D4A50">
      <w:pPr>
        <w:spacing w:line="276" w:lineRule="auto"/>
        <w:jc w:val="left"/>
        <w:rPr>
          <w:rFonts w:ascii="Calibri" w:eastAsia="Calibri" w:hAnsi="Calibri" w:cs="Times New Roman"/>
          <w:bCs/>
          <w:szCs w:val="22"/>
        </w:rPr>
      </w:pPr>
      <w:r w:rsidRPr="004D4A50">
        <w:rPr>
          <w:rFonts w:ascii="Calibri" w:eastAsia="Calibri" w:hAnsi="Calibri" w:cs="Times New Roman"/>
          <w:bCs/>
          <w:szCs w:val="22"/>
        </w:rPr>
        <w:t xml:space="preserve">Contexte : Dans les locaux de </w:t>
      </w:r>
      <w:proofErr w:type="spellStart"/>
      <w:r w:rsidRPr="004D4A50">
        <w:rPr>
          <w:rFonts w:ascii="Calibri" w:eastAsia="Calibri" w:hAnsi="Calibri" w:cs="Times New Roman"/>
          <w:bCs/>
          <w:szCs w:val="22"/>
        </w:rPr>
        <w:t>Aubay</w:t>
      </w:r>
      <w:proofErr w:type="spellEnd"/>
      <w:r w:rsidRPr="004D4A50">
        <w:rPr>
          <w:rFonts w:ascii="Calibri" w:eastAsia="Calibri" w:hAnsi="Calibri" w:cs="Times New Roman"/>
          <w:bCs/>
          <w:szCs w:val="22"/>
        </w:rPr>
        <w:t>, en centre de service pour le client BNP Paribas, dans le cadre de la TMA RIAU - GESTION RISQUE CREDITS.</w:t>
      </w:r>
    </w:p>
    <w:p w14:paraId="1C370033" w14:textId="77777777" w:rsidR="00426EE2" w:rsidRPr="004D4A50" w:rsidRDefault="00426EE2" w:rsidP="00426EE2">
      <w:pPr>
        <w:spacing w:line="276" w:lineRule="auto"/>
        <w:jc w:val="left"/>
        <w:rPr>
          <w:rFonts w:ascii="Calibri" w:eastAsia="Calibri" w:hAnsi="Calibri" w:cs="Times New Roman"/>
          <w:bCs/>
          <w:szCs w:val="22"/>
        </w:rPr>
      </w:pPr>
      <w:r>
        <w:rPr>
          <w:rFonts w:ascii="Calibri" w:eastAsia="Calibri" w:hAnsi="Calibri" w:cs="Times New Roman"/>
          <w:bCs/>
          <w:szCs w:val="22"/>
        </w:rPr>
        <w:t>Taches :</w:t>
      </w:r>
    </w:p>
    <w:p w14:paraId="241494A1"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Maintenances évolutive (Batch)</w:t>
      </w:r>
    </w:p>
    <w:p w14:paraId="4496A7EC"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Tests unitaires</w:t>
      </w:r>
    </w:p>
    <w:p w14:paraId="62B4F4DB"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Rédaction des dossiers d'exploitation</w:t>
      </w:r>
    </w:p>
    <w:p w14:paraId="53225385" w14:textId="77777777" w:rsidR="004D4A50" w:rsidRPr="004D4A50" w:rsidRDefault="004D4A50" w:rsidP="004D4A50">
      <w:pPr>
        <w:suppressAutoHyphens/>
        <w:spacing w:before="60" w:after="60" w:line="220" w:lineRule="exact"/>
        <w:ind w:left="360" w:hanging="360"/>
        <w:jc w:val="left"/>
        <w:rPr>
          <w:rFonts w:ascii="Calibri" w:hAnsi="Calibri" w:cs="Calibri"/>
          <w:lang w:val="en-US" w:eastAsia="ar-SA"/>
        </w:rPr>
      </w:pPr>
      <w:proofErr w:type="spellStart"/>
      <w:r w:rsidRPr="004D4A50">
        <w:rPr>
          <w:rFonts w:ascii="Calibri" w:hAnsi="Calibri" w:cs="Times New Roman"/>
          <w:bCs/>
          <w:lang w:val="en-US"/>
        </w:rPr>
        <w:t>Rédaction</w:t>
      </w:r>
      <w:proofErr w:type="spellEnd"/>
      <w:r w:rsidRPr="004D4A50">
        <w:rPr>
          <w:rFonts w:ascii="Calibri" w:hAnsi="Calibri" w:cs="Times New Roman"/>
          <w:bCs/>
          <w:lang w:val="en-US"/>
        </w:rPr>
        <w:t xml:space="preserve"> de </w:t>
      </w:r>
      <w:proofErr w:type="spellStart"/>
      <w:r w:rsidRPr="004D4A50">
        <w:rPr>
          <w:rFonts w:ascii="Calibri" w:hAnsi="Calibri" w:cs="Times New Roman"/>
          <w:bCs/>
          <w:lang w:val="en-US"/>
        </w:rPr>
        <w:t>spécifications</w:t>
      </w:r>
      <w:proofErr w:type="spellEnd"/>
      <w:r w:rsidRPr="004D4A50">
        <w:rPr>
          <w:rFonts w:ascii="Calibri" w:hAnsi="Calibri" w:cs="Times New Roman"/>
          <w:bCs/>
          <w:lang w:val="en-US"/>
        </w:rPr>
        <w:t xml:space="preserve"> techniques</w:t>
      </w:r>
    </w:p>
    <w:p w14:paraId="66EAE69D" w14:textId="00082005" w:rsidR="004D4A50" w:rsidRPr="004D4A50" w:rsidRDefault="004D4A50" w:rsidP="004D4A50">
      <w:pPr>
        <w:numPr>
          <w:ilvl w:val="12"/>
          <w:numId w:val="2"/>
        </w:numPr>
        <w:tabs>
          <w:tab w:val="clear" w:pos="360"/>
        </w:tabs>
        <w:jc w:val="left"/>
        <w:outlineLvl w:val="3"/>
        <w:rPr>
          <w:rFonts w:ascii="Calibri" w:hAnsi="Calibri" w:cs="Calibri"/>
          <w:b/>
          <w:bCs/>
          <w:caps/>
          <w:color w:val="005297"/>
          <w:lang w:val="en-US"/>
        </w:rPr>
      </w:pPr>
      <w:r w:rsidRPr="004D4A50">
        <w:rPr>
          <w:rFonts w:ascii="Calibri" w:hAnsi="Calibri" w:cs="Calibri"/>
          <w:b/>
          <w:bCs/>
          <w:caps/>
          <w:color w:val="005297"/>
        </w:rPr>
        <w:br/>
      </w:r>
      <w:r w:rsidRPr="004D4A50">
        <w:rPr>
          <w:rFonts w:ascii="Calibri" w:hAnsi="Calibri" w:cs="Calibri"/>
          <w:b/>
          <w:bCs/>
          <w:caps/>
          <w:color w:val="005297"/>
          <w:lang w:val="en-US"/>
        </w:rPr>
        <w:t xml:space="preserve">Environnement </w:t>
      </w:r>
      <w:r w:rsidR="005B65CC" w:rsidRPr="004D4A50">
        <w:rPr>
          <w:rFonts w:ascii="Calibri" w:hAnsi="Calibri" w:cs="Calibri"/>
          <w:b/>
          <w:bCs/>
          <w:caps/>
          <w:color w:val="005297"/>
          <w:lang w:val="en-US"/>
        </w:rPr>
        <w:t>TECHNIQUE:</w:t>
      </w:r>
    </w:p>
    <w:p w14:paraId="5C9DF1F2" w14:textId="77777777" w:rsidR="004D4A50" w:rsidRPr="004D4A50" w:rsidRDefault="004D4A50" w:rsidP="004D4A50">
      <w:pPr>
        <w:suppressAutoHyphens/>
        <w:spacing w:before="60" w:after="60" w:line="220" w:lineRule="exact"/>
        <w:ind w:left="360" w:hanging="360"/>
        <w:jc w:val="left"/>
        <w:rPr>
          <w:rFonts w:ascii="Calibri" w:hAnsi="Calibri" w:cs="Calibri"/>
          <w:lang w:val="en-US" w:eastAsia="ar-SA"/>
        </w:rPr>
      </w:pPr>
      <w:r w:rsidRPr="004D4A50">
        <w:rPr>
          <w:rFonts w:ascii="Calibri" w:hAnsi="Calibri" w:cs="Times New Roman"/>
          <w:lang w:val="en-US"/>
        </w:rPr>
        <w:t>Z/OS MVS, COBOL, CICS, DB2, SQL, XML, TSO/ISPF, JCL, SDSF, ENDEVOR, PACK OFFICE, LOTUS NOTES</w:t>
      </w:r>
    </w:p>
    <w:p w14:paraId="3257B3BF" w14:textId="77777777" w:rsidR="004D4A50" w:rsidRPr="004D4A50" w:rsidRDefault="004D4A50" w:rsidP="004D4A50">
      <w:pPr>
        <w:suppressAutoHyphens/>
        <w:spacing w:before="60" w:after="60" w:line="220" w:lineRule="exact"/>
        <w:jc w:val="left"/>
        <w:rPr>
          <w:rFonts w:ascii="Calibri" w:hAnsi="Calibri" w:cs="Times New Roman"/>
          <w:lang w:val="en-GB"/>
        </w:rPr>
      </w:pPr>
    </w:p>
    <w:p w14:paraId="69977044" w14:textId="77777777" w:rsidR="004D4A50" w:rsidRPr="004D4A50" w:rsidRDefault="004D4A50" w:rsidP="004D4A50">
      <w:pPr>
        <w:suppressAutoHyphens/>
        <w:spacing w:before="60" w:after="60" w:line="220" w:lineRule="exact"/>
        <w:jc w:val="left"/>
        <w:rPr>
          <w:rFonts w:ascii="Calibri" w:hAnsi="Calibri" w:cs="Times New Roman"/>
          <w:lang w:val="en-US"/>
        </w:rPr>
      </w:pPr>
    </w:p>
    <w:p w14:paraId="71BABE49" w14:textId="77777777" w:rsidR="004D4A50" w:rsidRPr="004D4A50" w:rsidRDefault="004D4A50" w:rsidP="004D4A50">
      <w:pPr>
        <w:keepNext/>
        <w:keepLines/>
        <w:pBdr>
          <w:top w:val="single" w:sz="24" w:space="1" w:color="005297"/>
          <w:right w:val="single" w:sz="4" w:space="4" w:color="FFFFFF"/>
        </w:pBdr>
        <w:tabs>
          <w:tab w:val="right" w:pos="9070"/>
        </w:tabs>
        <w:suppressAutoHyphens/>
        <w:spacing w:before="480"/>
        <w:jc w:val="right"/>
        <w:outlineLvl w:val="1"/>
        <w:rPr>
          <w:rFonts w:ascii="Calibri" w:hAnsi="Calibri" w:cs="Times New Roman"/>
          <w:smallCaps/>
          <w:color w:val="005297"/>
          <w:sz w:val="28"/>
        </w:rPr>
      </w:pPr>
      <w:r w:rsidRPr="004D4A50">
        <w:rPr>
          <w:rFonts w:ascii="Calibri" w:hAnsi="Calibri" w:cs="Times New Roman"/>
          <w:b/>
          <w:smallCaps/>
          <w:color w:val="005297"/>
          <w:sz w:val="28"/>
        </w:rPr>
        <w:t>CARREFOUR</w:t>
      </w:r>
      <w:r w:rsidRPr="004D4A50">
        <w:rPr>
          <w:rFonts w:ascii="Calibri" w:hAnsi="Calibri" w:cs="Times New Roman"/>
          <w:b/>
          <w:smallCaps/>
          <w:color w:val="005297"/>
          <w:sz w:val="28"/>
        </w:rPr>
        <w:tab/>
      </w:r>
      <w:r w:rsidRPr="004D4A50">
        <w:rPr>
          <w:rFonts w:ascii="Calibri" w:hAnsi="Calibri" w:cs="Times New Roman"/>
          <w:smallCaps/>
          <w:color w:val="005297"/>
          <w:sz w:val="28"/>
        </w:rPr>
        <w:t>Juillet 2014 - Novembre 2014</w:t>
      </w:r>
    </w:p>
    <w:p w14:paraId="2422F1B4" w14:textId="77777777" w:rsidR="004D4A50" w:rsidRPr="004D4A50" w:rsidRDefault="004D4A50" w:rsidP="004D4A50">
      <w:pPr>
        <w:keepNext/>
        <w:keepLines/>
        <w:pBdr>
          <w:bottom w:val="single" w:sz="4" w:space="1" w:color="808080"/>
          <w:right w:val="single" w:sz="4" w:space="4" w:color="FFFFFF"/>
        </w:pBdr>
        <w:suppressAutoHyphens/>
        <w:spacing w:after="240"/>
        <w:contextualSpacing/>
        <w:outlineLvl w:val="2"/>
        <w:rPr>
          <w:rFonts w:ascii="Calibri" w:hAnsi="Calibri" w:cs="Times New Roman"/>
          <w:i/>
          <w:color w:val="005297"/>
          <w:sz w:val="24"/>
        </w:rPr>
      </w:pPr>
      <w:proofErr w:type="spellStart"/>
      <w:r w:rsidRPr="004D4A50">
        <w:rPr>
          <w:rFonts w:ascii="Calibri" w:hAnsi="Calibri" w:cs="Times New Roman"/>
          <w:i/>
          <w:color w:val="005297"/>
          <w:sz w:val="24"/>
        </w:rPr>
        <w:t>Ingenieur</w:t>
      </w:r>
      <w:proofErr w:type="spellEnd"/>
      <w:r w:rsidRPr="004D4A50">
        <w:rPr>
          <w:rFonts w:ascii="Calibri" w:hAnsi="Calibri" w:cs="Times New Roman"/>
          <w:i/>
          <w:color w:val="005297"/>
          <w:sz w:val="24"/>
        </w:rPr>
        <w:t xml:space="preserve"> Technologies De L'information</w:t>
      </w:r>
    </w:p>
    <w:p w14:paraId="6B9F518B" w14:textId="6037B99D" w:rsidR="004D4A50" w:rsidRPr="004D4A50" w:rsidRDefault="004D4A50" w:rsidP="004D4A50">
      <w:pPr>
        <w:numPr>
          <w:ilvl w:val="12"/>
          <w:numId w:val="2"/>
        </w:numPr>
        <w:tabs>
          <w:tab w:val="clear" w:pos="360"/>
        </w:tabs>
        <w:jc w:val="left"/>
        <w:outlineLvl w:val="3"/>
        <w:rPr>
          <w:rFonts w:ascii="Calibri" w:hAnsi="Calibri" w:cs="Calibri"/>
          <w:b/>
          <w:bCs/>
          <w:caps/>
          <w:color w:val="005297"/>
        </w:rPr>
      </w:pPr>
    </w:p>
    <w:p w14:paraId="5A082274" w14:textId="77777777" w:rsidR="004D4A50" w:rsidRPr="004D4A50" w:rsidRDefault="004D4A50" w:rsidP="004D4A50">
      <w:pPr>
        <w:spacing w:line="276" w:lineRule="auto"/>
        <w:jc w:val="left"/>
        <w:rPr>
          <w:rFonts w:ascii="Calibri" w:eastAsia="Calibri" w:hAnsi="Calibri" w:cs="Times New Roman"/>
          <w:bCs/>
          <w:szCs w:val="22"/>
        </w:rPr>
      </w:pPr>
      <w:r w:rsidRPr="004D4A50">
        <w:rPr>
          <w:rFonts w:ascii="Calibri" w:eastAsia="Calibri" w:hAnsi="Calibri" w:cs="Times New Roman"/>
          <w:bCs/>
          <w:szCs w:val="22"/>
        </w:rPr>
        <w:t>Contexte : Dans les locaux de CGI, en centre de service pour CARREFOUR, dans le cadre de la TMA Base Commerciale Centralisée.</w:t>
      </w:r>
    </w:p>
    <w:p w14:paraId="642A3F40" w14:textId="77777777" w:rsidR="00426EE2" w:rsidRPr="004D4A50" w:rsidRDefault="00426EE2" w:rsidP="00426EE2">
      <w:pPr>
        <w:spacing w:line="276" w:lineRule="auto"/>
        <w:jc w:val="left"/>
        <w:rPr>
          <w:rFonts w:ascii="Calibri" w:eastAsia="Calibri" w:hAnsi="Calibri" w:cs="Times New Roman"/>
          <w:bCs/>
          <w:szCs w:val="22"/>
        </w:rPr>
      </w:pPr>
      <w:r>
        <w:rPr>
          <w:rFonts w:ascii="Calibri" w:eastAsia="Calibri" w:hAnsi="Calibri" w:cs="Times New Roman"/>
          <w:bCs/>
          <w:szCs w:val="22"/>
        </w:rPr>
        <w:t>Taches :</w:t>
      </w:r>
    </w:p>
    <w:p w14:paraId="051E97C8"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Maintenances évolutive (Batch)</w:t>
      </w:r>
    </w:p>
    <w:p w14:paraId="01B18CC1"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Tests unitaires</w:t>
      </w:r>
    </w:p>
    <w:p w14:paraId="13718B54"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Rédaction des dossiers d'exploitation</w:t>
      </w:r>
    </w:p>
    <w:p w14:paraId="05FAC660" w14:textId="52D4A404" w:rsidR="004D4A50" w:rsidRPr="004D4A50" w:rsidRDefault="004D4A50" w:rsidP="004D4A50">
      <w:pPr>
        <w:numPr>
          <w:ilvl w:val="12"/>
          <w:numId w:val="2"/>
        </w:numPr>
        <w:tabs>
          <w:tab w:val="clear" w:pos="360"/>
        </w:tabs>
        <w:jc w:val="left"/>
        <w:outlineLvl w:val="3"/>
        <w:rPr>
          <w:rFonts w:ascii="Calibri" w:hAnsi="Calibri" w:cs="Calibri"/>
          <w:b/>
          <w:bCs/>
          <w:caps/>
          <w:color w:val="005297"/>
          <w:lang w:val="en-US"/>
        </w:rPr>
      </w:pPr>
      <w:r w:rsidRPr="004D4A50">
        <w:rPr>
          <w:rFonts w:ascii="Calibri" w:hAnsi="Calibri" w:cs="Calibri"/>
          <w:b/>
          <w:bCs/>
          <w:caps/>
          <w:color w:val="005297"/>
        </w:rPr>
        <w:br/>
      </w:r>
      <w:r w:rsidRPr="004D4A50">
        <w:rPr>
          <w:rFonts w:ascii="Calibri" w:hAnsi="Calibri" w:cs="Calibri"/>
          <w:b/>
          <w:bCs/>
          <w:caps/>
          <w:color w:val="005297"/>
          <w:lang w:val="en-US"/>
        </w:rPr>
        <w:t xml:space="preserve">Environnement </w:t>
      </w:r>
      <w:r w:rsidR="005B65CC" w:rsidRPr="004D4A50">
        <w:rPr>
          <w:rFonts w:ascii="Calibri" w:hAnsi="Calibri" w:cs="Calibri"/>
          <w:b/>
          <w:bCs/>
          <w:caps/>
          <w:color w:val="005297"/>
          <w:lang w:val="en-US"/>
        </w:rPr>
        <w:t>TECHNIQUE:</w:t>
      </w:r>
    </w:p>
    <w:p w14:paraId="0099057B" w14:textId="77777777" w:rsidR="004D4A50" w:rsidRPr="004D4A50" w:rsidRDefault="004D4A50" w:rsidP="004D4A50">
      <w:pPr>
        <w:suppressAutoHyphens/>
        <w:spacing w:before="60" w:after="60" w:line="220" w:lineRule="exact"/>
        <w:ind w:left="360" w:hanging="360"/>
        <w:jc w:val="left"/>
        <w:rPr>
          <w:rFonts w:ascii="Calibri" w:hAnsi="Calibri" w:cs="Calibri"/>
          <w:lang w:val="en-US" w:eastAsia="ar-SA"/>
        </w:rPr>
      </w:pPr>
      <w:r w:rsidRPr="004D4A50">
        <w:rPr>
          <w:rFonts w:ascii="Calibri" w:hAnsi="Calibri" w:cs="Times New Roman"/>
          <w:lang w:val="en-US"/>
        </w:rPr>
        <w:t>Z/OS MVS, COBOL, PACBASE, IMS, DB2, SQL, XML, TSO/ISPF, JCL, QUALITY CENTER, PACK OFFICE</w:t>
      </w:r>
    </w:p>
    <w:p w14:paraId="0973E06E" w14:textId="77777777" w:rsidR="004D4A50" w:rsidRPr="004D4A50" w:rsidRDefault="004D4A50" w:rsidP="004D4A50">
      <w:pPr>
        <w:suppressAutoHyphens/>
        <w:spacing w:before="60" w:after="60" w:line="220" w:lineRule="exact"/>
        <w:jc w:val="left"/>
        <w:rPr>
          <w:rFonts w:ascii="Calibri" w:hAnsi="Calibri" w:cs="Times New Roman"/>
          <w:lang w:val="en-GB"/>
        </w:rPr>
      </w:pPr>
    </w:p>
    <w:p w14:paraId="3D759DE6" w14:textId="77777777" w:rsidR="004D4A50" w:rsidRPr="004D4A50" w:rsidRDefault="004D4A50" w:rsidP="004D4A50">
      <w:pPr>
        <w:suppressAutoHyphens/>
        <w:spacing w:before="60" w:after="60" w:line="220" w:lineRule="exact"/>
        <w:jc w:val="left"/>
        <w:rPr>
          <w:rFonts w:ascii="Calibri" w:hAnsi="Calibri" w:cs="Times New Roman"/>
          <w:lang w:val="en-US"/>
        </w:rPr>
      </w:pPr>
    </w:p>
    <w:p w14:paraId="64375FE6" w14:textId="77777777" w:rsidR="004D4A50" w:rsidRPr="004D4A50" w:rsidRDefault="004D4A50" w:rsidP="004D4A50">
      <w:pPr>
        <w:keepNext/>
        <w:keepLines/>
        <w:pBdr>
          <w:top w:val="single" w:sz="24" w:space="1" w:color="005297"/>
          <w:right w:val="single" w:sz="4" w:space="4" w:color="FFFFFF"/>
        </w:pBdr>
        <w:tabs>
          <w:tab w:val="right" w:pos="9070"/>
        </w:tabs>
        <w:suppressAutoHyphens/>
        <w:spacing w:before="480"/>
        <w:jc w:val="right"/>
        <w:outlineLvl w:val="1"/>
        <w:rPr>
          <w:rFonts w:ascii="Calibri" w:hAnsi="Calibri" w:cs="Times New Roman"/>
          <w:smallCaps/>
          <w:color w:val="005297"/>
          <w:sz w:val="28"/>
        </w:rPr>
      </w:pPr>
      <w:r w:rsidRPr="004D4A50">
        <w:rPr>
          <w:rFonts w:ascii="Calibri" w:hAnsi="Calibri" w:cs="Times New Roman"/>
          <w:b/>
          <w:smallCaps/>
          <w:color w:val="005297"/>
          <w:sz w:val="28"/>
        </w:rPr>
        <w:t>BNP PARIBAS</w:t>
      </w:r>
      <w:r w:rsidRPr="004D4A50">
        <w:rPr>
          <w:rFonts w:ascii="Calibri" w:hAnsi="Calibri" w:cs="Times New Roman"/>
          <w:b/>
          <w:smallCaps/>
          <w:color w:val="005297"/>
          <w:sz w:val="28"/>
        </w:rPr>
        <w:tab/>
      </w:r>
      <w:r w:rsidRPr="004D4A50">
        <w:rPr>
          <w:rFonts w:ascii="Calibri" w:hAnsi="Calibri" w:cs="Times New Roman"/>
          <w:smallCaps/>
          <w:color w:val="005297"/>
          <w:sz w:val="28"/>
        </w:rPr>
        <w:t>Juin 2013 - Février 2014</w:t>
      </w:r>
    </w:p>
    <w:p w14:paraId="3B66ECE5" w14:textId="77777777" w:rsidR="004D4A50" w:rsidRPr="004D4A50" w:rsidRDefault="004D4A50" w:rsidP="004D4A50">
      <w:pPr>
        <w:keepNext/>
        <w:keepLines/>
        <w:pBdr>
          <w:bottom w:val="single" w:sz="4" w:space="1" w:color="808080"/>
          <w:right w:val="single" w:sz="4" w:space="4" w:color="FFFFFF"/>
        </w:pBdr>
        <w:suppressAutoHyphens/>
        <w:spacing w:after="240"/>
        <w:contextualSpacing/>
        <w:outlineLvl w:val="2"/>
        <w:rPr>
          <w:rFonts w:ascii="Calibri" w:hAnsi="Calibri" w:cs="Times New Roman"/>
          <w:i/>
          <w:color w:val="005297"/>
          <w:sz w:val="24"/>
        </w:rPr>
      </w:pPr>
      <w:proofErr w:type="spellStart"/>
      <w:r w:rsidRPr="004D4A50">
        <w:rPr>
          <w:rFonts w:ascii="Calibri" w:hAnsi="Calibri" w:cs="Times New Roman"/>
          <w:i/>
          <w:color w:val="005297"/>
          <w:sz w:val="24"/>
        </w:rPr>
        <w:t>Ingenieur</w:t>
      </w:r>
      <w:proofErr w:type="spellEnd"/>
      <w:r w:rsidRPr="004D4A50">
        <w:rPr>
          <w:rFonts w:ascii="Calibri" w:hAnsi="Calibri" w:cs="Times New Roman"/>
          <w:i/>
          <w:color w:val="005297"/>
          <w:sz w:val="24"/>
        </w:rPr>
        <w:t xml:space="preserve"> Etudes Et </w:t>
      </w:r>
      <w:proofErr w:type="spellStart"/>
      <w:r w:rsidRPr="004D4A50">
        <w:rPr>
          <w:rFonts w:ascii="Calibri" w:hAnsi="Calibri" w:cs="Times New Roman"/>
          <w:i/>
          <w:color w:val="005297"/>
          <w:sz w:val="24"/>
        </w:rPr>
        <w:t>Developpement</w:t>
      </w:r>
      <w:proofErr w:type="spellEnd"/>
    </w:p>
    <w:p w14:paraId="769AEE12" w14:textId="54D898B8" w:rsidR="004D4A50" w:rsidRPr="004D4A50" w:rsidRDefault="004D4A50" w:rsidP="004D4A50">
      <w:pPr>
        <w:numPr>
          <w:ilvl w:val="12"/>
          <w:numId w:val="2"/>
        </w:numPr>
        <w:tabs>
          <w:tab w:val="clear" w:pos="360"/>
        </w:tabs>
        <w:jc w:val="left"/>
        <w:outlineLvl w:val="3"/>
        <w:rPr>
          <w:rFonts w:ascii="Calibri" w:hAnsi="Calibri" w:cs="Calibri"/>
          <w:b/>
          <w:bCs/>
          <w:caps/>
          <w:color w:val="005297"/>
        </w:rPr>
      </w:pPr>
    </w:p>
    <w:p w14:paraId="30AC236C" w14:textId="77777777" w:rsidR="004D4A50" w:rsidRPr="004D4A50" w:rsidRDefault="004D4A50" w:rsidP="004D4A50">
      <w:pPr>
        <w:spacing w:line="276" w:lineRule="auto"/>
        <w:jc w:val="left"/>
        <w:rPr>
          <w:rFonts w:ascii="Calibri" w:eastAsia="Calibri" w:hAnsi="Calibri" w:cs="Times New Roman"/>
          <w:bCs/>
          <w:szCs w:val="22"/>
        </w:rPr>
      </w:pPr>
      <w:r w:rsidRPr="004D4A50">
        <w:rPr>
          <w:rFonts w:ascii="Calibri" w:eastAsia="Calibri" w:hAnsi="Calibri" w:cs="Times New Roman"/>
          <w:bCs/>
          <w:szCs w:val="22"/>
        </w:rPr>
        <w:t xml:space="preserve">Contexte : Dans les locaux d'INFOTEL, en centre de service pour le client BNP Paribas, dans le cadre de la TMA BDDF (Banque de Détail) qui gère les </w:t>
      </w:r>
      <w:proofErr w:type="spellStart"/>
      <w:r w:rsidRPr="004D4A50">
        <w:rPr>
          <w:rFonts w:ascii="Calibri" w:eastAsia="Calibri" w:hAnsi="Calibri" w:cs="Times New Roman"/>
          <w:bCs/>
          <w:szCs w:val="22"/>
        </w:rPr>
        <w:t>batchs</w:t>
      </w:r>
      <w:proofErr w:type="spellEnd"/>
      <w:r w:rsidRPr="004D4A50">
        <w:rPr>
          <w:rFonts w:ascii="Calibri" w:eastAsia="Calibri" w:hAnsi="Calibri" w:cs="Times New Roman"/>
          <w:bCs/>
          <w:szCs w:val="22"/>
        </w:rPr>
        <w:t xml:space="preserve"> télématiques, le service de gestion télématique et le noyau comptable.</w:t>
      </w:r>
    </w:p>
    <w:p w14:paraId="3C52B8D5" w14:textId="77777777" w:rsidR="00426EE2" w:rsidRPr="004D4A50" w:rsidRDefault="00426EE2" w:rsidP="00426EE2">
      <w:pPr>
        <w:spacing w:line="276" w:lineRule="auto"/>
        <w:jc w:val="left"/>
        <w:rPr>
          <w:rFonts w:ascii="Calibri" w:eastAsia="Calibri" w:hAnsi="Calibri" w:cs="Times New Roman"/>
          <w:bCs/>
          <w:szCs w:val="22"/>
        </w:rPr>
      </w:pPr>
      <w:r>
        <w:rPr>
          <w:rFonts w:ascii="Calibri" w:eastAsia="Calibri" w:hAnsi="Calibri" w:cs="Times New Roman"/>
          <w:bCs/>
          <w:szCs w:val="22"/>
        </w:rPr>
        <w:t>Taches :</w:t>
      </w:r>
    </w:p>
    <w:p w14:paraId="56D7BBE0"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Maintenance corrective et évolutive</w:t>
      </w:r>
    </w:p>
    <w:p w14:paraId="2D4F71D1"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lastRenderedPageBreak/>
        <w:t>Tests unitaires</w:t>
      </w:r>
    </w:p>
    <w:p w14:paraId="5BCE38EA"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Tests d'intégration</w:t>
      </w:r>
    </w:p>
    <w:p w14:paraId="116A489F"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Rédaction des dossiers d'exploitation</w:t>
      </w:r>
    </w:p>
    <w:p w14:paraId="3570A68C" w14:textId="77777777" w:rsidR="004D4A50" w:rsidRPr="004D4A50" w:rsidRDefault="004D4A50" w:rsidP="004D4A50">
      <w:pPr>
        <w:suppressAutoHyphens/>
        <w:spacing w:before="60" w:after="60" w:line="220" w:lineRule="exact"/>
        <w:ind w:left="360" w:hanging="360"/>
        <w:jc w:val="left"/>
        <w:rPr>
          <w:rFonts w:ascii="Calibri" w:hAnsi="Calibri" w:cs="Calibri"/>
          <w:lang w:val="en-US" w:eastAsia="ar-SA"/>
        </w:rPr>
      </w:pPr>
      <w:proofErr w:type="spellStart"/>
      <w:r w:rsidRPr="004D4A50">
        <w:rPr>
          <w:rFonts w:ascii="Calibri" w:hAnsi="Calibri" w:cs="Times New Roman"/>
          <w:bCs/>
          <w:lang w:val="en-US"/>
        </w:rPr>
        <w:t>Suivi</w:t>
      </w:r>
      <w:proofErr w:type="spellEnd"/>
      <w:r w:rsidRPr="004D4A50">
        <w:rPr>
          <w:rFonts w:ascii="Calibri" w:hAnsi="Calibri" w:cs="Times New Roman"/>
          <w:bCs/>
          <w:lang w:val="en-US"/>
        </w:rPr>
        <w:t xml:space="preserve"> de production</w:t>
      </w:r>
    </w:p>
    <w:p w14:paraId="3DB217D6" w14:textId="4D912743" w:rsidR="004D4A50" w:rsidRPr="004D4A50" w:rsidRDefault="004D4A50" w:rsidP="004D4A50">
      <w:pPr>
        <w:numPr>
          <w:ilvl w:val="12"/>
          <w:numId w:val="2"/>
        </w:numPr>
        <w:tabs>
          <w:tab w:val="clear" w:pos="360"/>
        </w:tabs>
        <w:jc w:val="left"/>
        <w:outlineLvl w:val="3"/>
        <w:rPr>
          <w:rFonts w:ascii="Calibri" w:hAnsi="Calibri" w:cs="Calibri"/>
          <w:b/>
          <w:bCs/>
          <w:caps/>
          <w:color w:val="005297"/>
          <w:lang w:val="en-US"/>
        </w:rPr>
      </w:pPr>
      <w:r w:rsidRPr="004D4A50">
        <w:rPr>
          <w:rFonts w:ascii="Calibri" w:hAnsi="Calibri" w:cs="Calibri"/>
          <w:b/>
          <w:bCs/>
          <w:caps/>
          <w:color w:val="005297"/>
        </w:rPr>
        <w:br/>
      </w:r>
      <w:r w:rsidRPr="004D4A50">
        <w:rPr>
          <w:rFonts w:ascii="Calibri" w:hAnsi="Calibri" w:cs="Calibri"/>
          <w:b/>
          <w:bCs/>
          <w:caps/>
          <w:color w:val="005297"/>
          <w:lang w:val="en-US"/>
        </w:rPr>
        <w:t xml:space="preserve">Environnement </w:t>
      </w:r>
      <w:r w:rsidR="005B65CC" w:rsidRPr="004D4A50">
        <w:rPr>
          <w:rFonts w:ascii="Calibri" w:hAnsi="Calibri" w:cs="Calibri"/>
          <w:b/>
          <w:bCs/>
          <w:caps/>
          <w:color w:val="005297"/>
          <w:lang w:val="en-US"/>
        </w:rPr>
        <w:t>TECHNIQUE:</w:t>
      </w:r>
    </w:p>
    <w:p w14:paraId="551353B2" w14:textId="65F565BA" w:rsidR="004D4A50" w:rsidRPr="004D4A50" w:rsidRDefault="004D4A50" w:rsidP="004D4A50">
      <w:pPr>
        <w:suppressAutoHyphens/>
        <w:spacing w:before="60" w:after="60" w:line="220" w:lineRule="exact"/>
        <w:ind w:left="360" w:hanging="360"/>
        <w:jc w:val="left"/>
        <w:rPr>
          <w:rFonts w:ascii="Calibri" w:hAnsi="Calibri" w:cs="Calibri"/>
          <w:lang w:val="en-US" w:eastAsia="ar-SA"/>
        </w:rPr>
      </w:pPr>
      <w:r w:rsidRPr="004D4A50">
        <w:rPr>
          <w:rFonts w:ascii="Calibri" w:hAnsi="Calibri" w:cs="Times New Roman"/>
          <w:lang w:val="en-US"/>
        </w:rPr>
        <w:t>Z/OS MVS, COBOL, IMS, DB2, SQL, XML, TSO/ISPF, JCL, SPITAB, SDSF, ENDEVOR, PACK OFFICE, LOTUS NOTES</w:t>
      </w:r>
    </w:p>
    <w:p w14:paraId="617EAB54" w14:textId="77777777" w:rsidR="004D4A50" w:rsidRPr="004D4A50" w:rsidRDefault="004D4A50" w:rsidP="004D4A50">
      <w:pPr>
        <w:keepNext/>
        <w:keepLines/>
        <w:pBdr>
          <w:top w:val="single" w:sz="24" w:space="1" w:color="005297"/>
          <w:right w:val="single" w:sz="4" w:space="4" w:color="FFFFFF"/>
        </w:pBdr>
        <w:tabs>
          <w:tab w:val="right" w:pos="9070"/>
        </w:tabs>
        <w:suppressAutoHyphens/>
        <w:spacing w:before="480"/>
        <w:jc w:val="right"/>
        <w:outlineLvl w:val="1"/>
        <w:rPr>
          <w:rFonts w:ascii="Calibri" w:hAnsi="Calibri" w:cs="Times New Roman"/>
          <w:smallCaps/>
          <w:color w:val="005297"/>
          <w:sz w:val="28"/>
        </w:rPr>
      </w:pPr>
      <w:r w:rsidRPr="004D4A50">
        <w:rPr>
          <w:rFonts w:ascii="Calibri" w:hAnsi="Calibri" w:cs="Times New Roman"/>
          <w:b/>
          <w:smallCaps/>
          <w:color w:val="005297"/>
          <w:sz w:val="28"/>
        </w:rPr>
        <w:t>KLESIA</w:t>
      </w:r>
      <w:r w:rsidRPr="004D4A50">
        <w:rPr>
          <w:rFonts w:ascii="Calibri" w:hAnsi="Calibri" w:cs="Times New Roman"/>
          <w:b/>
          <w:smallCaps/>
          <w:color w:val="005297"/>
          <w:sz w:val="28"/>
        </w:rPr>
        <w:tab/>
      </w:r>
      <w:r w:rsidRPr="004D4A50">
        <w:rPr>
          <w:rFonts w:ascii="Calibri" w:hAnsi="Calibri" w:cs="Times New Roman"/>
          <w:smallCaps/>
          <w:color w:val="005297"/>
          <w:sz w:val="28"/>
        </w:rPr>
        <w:t>Décembre 2012 - Juin 2013</w:t>
      </w:r>
    </w:p>
    <w:p w14:paraId="537FA349" w14:textId="77777777" w:rsidR="004D4A50" w:rsidRPr="004D4A50" w:rsidRDefault="004D4A50" w:rsidP="004D4A50">
      <w:pPr>
        <w:keepNext/>
        <w:keepLines/>
        <w:pBdr>
          <w:bottom w:val="single" w:sz="4" w:space="1" w:color="808080"/>
          <w:right w:val="single" w:sz="4" w:space="4" w:color="FFFFFF"/>
        </w:pBdr>
        <w:suppressAutoHyphens/>
        <w:spacing w:after="240"/>
        <w:contextualSpacing/>
        <w:outlineLvl w:val="2"/>
        <w:rPr>
          <w:rFonts w:ascii="Calibri" w:hAnsi="Calibri" w:cs="Times New Roman"/>
          <w:i/>
          <w:color w:val="005297"/>
          <w:sz w:val="24"/>
        </w:rPr>
      </w:pPr>
      <w:proofErr w:type="spellStart"/>
      <w:r w:rsidRPr="004D4A50">
        <w:rPr>
          <w:rFonts w:ascii="Calibri" w:hAnsi="Calibri" w:cs="Times New Roman"/>
          <w:i/>
          <w:color w:val="005297"/>
          <w:sz w:val="24"/>
        </w:rPr>
        <w:t>Ingenieur</w:t>
      </w:r>
      <w:proofErr w:type="spellEnd"/>
      <w:r w:rsidRPr="004D4A50">
        <w:rPr>
          <w:rFonts w:ascii="Calibri" w:hAnsi="Calibri" w:cs="Times New Roman"/>
          <w:i/>
          <w:color w:val="005297"/>
          <w:sz w:val="24"/>
        </w:rPr>
        <w:t xml:space="preserve"> Etudes Et </w:t>
      </w:r>
      <w:proofErr w:type="spellStart"/>
      <w:r w:rsidRPr="004D4A50">
        <w:rPr>
          <w:rFonts w:ascii="Calibri" w:hAnsi="Calibri" w:cs="Times New Roman"/>
          <w:i/>
          <w:color w:val="005297"/>
          <w:sz w:val="24"/>
        </w:rPr>
        <w:t>Developpement</w:t>
      </w:r>
      <w:proofErr w:type="spellEnd"/>
    </w:p>
    <w:p w14:paraId="62A80554" w14:textId="1467BF23" w:rsidR="004D4A50" w:rsidRPr="004D4A50" w:rsidRDefault="004D4A50" w:rsidP="004D4A50">
      <w:pPr>
        <w:numPr>
          <w:ilvl w:val="12"/>
          <w:numId w:val="2"/>
        </w:numPr>
        <w:tabs>
          <w:tab w:val="clear" w:pos="360"/>
        </w:tabs>
        <w:jc w:val="left"/>
        <w:outlineLvl w:val="3"/>
        <w:rPr>
          <w:rFonts w:ascii="Calibri" w:hAnsi="Calibri" w:cs="Calibri"/>
          <w:b/>
          <w:bCs/>
          <w:caps/>
          <w:color w:val="005297"/>
        </w:rPr>
      </w:pPr>
    </w:p>
    <w:p w14:paraId="62E1513D" w14:textId="77777777" w:rsidR="004D4A50" w:rsidRPr="004D4A50" w:rsidRDefault="004D4A50" w:rsidP="004D4A50">
      <w:pPr>
        <w:spacing w:line="276" w:lineRule="auto"/>
        <w:jc w:val="left"/>
        <w:rPr>
          <w:rFonts w:ascii="Calibri" w:eastAsia="Calibri" w:hAnsi="Calibri" w:cs="Times New Roman"/>
          <w:bCs/>
          <w:szCs w:val="22"/>
        </w:rPr>
      </w:pPr>
      <w:r w:rsidRPr="004D4A50">
        <w:rPr>
          <w:rFonts w:ascii="Calibri" w:eastAsia="Calibri" w:hAnsi="Calibri" w:cs="Times New Roman"/>
          <w:bCs/>
          <w:szCs w:val="22"/>
        </w:rPr>
        <w:t>Contexte : Dans les locaux d'INFOTEL, en centre de service pour le client KLESIA, dans le cadre de la TMA Gestion des contrats prévoyance et retraite.</w:t>
      </w:r>
    </w:p>
    <w:p w14:paraId="1BD85D3A" w14:textId="77777777" w:rsidR="00426EE2" w:rsidRPr="004D4A50" w:rsidRDefault="00426EE2" w:rsidP="00426EE2">
      <w:pPr>
        <w:spacing w:line="276" w:lineRule="auto"/>
        <w:jc w:val="left"/>
        <w:rPr>
          <w:rFonts w:ascii="Calibri" w:eastAsia="Calibri" w:hAnsi="Calibri" w:cs="Times New Roman"/>
          <w:bCs/>
          <w:szCs w:val="22"/>
        </w:rPr>
      </w:pPr>
      <w:r>
        <w:rPr>
          <w:rFonts w:ascii="Calibri" w:eastAsia="Calibri" w:hAnsi="Calibri" w:cs="Times New Roman"/>
          <w:bCs/>
          <w:szCs w:val="22"/>
        </w:rPr>
        <w:t>Taches :</w:t>
      </w:r>
    </w:p>
    <w:p w14:paraId="78F6764F"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Maintenance évolutive (Batch)</w:t>
      </w:r>
    </w:p>
    <w:p w14:paraId="2225BD25"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Tests unitaires</w:t>
      </w:r>
    </w:p>
    <w:p w14:paraId="1CD60571"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Rédaction des dossiers d'exploitation</w:t>
      </w:r>
    </w:p>
    <w:p w14:paraId="599B8116" w14:textId="77777777" w:rsidR="004D4A50" w:rsidRPr="004D4A50" w:rsidRDefault="004D4A50" w:rsidP="004D4A50">
      <w:pPr>
        <w:numPr>
          <w:ilvl w:val="12"/>
          <w:numId w:val="2"/>
        </w:numPr>
        <w:tabs>
          <w:tab w:val="clear" w:pos="360"/>
        </w:tabs>
        <w:jc w:val="left"/>
        <w:outlineLvl w:val="3"/>
        <w:rPr>
          <w:rFonts w:ascii="Calibri" w:hAnsi="Calibri" w:cs="Calibri"/>
          <w:b/>
          <w:bCs/>
          <w:caps/>
          <w:color w:val="005297"/>
          <w:lang w:val="en-US"/>
        </w:rPr>
      </w:pPr>
      <w:r w:rsidRPr="004D4A50">
        <w:rPr>
          <w:rFonts w:ascii="Calibri" w:hAnsi="Calibri" w:cs="Calibri"/>
          <w:b/>
          <w:bCs/>
          <w:caps/>
          <w:color w:val="005297"/>
        </w:rPr>
        <w:br/>
      </w:r>
      <w:r w:rsidRPr="004D4A50">
        <w:rPr>
          <w:rFonts w:ascii="Calibri" w:hAnsi="Calibri" w:cs="Calibri"/>
          <w:b/>
          <w:bCs/>
          <w:caps/>
          <w:color w:val="005297"/>
          <w:lang w:val="en-US"/>
        </w:rPr>
        <w:t xml:space="preserve">Environnement </w:t>
      </w:r>
      <w:proofErr w:type="gramStart"/>
      <w:r w:rsidRPr="004D4A50">
        <w:rPr>
          <w:rFonts w:ascii="Calibri" w:hAnsi="Calibri" w:cs="Calibri"/>
          <w:b/>
          <w:bCs/>
          <w:caps/>
          <w:color w:val="005297"/>
          <w:lang w:val="en-US"/>
        </w:rPr>
        <w:t>technique :</w:t>
      </w:r>
      <w:proofErr w:type="gramEnd"/>
    </w:p>
    <w:p w14:paraId="3DB41C4F" w14:textId="77777777" w:rsidR="004D4A50" w:rsidRPr="004D4A50" w:rsidRDefault="004D4A50" w:rsidP="004D4A50">
      <w:pPr>
        <w:suppressAutoHyphens/>
        <w:spacing w:before="60" w:after="60" w:line="220" w:lineRule="exact"/>
        <w:ind w:left="360" w:hanging="360"/>
        <w:jc w:val="left"/>
        <w:rPr>
          <w:rFonts w:ascii="Calibri" w:hAnsi="Calibri" w:cs="Calibri"/>
          <w:lang w:val="en-US" w:eastAsia="ar-SA"/>
        </w:rPr>
      </w:pPr>
      <w:r w:rsidRPr="004D4A50">
        <w:rPr>
          <w:rFonts w:ascii="Calibri" w:hAnsi="Calibri" w:cs="Times New Roman"/>
          <w:lang w:val="en-US"/>
        </w:rPr>
        <w:t>Z/OS MVS, COBOL, DB2, SQL, TSO/ISPF, JCL, PACK OFFICE</w:t>
      </w:r>
    </w:p>
    <w:p w14:paraId="69B1A9EF" w14:textId="77777777" w:rsidR="004D4A50" w:rsidRPr="004D4A50" w:rsidRDefault="004D4A50" w:rsidP="004D4A50">
      <w:pPr>
        <w:suppressAutoHyphens/>
        <w:spacing w:before="60" w:after="60" w:line="220" w:lineRule="exact"/>
        <w:jc w:val="left"/>
        <w:rPr>
          <w:rFonts w:ascii="Calibri" w:hAnsi="Calibri" w:cs="Times New Roman"/>
          <w:lang w:val="en-US"/>
        </w:rPr>
      </w:pPr>
    </w:p>
    <w:p w14:paraId="5FD136B3" w14:textId="77777777" w:rsidR="004D4A50" w:rsidRPr="004D4A50" w:rsidRDefault="004D4A50" w:rsidP="004D4A50">
      <w:pPr>
        <w:keepNext/>
        <w:keepLines/>
        <w:pBdr>
          <w:top w:val="single" w:sz="24" w:space="1" w:color="005297"/>
          <w:right w:val="single" w:sz="4" w:space="4" w:color="FFFFFF"/>
        </w:pBdr>
        <w:tabs>
          <w:tab w:val="right" w:pos="9070"/>
        </w:tabs>
        <w:suppressAutoHyphens/>
        <w:spacing w:before="480"/>
        <w:jc w:val="right"/>
        <w:outlineLvl w:val="1"/>
        <w:rPr>
          <w:rFonts w:ascii="Calibri" w:hAnsi="Calibri" w:cs="Times New Roman"/>
          <w:smallCaps/>
          <w:color w:val="005297"/>
          <w:sz w:val="28"/>
        </w:rPr>
      </w:pPr>
      <w:r w:rsidRPr="004D4A50">
        <w:rPr>
          <w:rFonts w:ascii="Calibri" w:hAnsi="Calibri" w:cs="Times New Roman"/>
          <w:b/>
          <w:smallCaps/>
          <w:color w:val="005297"/>
          <w:sz w:val="28"/>
        </w:rPr>
        <w:t>BNP PARIBAS</w:t>
      </w:r>
      <w:r w:rsidRPr="004D4A50">
        <w:rPr>
          <w:rFonts w:ascii="Calibri" w:hAnsi="Calibri" w:cs="Times New Roman"/>
          <w:b/>
          <w:smallCaps/>
          <w:color w:val="005297"/>
          <w:sz w:val="28"/>
        </w:rPr>
        <w:tab/>
      </w:r>
      <w:r w:rsidRPr="004D4A50">
        <w:rPr>
          <w:rFonts w:ascii="Calibri" w:hAnsi="Calibri" w:cs="Times New Roman"/>
          <w:smallCaps/>
          <w:color w:val="005297"/>
          <w:sz w:val="28"/>
        </w:rPr>
        <w:t>Mars 2012 - Décembre 2012</w:t>
      </w:r>
    </w:p>
    <w:p w14:paraId="782C5B0C" w14:textId="77777777" w:rsidR="004D4A50" w:rsidRPr="004D4A50" w:rsidRDefault="004D4A50" w:rsidP="004D4A50">
      <w:pPr>
        <w:keepNext/>
        <w:keepLines/>
        <w:pBdr>
          <w:bottom w:val="single" w:sz="4" w:space="1" w:color="808080"/>
          <w:right w:val="single" w:sz="4" w:space="4" w:color="FFFFFF"/>
        </w:pBdr>
        <w:suppressAutoHyphens/>
        <w:spacing w:after="240"/>
        <w:contextualSpacing/>
        <w:outlineLvl w:val="2"/>
        <w:rPr>
          <w:rFonts w:ascii="Calibri" w:hAnsi="Calibri" w:cs="Times New Roman"/>
          <w:i/>
          <w:color w:val="005297"/>
          <w:sz w:val="24"/>
        </w:rPr>
      </w:pPr>
      <w:proofErr w:type="spellStart"/>
      <w:r w:rsidRPr="004D4A50">
        <w:rPr>
          <w:rFonts w:ascii="Calibri" w:hAnsi="Calibri" w:cs="Times New Roman"/>
          <w:i/>
          <w:color w:val="005297"/>
          <w:sz w:val="24"/>
        </w:rPr>
        <w:t>Ingenieur</w:t>
      </w:r>
      <w:proofErr w:type="spellEnd"/>
      <w:r w:rsidRPr="004D4A50">
        <w:rPr>
          <w:rFonts w:ascii="Calibri" w:hAnsi="Calibri" w:cs="Times New Roman"/>
          <w:i/>
          <w:color w:val="005297"/>
          <w:sz w:val="24"/>
        </w:rPr>
        <w:t xml:space="preserve"> Etudes Et </w:t>
      </w:r>
      <w:proofErr w:type="spellStart"/>
      <w:r w:rsidRPr="004D4A50">
        <w:rPr>
          <w:rFonts w:ascii="Calibri" w:hAnsi="Calibri" w:cs="Times New Roman"/>
          <w:i/>
          <w:color w:val="005297"/>
          <w:sz w:val="24"/>
        </w:rPr>
        <w:t>Developpement</w:t>
      </w:r>
      <w:proofErr w:type="spellEnd"/>
    </w:p>
    <w:p w14:paraId="58ADDC62" w14:textId="6B1C5197" w:rsidR="004D4A50" w:rsidRPr="004D4A50" w:rsidRDefault="004D4A50" w:rsidP="004D4A50">
      <w:pPr>
        <w:numPr>
          <w:ilvl w:val="12"/>
          <w:numId w:val="2"/>
        </w:numPr>
        <w:tabs>
          <w:tab w:val="clear" w:pos="360"/>
        </w:tabs>
        <w:jc w:val="left"/>
        <w:outlineLvl w:val="3"/>
        <w:rPr>
          <w:rFonts w:ascii="Calibri" w:hAnsi="Calibri" w:cs="Calibri"/>
          <w:b/>
          <w:bCs/>
          <w:caps/>
          <w:color w:val="005297"/>
        </w:rPr>
      </w:pPr>
    </w:p>
    <w:p w14:paraId="20EC93B7" w14:textId="77777777" w:rsidR="004D4A50" w:rsidRPr="004D4A50" w:rsidRDefault="004D4A50" w:rsidP="004D4A50">
      <w:pPr>
        <w:spacing w:line="276" w:lineRule="auto"/>
        <w:jc w:val="left"/>
        <w:rPr>
          <w:rFonts w:ascii="Calibri" w:eastAsia="Calibri" w:hAnsi="Calibri" w:cs="Times New Roman"/>
          <w:bCs/>
          <w:szCs w:val="22"/>
        </w:rPr>
      </w:pPr>
      <w:r w:rsidRPr="004D4A50">
        <w:rPr>
          <w:rFonts w:ascii="Calibri" w:eastAsia="Calibri" w:hAnsi="Calibri" w:cs="Times New Roman"/>
          <w:bCs/>
          <w:szCs w:val="22"/>
        </w:rPr>
        <w:t xml:space="preserve">Contexte : Dans les locaux d'INFOTEL, en centre de service pour le client BNP Paribas, dans le cadre de la TMA BDDF (Banque de Détail) qui gère les Contrats Télématiques, les </w:t>
      </w:r>
      <w:proofErr w:type="spellStart"/>
      <w:r w:rsidRPr="004D4A50">
        <w:rPr>
          <w:rFonts w:ascii="Calibri" w:eastAsia="Calibri" w:hAnsi="Calibri" w:cs="Times New Roman"/>
          <w:bCs/>
          <w:szCs w:val="22"/>
        </w:rPr>
        <w:t>Batchs</w:t>
      </w:r>
      <w:proofErr w:type="spellEnd"/>
      <w:r w:rsidRPr="004D4A50">
        <w:rPr>
          <w:rFonts w:ascii="Calibri" w:eastAsia="Calibri" w:hAnsi="Calibri" w:cs="Times New Roman"/>
          <w:bCs/>
          <w:szCs w:val="22"/>
        </w:rPr>
        <w:t xml:space="preserve"> Télématiques et le Service de Gestion Télématique.</w:t>
      </w:r>
    </w:p>
    <w:p w14:paraId="39AFCC09" w14:textId="77777777" w:rsidR="00426EE2" w:rsidRPr="004D4A50" w:rsidRDefault="00426EE2" w:rsidP="00426EE2">
      <w:pPr>
        <w:spacing w:line="276" w:lineRule="auto"/>
        <w:jc w:val="left"/>
        <w:rPr>
          <w:rFonts w:ascii="Calibri" w:eastAsia="Calibri" w:hAnsi="Calibri" w:cs="Times New Roman"/>
          <w:bCs/>
          <w:szCs w:val="22"/>
        </w:rPr>
      </w:pPr>
      <w:r>
        <w:rPr>
          <w:rFonts w:ascii="Calibri" w:eastAsia="Calibri" w:hAnsi="Calibri" w:cs="Times New Roman"/>
          <w:bCs/>
          <w:szCs w:val="22"/>
        </w:rPr>
        <w:t>Taches :</w:t>
      </w:r>
    </w:p>
    <w:p w14:paraId="2EEB8D7A"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Maintenance corrective et évolutive (Batch)</w:t>
      </w:r>
    </w:p>
    <w:p w14:paraId="1D9F4B6D"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Tests unitaires</w:t>
      </w:r>
    </w:p>
    <w:p w14:paraId="031D60BB"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Tests d'intégration</w:t>
      </w:r>
    </w:p>
    <w:p w14:paraId="19148807"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Rédaction des dossiers d'exploitation</w:t>
      </w:r>
    </w:p>
    <w:p w14:paraId="43B340D3" w14:textId="77777777" w:rsidR="004D4A50" w:rsidRPr="004D4A50" w:rsidRDefault="004D4A50" w:rsidP="004D4A50">
      <w:pPr>
        <w:suppressAutoHyphens/>
        <w:spacing w:before="60" w:after="60" w:line="220" w:lineRule="exact"/>
        <w:ind w:left="360" w:hanging="360"/>
        <w:jc w:val="left"/>
        <w:rPr>
          <w:rFonts w:ascii="Calibri" w:hAnsi="Calibri" w:cs="Calibri"/>
          <w:lang w:val="en-US" w:eastAsia="ar-SA"/>
        </w:rPr>
      </w:pPr>
      <w:proofErr w:type="spellStart"/>
      <w:r w:rsidRPr="004D4A50">
        <w:rPr>
          <w:rFonts w:ascii="Calibri" w:hAnsi="Calibri" w:cs="Times New Roman"/>
          <w:bCs/>
          <w:lang w:val="en-US"/>
        </w:rPr>
        <w:t>Suivi</w:t>
      </w:r>
      <w:proofErr w:type="spellEnd"/>
      <w:r w:rsidRPr="004D4A50">
        <w:rPr>
          <w:rFonts w:ascii="Calibri" w:hAnsi="Calibri" w:cs="Times New Roman"/>
          <w:bCs/>
          <w:lang w:val="en-US"/>
        </w:rPr>
        <w:t xml:space="preserve"> de production</w:t>
      </w:r>
    </w:p>
    <w:p w14:paraId="4ECAA5AF" w14:textId="77777777" w:rsidR="004D4A50" w:rsidRPr="004D4A50" w:rsidRDefault="004D4A50" w:rsidP="004D4A50">
      <w:pPr>
        <w:numPr>
          <w:ilvl w:val="12"/>
          <w:numId w:val="2"/>
        </w:numPr>
        <w:tabs>
          <w:tab w:val="clear" w:pos="360"/>
        </w:tabs>
        <w:jc w:val="left"/>
        <w:outlineLvl w:val="3"/>
        <w:rPr>
          <w:rFonts w:ascii="Calibri" w:hAnsi="Calibri" w:cs="Calibri"/>
          <w:b/>
          <w:bCs/>
          <w:caps/>
          <w:color w:val="005297"/>
          <w:lang w:val="en-US"/>
        </w:rPr>
      </w:pPr>
      <w:r w:rsidRPr="004D4A50">
        <w:rPr>
          <w:rFonts w:ascii="Calibri" w:hAnsi="Calibri" w:cs="Calibri"/>
          <w:b/>
          <w:bCs/>
          <w:caps/>
          <w:color w:val="005297"/>
        </w:rPr>
        <w:br/>
      </w:r>
      <w:r w:rsidRPr="004D4A50">
        <w:rPr>
          <w:rFonts w:ascii="Calibri" w:hAnsi="Calibri" w:cs="Calibri"/>
          <w:b/>
          <w:bCs/>
          <w:caps/>
          <w:color w:val="005297"/>
          <w:lang w:val="en-US"/>
        </w:rPr>
        <w:t xml:space="preserve">Environnement </w:t>
      </w:r>
      <w:proofErr w:type="gramStart"/>
      <w:r w:rsidRPr="004D4A50">
        <w:rPr>
          <w:rFonts w:ascii="Calibri" w:hAnsi="Calibri" w:cs="Calibri"/>
          <w:b/>
          <w:bCs/>
          <w:caps/>
          <w:color w:val="005297"/>
          <w:lang w:val="en-US"/>
        </w:rPr>
        <w:t>technique :</w:t>
      </w:r>
      <w:proofErr w:type="gramEnd"/>
    </w:p>
    <w:p w14:paraId="4F430BE8" w14:textId="77777777" w:rsidR="004D4A50" w:rsidRPr="004D4A50" w:rsidRDefault="004D4A50" w:rsidP="004D4A50">
      <w:pPr>
        <w:suppressAutoHyphens/>
        <w:spacing w:before="60" w:after="60" w:line="220" w:lineRule="exact"/>
        <w:ind w:left="360" w:hanging="360"/>
        <w:jc w:val="left"/>
        <w:rPr>
          <w:rFonts w:ascii="Calibri" w:hAnsi="Calibri" w:cs="Calibri"/>
          <w:lang w:val="en-US" w:eastAsia="ar-SA"/>
        </w:rPr>
      </w:pPr>
      <w:r w:rsidRPr="004D4A50">
        <w:rPr>
          <w:rFonts w:ascii="Calibri" w:hAnsi="Calibri" w:cs="Times New Roman"/>
          <w:lang w:val="en-US"/>
        </w:rPr>
        <w:t>Z/OS MVS, COBOL, IMS, DB2, SQL, XML, TSO/ISPF, JCL, SPITAB, SDSF, ENDEVOR, CA-7, PACK OFFICE, LOTUS NOTES</w:t>
      </w:r>
    </w:p>
    <w:p w14:paraId="7C4CA32A" w14:textId="77777777" w:rsidR="004D4A50" w:rsidRPr="004D4A50" w:rsidRDefault="004D4A50" w:rsidP="004D4A50">
      <w:pPr>
        <w:suppressAutoHyphens/>
        <w:spacing w:before="60" w:after="60" w:line="220" w:lineRule="exact"/>
        <w:jc w:val="left"/>
        <w:rPr>
          <w:rFonts w:ascii="Calibri" w:hAnsi="Calibri" w:cs="Times New Roman"/>
          <w:lang w:val="en-US"/>
        </w:rPr>
      </w:pPr>
    </w:p>
    <w:p w14:paraId="231C75F3" w14:textId="77777777" w:rsidR="004D4A50" w:rsidRPr="004D4A50" w:rsidRDefault="004D4A50" w:rsidP="004D4A50">
      <w:pPr>
        <w:keepNext/>
        <w:keepLines/>
        <w:pBdr>
          <w:top w:val="single" w:sz="24" w:space="1" w:color="005297"/>
          <w:right w:val="single" w:sz="4" w:space="4" w:color="FFFFFF"/>
        </w:pBdr>
        <w:tabs>
          <w:tab w:val="right" w:pos="9070"/>
        </w:tabs>
        <w:suppressAutoHyphens/>
        <w:spacing w:before="480"/>
        <w:jc w:val="right"/>
        <w:outlineLvl w:val="1"/>
        <w:rPr>
          <w:rFonts w:ascii="Calibri" w:hAnsi="Calibri" w:cs="Times New Roman"/>
          <w:smallCaps/>
          <w:color w:val="005297"/>
          <w:sz w:val="28"/>
        </w:rPr>
      </w:pPr>
      <w:r w:rsidRPr="004D4A50">
        <w:rPr>
          <w:rFonts w:ascii="Calibri" w:hAnsi="Calibri" w:cs="Times New Roman"/>
          <w:b/>
          <w:smallCaps/>
          <w:color w:val="005297"/>
          <w:sz w:val="28"/>
        </w:rPr>
        <w:t xml:space="preserve">NATIXIS </w:t>
      </w:r>
      <w:r w:rsidRPr="004D4A50">
        <w:rPr>
          <w:rFonts w:ascii="Calibri" w:hAnsi="Calibri" w:cs="Times New Roman"/>
          <w:b/>
          <w:smallCaps/>
          <w:color w:val="005297"/>
          <w:sz w:val="28"/>
        </w:rPr>
        <w:tab/>
      </w:r>
      <w:r w:rsidRPr="004D4A50">
        <w:rPr>
          <w:rFonts w:ascii="Calibri" w:hAnsi="Calibri" w:cs="Times New Roman"/>
          <w:smallCaps/>
          <w:color w:val="005297"/>
          <w:sz w:val="28"/>
        </w:rPr>
        <w:t>Novembre 2011 - Février 2012</w:t>
      </w:r>
    </w:p>
    <w:p w14:paraId="15E5B024" w14:textId="77777777" w:rsidR="004D4A50" w:rsidRPr="004D4A50" w:rsidRDefault="004D4A50" w:rsidP="004D4A50">
      <w:pPr>
        <w:keepNext/>
        <w:keepLines/>
        <w:pBdr>
          <w:bottom w:val="single" w:sz="4" w:space="1" w:color="808080"/>
          <w:right w:val="single" w:sz="4" w:space="4" w:color="FFFFFF"/>
        </w:pBdr>
        <w:suppressAutoHyphens/>
        <w:spacing w:after="240"/>
        <w:contextualSpacing/>
        <w:outlineLvl w:val="2"/>
        <w:rPr>
          <w:rFonts w:ascii="Calibri" w:hAnsi="Calibri" w:cs="Times New Roman"/>
          <w:i/>
          <w:color w:val="005297"/>
          <w:sz w:val="24"/>
        </w:rPr>
      </w:pPr>
      <w:r w:rsidRPr="004D4A50">
        <w:rPr>
          <w:rFonts w:ascii="Calibri" w:hAnsi="Calibri" w:cs="Times New Roman"/>
          <w:i/>
          <w:color w:val="005297"/>
          <w:sz w:val="24"/>
        </w:rPr>
        <w:t>Programmeur Mainframe Cobol</w:t>
      </w:r>
    </w:p>
    <w:p w14:paraId="27A305C9" w14:textId="387310AE" w:rsidR="004D4A50" w:rsidRPr="004D4A50" w:rsidRDefault="004D4A50" w:rsidP="004D4A50">
      <w:pPr>
        <w:numPr>
          <w:ilvl w:val="12"/>
          <w:numId w:val="2"/>
        </w:numPr>
        <w:tabs>
          <w:tab w:val="clear" w:pos="360"/>
        </w:tabs>
        <w:jc w:val="left"/>
        <w:outlineLvl w:val="3"/>
        <w:rPr>
          <w:rFonts w:ascii="Calibri" w:hAnsi="Calibri" w:cs="Calibri"/>
          <w:b/>
          <w:bCs/>
          <w:caps/>
          <w:color w:val="005297"/>
        </w:rPr>
      </w:pPr>
    </w:p>
    <w:p w14:paraId="3421A60B" w14:textId="77777777" w:rsidR="004D4A50" w:rsidRPr="004D4A50" w:rsidRDefault="004D4A50" w:rsidP="004D4A50">
      <w:pPr>
        <w:spacing w:line="276" w:lineRule="auto"/>
        <w:jc w:val="left"/>
        <w:rPr>
          <w:rFonts w:ascii="Calibri" w:eastAsia="Calibri" w:hAnsi="Calibri" w:cs="Times New Roman"/>
          <w:bCs/>
          <w:szCs w:val="22"/>
        </w:rPr>
      </w:pPr>
      <w:r w:rsidRPr="004D4A50">
        <w:rPr>
          <w:rFonts w:ascii="Calibri" w:eastAsia="Calibri" w:hAnsi="Calibri" w:cs="Times New Roman"/>
          <w:bCs/>
          <w:szCs w:val="22"/>
        </w:rPr>
        <w:t>Contexte : Chez Natixis, dans le cadre de la Tierce Maintenance Applicative qui gère les applications de Moyens de Paiements notamment les chèques et les virements internationaux pour les entreprises.</w:t>
      </w:r>
    </w:p>
    <w:p w14:paraId="5059A2BF" w14:textId="77777777" w:rsidR="00426EE2" w:rsidRPr="004D4A50" w:rsidRDefault="00426EE2" w:rsidP="00426EE2">
      <w:pPr>
        <w:spacing w:line="276" w:lineRule="auto"/>
        <w:jc w:val="left"/>
        <w:rPr>
          <w:rFonts w:ascii="Calibri" w:eastAsia="Calibri" w:hAnsi="Calibri" w:cs="Times New Roman"/>
          <w:bCs/>
          <w:szCs w:val="22"/>
        </w:rPr>
      </w:pPr>
      <w:r>
        <w:rPr>
          <w:rFonts w:ascii="Calibri" w:eastAsia="Calibri" w:hAnsi="Calibri" w:cs="Times New Roman"/>
          <w:bCs/>
          <w:szCs w:val="22"/>
        </w:rPr>
        <w:t>Taches :</w:t>
      </w:r>
    </w:p>
    <w:p w14:paraId="09EBCC6A"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Maintenance corrective et évolutive (batch)</w:t>
      </w:r>
    </w:p>
    <w:p w14:paraId="360DBEDF"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lastRenderedPageBreak/>
        <w:t>Tests unitaires</w:t>
      </w:r>
    </w:p>
    <w:p w14:paraId="48604BF9"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Tests d'intégration</w:t>
      </w:r>
    </w:p>
    <w:p w14:paraId="314F7CEE" w14:textId="77777777" w:rsidR="004D4A50" w:rsidRPr="004D4A50" w:rsidRDefault="004D4A50" w:rsidP="004D4A50">
      <w:pPr>
        <w:suppressAutoHyphens/>
        <w:spacing w:before="60" w:after="60" w:line="220" w:lineRule="exact"/>
        <w:ind w:left="360" w:hanging="360"/>
        <w:jc w:val="left"/>
        <w:rPr>
          <w:rFonts w:ascii="Calibri" w:hAnsi="Calibri" w:cs="Calibri"/>
          <w:lang w:eastAsia="ar-SA"/>
        </w:rPr>
      </w:pPr>
      <w:r w:rsidRPr="004D4A50">
        <w:rPr>
          <w:rFonts w:ascii="Calibri" w:hAnsi="Calibri" w:cs="Times New Roman"/>
          <w:bCs/>
        </w:rPr>
        <w:t>Rédaction des dossiers d'exploitation</w:t>
      </w:r>
    </w:p>
    <w:p w14:paraId="51787866" w14:textId="77777777" w:rsidR="004D4A50" w:rsidRPr="004D4A50" w:rsidRDefault="004D4A50" w:rsidP="004D4A50">
      <w:pPr>
        <w:suppressAutoHyphens/>
        <w:spacing w:before="60" w:after="60" w:line="220" w:lineRule="exact"/>
        <w:ind w:left="360" w:hanging="360"/>
        <w:jc w:val="left"/>
        <w:rPr>
          <w:rFonts w:ascii="Calibri" w:hAnsi="Calibri" w:cs="Calibri"/>
          <w:lang w:val="en-US" w:eastAsia="ar-SA"/>
        </w:rPr>
      </w:pPr>
      <w:proofErr w:type="spellStart"/>
      <w:r w:rsidRPr="004D4A50">
        <w:rPr>
          <w:rFonts w:ascii="Calibri" w:hAnsi="Calibri" w:cs="Times New Roman"/>
          <w:bCs/>
          <w:lang w:val="en-US"/>
        </w:rPr>
        <w:t>Suivi</w:t>
      </w:r>
      <w:proofErr w:type="spellEnd"/>
      <w:r w:rsidRPr="004D4A50">
        <w:rPr>
          <w:rFonts w:ascii="Calibri" w:hAnsi="Calibri" w:cs="Times New Roman"/>
          <w:bCs/>
          <w:lang w:val="en-US"/>
        </w:rPr>
        <w:t xml:space="preserve"> de production</w:t>
      </w:r>
    </w:p>
    <w:p w14:paraId="15AFB4E7" w14:textId="77777777" w:rsidR="004D4A50" w:rsidRPr="004D4A50" w:rsidRDefault="004D4A50" w:rsidP="004D4A50">
      <w:pPr>
        <w:numPr>
          <w:ilvl w:val="12"/>
          <w:numId w:val="2"/>
        </w:numPr>
        <w:tabs>
          <w:tab w:val="clear" w:pos="360"/>
        </w:tabs>
        <w:jc w:val="left"/>
        <w:outlineLvl w:val="3"/>
        <w:rPr>
          <w:rFonts w:ascii="Calibri" w:hAnsi="Calibri" w:cs="Calibri"/>
          <w:b/>
          <w:bCs/>
          <w:caps/>
          <w:color w:val="005297"/>
          <w:lang w:val="en-US"/>
        </w:rPr>
      </w:pPr>
      <w:r w:rsidRPr="004D4A50">
        <w:rPr>
          <w:rFonts w:ascii="Calibri" w:hAnsi="Calibri" w:cs="Calibri"/>
          <w:b/>
          <w:bCs/>
          <w:caps/>
          <w:color w:val="005297"/>
        </w:rPr>
        <w:br/>
      </w:r>
      <w:r w:rsidRPr="004D4A50">
        <w:rPr>
          <w:rFonts w:ascii="Calibri" w:hAnsi="Calibri" w:cs="Calibri"/>
          <w:b/>
          <w:bCs/>
          <w:caps/>
          <w:color w:val="005297"/>
          <w:lang w:val="en-US"/>
        </w:rPr>
        <w:t xml:space="preserve">Environnement </w:t>
      </w:r>
      <w:proofErr w:type="gramStart"/>
      <w:r w:rsidRPr="004D4A50">
        <w:rPr>
          <w:rFonts w:ascii="Calibri" w:hAnsi="Calibri" w:cs="Calibri"/>
          <w:b/>
          <w:bCs/>
          <w:caps/>
          <w:color w:val="005297"/>
          <w:lang w:val="en-US"/>
        </w:rPr>
        <w:t>technique :</w:t>
      </w:r>
      <w:proofErr w:type="gramEnd"/>
    </w:p>
    <w:p w14:paraId="0DA3446D" w14:textId="124C6F82" w:rsidR="004D4A50" w:rsidRPr="004D4A50" w:rsidRDefault="004D4A50" w:rsidP="004D4A50">
      <w:pPr>
        <w:suppressAutoHyphens/>
        <w:spacing w:before="60" w:after="60" w:line="220" w:lineRule="exact"/>
        <w:ind w:left="360" w:hanging="360"/>
        <w:jc w:val="left"/>
        <w:rPr>
          <w:rFonts w:ascii="Calibri" w:hAnsi="Calibri" w:cs="Calibri"/>
          <w:lang w:val="en-US" w:eastAsia="ar-SA"/>
        </w:rPr>
      </w:pPr>
      <w:r w:rsidRPr="004D4A50">
        <w:rPr>
          <w:rFonts w:ascii="Calibri" w:hAnsi="Calibri" w:cs="Times New Roman"/>
          <w:lang w:val="en-US"/>
        </w:rPr>
        <w:t>Z/OS MVS, COBOL, PACBASE, IMS, DB2, SQL, XML, TSO/ISPF, JCL, PACK OFFICE</w:t>
      </w:r>
    </w:p>
    <w:p w14:paraId="5102B4DA" w14:textId="77777777" w:rsidR="00384A96" w:rsidRPr="00B47140" w:rsidRDefault="00384A96" w:rsidP="00BE0006">
      <w:pPr>
        <w:pStyle w:val="CV-Mission"/>
        <w:keepNext/>
        <w:tabs>
          <w:tab w:val="left" w:pos="6804"/>
        </w:tabs>
        <w:spacing w:before="0" w:line="240" w:lineRule="auto"/>
        <w:ind w:left="0"/>
        <w:jc w:val="left"/>
        <w:rPr>
          <w:rFonts w:asciiTheme="majorBidi" w:eastAsia="Times New Roman" w:hAnsiTheme="majorBidi" w:cstheme="majorBidi"/>
          <w:b/>
          <w:shd w:val="clear" w:color="auto" w:fill="FFFFFF"/>
          <w:lang w:val="en-GB" w:eastAsia="en-US" w:bidi="en-US"/>
        </w:rPr>
      </w:pPr>
    </w:p>
    <w:p w14:paraId="12C48F9F" w14:textId="5A6EBEE1" w:rsidR="00BE0006" w:rsidRPr="004D4A50" w:rsidRDefault="00000000" w:rsidP="004D4A50">
      <w:pPr>
        <w:pStyle w:val="CV-Mission"/>
        <w:keepNext/>
        <w:tabs>
          <w:tab w:val="left" w:pos="6804"/>
        </w:tabs>
        <w:spacing w:before="0" w:line="240" w:lineRule="auto"/>
        <w:ind w:left="0"/>
        <w:jc w:val="left"/>
        <w:rPr>
          <w:rFonts w:asciiTheme="majorBidi" w:hAnsiTheme="majorBidi" w:cstheme="majorBidi"/>
          <w:b/>
          <w:bCs/>
        </w:rPr>
      </w:pPr>
      <w:r>
        <w:rPr>
          <w:rFonts w:asciiTheme="majorBidi" w:hAnsiTheme="majorBidi" w:cstheme="majorBidi"/>
          <w:b/>
          <w:bCs/>
        </w:rPr>
        <w:pict w14:anchorId="569B46CB">
          <v:rect id="_x0000_i1025" style="width:439.7pt;height:1.5pt" o:hralign="center" o:hrstd="t" o:hrnoshade="t" o:hr="t" fillcolor="black" stroked="f"/>
        </w:pict>
      </w:r>
    </w:p>
    <w:p w14:paraId="7CA06A70" w14:textId="77777777" w:rsidR="00614D26" w:rsidRPr="00B47140" w:rsidRDefault="00614D26" w:rsidP="00BE0006">
      <w:pPr>
        <w:pStyle w:val="CV-Mission"/>
        <w:keepNext/>
        <w:tabs>
          <w:tab w:val="left" w:pos="6804"/>
        </w:tabs>
        <w:spacing w:before="0" w:line="240" w:lineRule="auto"/>
        <w:ind w:left="0"/>
        <w:rPr>
          <w:rFonts w:asciiTheme="majorBidi" w:eastAsia="Times New Roman" w:hAnsiTheme="majorBidi" w:cstheme="majorBidi"/>
          <w:b/>
          <w:shd w:val="clear" w:color="auto" w:fill="FFFFFF"/>
          <w:lang w:val="en-GB" w:eastAsia="en-US" w:bidi="en-US"/>
        </w:rPr>
      </w:pPr>
    </w:p>
    <w:p w14:paraId="24309535" w14:textId="77777777" w:rsidR="00614D26" w:rsidRPr="00B47140" w:rsidRDefault="00614D26" w:rsidP="00BE0006">
      <w:pPr>
        <w:pStyle w:val="Normal1"/>
        <w:shd w:val="clear" w:color="auto" w:fill="FFFFFF"/>
        <w:spacing w:line="240" w:lineRule="auto"/>
        <w:rPr>
          <w:rFonts w:asciiTheme="majorBidi" w:hAnsiTheme="majorBidi" w:cstheme="majorBidi"/>
          <w:sz w:val="22"/>
          <w:szCs w:val="22"/>
          <w:lang w:val="en-GB"/>
        </w:rPr>
      </w:pPr>
    </w:p>
    <w:p w14:paraId="48E979A4" w14:textId="4244049D" w:rsidR="00462F3C" w:rsidRPr="00B47140" w:rsidRDefault="00462F3C" w:rsidP="00BE0006">
      <w:pPr>
        <w:pStyle w:val="Normal1"/>
        <w:shd w:val="clear" w:color="auto" w:fill="FFFFFF"/>
        <w:spacing w:line="240" w:lineRule="auto"/>
        <w:rPr>
          <w:rFonts w:asciiTheme="majorBidi" w:hAnsiTheme="majorBidi" w:cstheme="majorBidi"/>
          <w:sz w:val="22"/>
          <w:szCs w:val="22"/>
          <w:lang w:val="en-GB"/>
        </w:rPr>
      </w:pPr>
    </w:p>
    <w:sectPr w:rsidR="00462F3C" w:rsidRPr="00B47140" w:rsidSect="00263B74">
      <w:headerReference w:type="default" r:id="rId8"/>
      <w:footerReference w:type="default" r:id="rId9"/>
      <w:pgSz w:w="11906" w:h="16838"/>
      <w:pgMar w:top="1668" w:right="1274" w:bottom="709" w:left="1276" w:header="720"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B05EF" w14:textId="77777777" w:rsidR="006E1A55" w:rsidRDefault="006E1A55">
      <w:r>
        <w:separator/>
      </w:r>
    </w:p>
  </w:endnote>
  <w:endnote w:type="continuationSeparator" w:id="0">
    <w:p w14:paraId="69AF5AD1" w14:textId="77777777" w:rsidR="006E1A55" w:rsidRDefault="006E1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Gras">
    <w:panose1 w:val="020B07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B46D3" w14:textId="51DEC39D" w:rsidR="00BD44C8" w:rsidRDefault="00F33CF8" w:rsidP="00263B74">
    <w:pPr>
      <w:pStyle w:val="En-tte"/>
      <w:pBdr>
        <w:top w:val="single" w:sz="4" w:space="1" w:color="auto"/>
      </w:pBdr>
      <w:tabs>
        <w:tab w:val="clear" w:pos="4536"/>
        <w:tab w:val="clear" w:pos="9072"/>
        <w:tab w:val="center" w:pos="5300"/>
        <w:tab w:val="right" w:pos="9781"/>
      </w:tabs>
      <w:ind w:right="-425"/>
      <w:rPr>
        <w:iCs/>
        <w:color w:val="003399"/>
        <w:sz w:val="16"/>
      </w:rPr>
    </w:pPr>
    <w:r>
      <w:rPr>
        <w:iCs/>
        <w:noProof/>
        <w:color w:val="003399"/>
        <w:sz w:val="16"/>
      </w:rPr>
      <w:drawing>
        <wp:anchor distT="0" distB="0" distL="114300" distR="114300" simplePos="0" relativeHeight="251658240" behindDoc="1" locked="0" layoutInCell="1" allowOverlap="1" wp14:anchorId="569B46D9" wp14:editId="569B46DA">
          <wp:simplePos x="0" y="0"/>
          <wp:positionH relativeFrom="column">
            <wp:posOffset>-544195</wp:posOffset>
          </wp:positionH>
          <wp:positionV relativeFrom="paragraph">
            <wp:posOffset>-6985</wp:posOffset>
          </wp:positionV>
          <wp:extent cx="513715" cy="476250"/>
          <wp:effectExtent l="19050" t="0" r="635" b="0"/>
          <wp:wrapSquare wrapText="bothSides"/>
          <wp:docPr id="3" name="Image 2" descr="logo AFAQ ISO 9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FAQ ISO 9001.jpg"/>
                  <pic:cNvPicPr/>
                </pic:nvPicPr>
                <pic:blipFill>
                  <a:blip r:embed="rId1"/>
                  <a:stretch>
                    <a:fillRect/>
                  </a:stretch>
                </pic:blipFill>
                <pic:spPr>
                  <a:xfrm>
                    <a:off x="0" y="0"/>
                    <a:ext cx="513715" cy="476250"/>
                  </a:xfrm>
                  <a:prstGeom prst="rect">
                    <a:avLst/>
                  </a:prstGeom>
                </pic:spPr>
              </pic:pic>
            </a:graphicData>
          </a:graphic>
        </wp:anchor>
      </w:drawing>
    </w:r>
    <w:r w:rsidR="00A54103">
      <w:rPr>
        <w:iCs/>
        <w:color w:val="003399"/>
        <w:sz w:val="16"/>
      </w:rPr>
      <w:t>UTI GROUP</w:t>
    </w:r>
    <w:r w:rsidR="00BD44C8">
      <w:rPr>
        <w:iCs/>
        <w:color w:val="003399"/>
        <w:sz w:val="16"/>
      </w:rPr>
      <w:tab/>
    </w:r>
    <w:r w:rsidR="00BD44C8">
      <w:rPr>
        <w:iCs/>
        <w:color w:val="003399"/>
        <w:sz w:val="16"/>
      </w:rPr>
      <w:tab/>
    </w:r>
  </w:p>
  <w:p w14:paraId="569B46D4" w14:textId="30A41FC4" w:rsidR="00BD44C8" w:rsidRDefault="00BD44C8" w:rsidP="00263B74">
    <w:pPr>
      <w:pStyle w:val="En-tte"/>
      <w:pBdr>
        <w:top w:val="single" w:sz="4" w:space="1" w:color="auto"/>
      </w:pBdr>
      <w:tabs>
        <w:tab w:val="clear" w:pos="4536"/>
        <w:tab w:val="clear" w:pos="9072"/>
        <w:tab w:val="center" w:pos="5300"/>
        <w:tab w:val="right" w:pos="9781"/>
      </w:tabs>
      <w:ind w:right="-425"/>
      <w:rPr>
        <w:iCs/>
        <w:color w:val="003399"/>
        <w:sz w:val="16"/>
      </w:rPr>
    </w:pPr>
    <w:r>
      <w:rPr>
        <w:iCs/>
        <w:color w:val="003399"/>
        <w:sz w:val="16"/>
      </w:rPr>
      <w:t xml:space="preserve">SA au capital de </w:t>
    </w:r>
    <w:r w:rsidR="00150F1A" w:rsidRPr="00150F1A">
      <w:rPr>
        <w:iCs/>
        <w:color w:val="003399"/>
        <w:sz w:val="16"/>
      </w:rPr>
      <w:t>1 791 747.20 €</w:t>
    </w:r>
    <w:r>
      <w:rPr>
        <w:iCs/>
        <w:color w:val="003399"/>
        <w:sz w:val="16"/>
      </w:rPr>
      <w:tab/>
    </w:r>
    <w:r>
      <w:rPr>
        <w:iCs/>
        <w:color w:val="003399"/>
        <w:sz w:val="16"/>
      </w:rPr>
      <w:tab/>
    </w:r>
  </w:p>
  <w:p w14:paraId="569B46D5" w14:textId="61297502" w:rsidR="00BD44C8" w:rsidRDefault="00BD44C8" w:rsidP="00263B74">
    <w:pPr>
      <w:pBdr>
        <w:top w:val="single" w:sz="4" w:space="1" w:color="auto"/>
      </w:pBdr>
      <w:tabs>
        <w:tab w:val="center" w:pos="5300"/>
        <w:tab w:val="right" w:pos="9781"/>
      </w:tabs>
      <w:ind w:right="-425"/>
      <w:rPr>
        <w:iCs/>
        <w:color w:val="003399"/>
        <w:sz w:val="16"/>
      </w:rPr>
    </w:pPr>
    <w:r>
      <w:rPr>
        <w:iCs/>
        <w:color w:val="003399"/>
        <w:sz w:val="16"/>
      </w:rPr>
      <w:t xml:space="preserve">68, rue de Villiers Levallois-Perret Cedex </w:t>
    </w:r>
    <w:r>
      <w:rPr>
        <w:iCs/>
        <w:color w:val="003399"/>
        <w:sz w:val="16"/>
      </w:rPr>
      <w:tab/>
    </w:r>
    <w:r>
      <w:rPr>
        <w:iCs/>
        <w:color w:val="003399"/>
        <w:sz w:val="16"/>
      </w:rPr>
      <w:tab/>
    </w:r>
  </w:p>
  <w:p w14:paraId="569B46D6" w14:textId="332E4C40" w:rsidR="00BD44C8" w:rsidRDefault="00CD040D" w:rsidP="00263B74">
    <w:pPr>
      <w:pStyle w:val="Pieddepage"/>
      <w:pBdr>
        <w:top w:val="single" w:sz="4" w:space="1" w:color="auto"/>
      </w:pBdr>
      <w:tabs>
        <w:tab w:val="clear" w:pos="4536"/>
        <w:tab w:val="clear" w:pos="9072"/>
        <w:tab w:val="center" w:pos="5300"/>
        <w:tab w:val="right" w:pos="9781"/>
      </w:tabs>
      <w:ind w:right="-425"/>
      <w:rPr>
        <w:iCs/>
        <w:color w:val="003399"/>
        <w:sz w:val="16"/>
      </w:rPr>
    </w:pPr>
    <w:hyperlink r:id="rId2" w:history="1">
      <w:r w:rsidRPr="00A01303">
        <w:rPr>
          <w:rStyle w:val="Lienhypertexte"/>
          <w:iCs/>
          <w:sz w:val="16"/>
        </w:rPr>
        <w:t>www.uti-group.com</w:t>
      </w:r>
    </w:hyperlink>
    <w:r w:rsidR="00BD44C8">
      <w:rPr>
        <w:iCs/>
        <w:color w:val="003399"/>
        <w:sz w:val="16"/>
      </w:rPr>
      <w:tab/>
    </w:r>
    <w:r w:rsidR="00263B74" w:rsidRPr="00263B74">
      <w:rPr>
        <w:iCs/>
        <w:color w:val="003399"/>
        <w:sz w:val="16"/>
      </w:rPr>
      <w:fldChar w:fldCharType="begin"/>
    </w:r>
    <w:r w:rsidR="00263B74" w:rsidRPr="00263B74">
      <w:rPr>
        <w:iCs/>
        <w:color w:val="003399"/>
        <w:sz w:val="16"/>
      </w:rPr>
      <w:instrText xml:space="preserve"> PAGE   \* MERGEFORMAT </w:instrText>
    </w:r>
    <w:r w:rsidR="00263B74" w:rsidRPr="00263B74">
      <w:rPr>
        <w:iCs/>
        <w:color w:val="003399"/>
        <w:sz w:val="16"/>
      </w:rPr>
      <w:fldChar w:fldCharType="separate"/>
    </w:r>
    <w:r w:rsidR="00150F1A">
      <w:rPr>
        <w:iCs/>
        <w:noProof/>
        <w:color w:val="003399"/>
        <w:sz w:val="16"/>
      </w:rPr>
      <w:t>1</w:t>
    </w:r>
    <w:r w:rsidR="00263B74" w:rsidRPr="00263B74">
      <w:rPr>
        <w:iCs/>
        <w:color w:val="003399"/>
        <w:sz w:val="16"/>
      </w:rPr>
      <w:fldChar w:fldCharType="end"/>
    </w:r>
    <w:r w:rsidR="00263B74">
      <w:rPr>
        <w:iCs/>
        <w:color w:val="003399"/>
        <w:sz w:val="16"/>
      </w:rPr>
      <w:t>/</w:t>
    </w:r>
    <w:r w:rsidR="00360F69">
      <w:rPr>
        <w:iCs/>
        <w:noProof/>
        <w:color w:val="003399"/>
        <w:sz w:val="16"/>
      </w:rPr>
      <w:fldChar w:fldCharType="begin"/>
    </w:r>
    <w:r w:rsidR="00360F69">
      <w:rPr>
        <w:iCs/>
        <w:noProof/>
        <w:color w:val="003399"/>
        <w:sz w:val="16"/>
      </w:rPr>
      <w:instrText xml:space="preserve"> NUMPAGES   \* MERGEFORMAT </w:instrText>
    </w:r>
    <w:r w:rsidR="00360F69">
      <w:rPr>
        <w:iCs/>
        <w:noProof/>
        <w:color w:val="003399"/>
        <w:sz w:val="16"/>
      </w:rPr>
      <w:fldChar w:fldCharType="separate"/>
    </w:r>
    <w:r w:rsidR="00150F1A">
      <w:rPr>
        <w:iCs/>
        <w:noProof/>
        <w:color w:val="003399"/>
        <w:sz w:val="16"/>
      </w:rPr>
      <w:t>1</w:t>
    </w:r>
    <w:r w:rsidR="00360F69">
      <w:rPr>
        <w:iCs/>
        <w:noProof/>
        <w:color w:val="003399"/>
        <w:sz w:val="16"/>
      </w:rPr>
      <w:fldChar w:fldCharType="end"/>
    </w:r>
    <w:r w:rsidR="00BD44C8">
      <w:rPr>
        <w:iCs/>
        <w:color w:val="003399"/>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33C58" w14:textId="77777777" w:rsidR="006E1A55" w:rsidRDefault="006E1A55">
      <w:r>
        <w:separator/>
      </w:r>
    </w:p>
  </w:footnote>
  <w:footnote w:type="continuationSeparator" w:id="0">
    <w:p w14:paraId="684B0A4A" w14:textId="77777777" w:rsidR="006E1A55" w:rsidRDefault="006E1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B46D2" w14:textId="4AAF62B2" w:rsidR="00BD44C8" w:rsidRDefault="00BD44C8" w:rsidP="00BE0006">
    <w:pPr>
      <w:pStyle w:val="En-tte"/>
      <w:pBdr>
        <w:bottom w:val="dotted" w:sz="4" w:space="5" w:color="auto"/>
      </w:pBdr>
      <w:tabs>
        <w:tab w:val="clear" w:pos="4536"/>
        <w:tab w:val="clear" w:pos="9072"/>
        <w:tab w:val="center" w:pos="4820"/>
        <w:tab w:val="right" w:pos="9781"/>
      </w:tabs>
      <w:ind w:right="-425"/>
      <w:rPr>
        <w:rFonts w:ascii="Times New Roman" w:hAnsi="Times New Roman" w:cs="Times New Roman"/>
        <w:b/>
        <w:noProof/>
        <w:sz w:val="22"/>
        <w:szCs w:val="22"/>
      </w:rPr>
    </w:pPr>
    <w:r w:rsidRPr="00204EA0">
      <w:rPr>
        <w:rFonts w:ascii="Times New Roman" w:hAnsi="Times New Roman" w:cs="Times New Roman"/>
        <w:b/>
        <w:noProof/>
        <w:sz w:val="22"/>
        <w:szCs w:val="22"/>
      </w:rPr>
      <w:drawing>
        <wp:anchor distT="0" distB="0" distL="114300" distR="114300" simplePos="0" relativeHeight="251657216" behindDoc="0" locked="0" layoutInCell="1" allowOverlap="1" wp14:anchorId="569B46D7" wp14:editId="569B46D8">
          <wp:simplePos x="0" y="0"/>
          <wp:positionH relativeFrom="column">
            <wp:posOffset>4952365</wp:posOffset>
          </wp:positionH>
          <wp:positionV relativeFrom="paragraph">
            <wp:posOffset>-209550</wp:posOffset>
          </wp:positionV>
          <wp:extent cx="1314450" cy="514350"/>
          <wp:effectExtent l="19050" t="0" r="0" b="0"/>
          <wp:wrapSquare wrapText="bothSides"/>
          <wp:docPr id="1" name="Image 1" descr="logo_u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uti"/>
                  <pic:cNvPicPr>
                    <a:picLocks noChangeAspect="1" noChangeArrowheads="1"/>
                  </pic:cNvPicPr>
                </pic:nvPicPr>
                <pic:blipFill>
                  <a:blip r:embed="rId1"/>
                  <a:srcRect/>
                  <a:stretch>
                    <a:fillRect/>
                  </a:stretch>
                </pic:blipFill>
                <pic:spPr bwMode="auto">
                  <a:xfrm>
                    <a:off x="0" y="0"/>
                    <a:ext cx="1314450" cy="514350"/>
                  </a:xfrm>
                  <a:prstGeom prst="rect">
                    <a:avLst/>
                  </a:prstGeom>
                  <a:noFill/>
                </pic:spPr>
              </pic:pic>
            </a:graphicData>
          </a:graphic>
        </wp:anchor>
      </w:drawing>
    </w:r>
    <w:r w:rsidR="00B47140">
      <w:rPr>
        <w:rFonts w:ascii="Times New Roman" w:hAnsi="Times New Roman" w:cs="Times New Roman"/>
        <w:b/>
        <w:noProof/>
        <w:sz w:val="22"/>
        <w:szCs w:val="22"/>
      </w:rPr>
      <w:t>Jonathan</w:t>
    </w:r>
    <w:r w:rsidR="00075DCE">
      <w:rPr>
        <w:rFonts w:ascii="Times New Roman" w:hAnsi="Times New Roman" w:cs="Times New Roman"/>
        <w:b/>
        <w:noProof/>
        <w:sz w:val="22"/>
        <w:szCs w:val="22"/>
      </w:rPr>
      <w:t xml:space="preserve">  </w:t>
    </w:r>
    <w:r w:rsidR="00B47140">
      <w:rPr>
        <w:rFonts w:ascii="Times New Roman" w:hAnsi="Times New Roman" w:cs="Times New Roman"/>
        <w:b/>
        <w:noProof/>
        <w:sz w:val="22"/>
        <w:szCs w:val="22"/>
      </w:rPr>
      <w:t>Morgan</w:t>
    </w:r>
  </w:p>
  <w:p w14:paraId="7B14455A" w14:textId="3A81D1F9" w:rsidR="00BE0006" w:rsidRPr="00BE0006" w:rsidRDefault="00075DCE" w:rsidP="00BE0006">
    <w:pPr>
      <w:pStyle w:val="Normal1"/>
      <w:shd w:val="clear" w:color="auto" w:fill="FFFFFF"/>
      <w:spacing w:line="240" w:lineRule="auto"/>
      <w:rPr>
        <w:rFonts w:asciiTheme="majorBidi" w:hAnsiTheme="majorBidi" w:cstheme="majorBidi"/>
        <w:b/>
        <w:sz w:val="22"/>
        <w:szCs w:val="22"/>
      </w:rPr>
    </w:pPr>
    <w:r>
      <w:rPr>
        <w:rFonts w:asciiTheme="majorBidi" w:hAnsiTheme="majorBidi" w:cstheme="majorBidi"/>
        <w:b/>
        <w:sz w:val="22"/>
        <w:szCs w:val="22"/>
      </w:rPr>
      <w:t xml:space="preserve">Anglais : </w:t>
    </w:r>
    <w:r w:rsidR="00B47140">
      <w:rPr>
        <w:rFonts w:asciiTheme="majorBidi" w:hAnsiTheme="majorBidi" w:cstheme="majorBidi"/>
        <w:b/>
        <w:sz w:val="22"/>
        <w:szCs w:val="22"/>
      </w:rPr>
      <w:t>Courant</w:t>
    </w:r>
  </w:p>
  <w:p w14:paraId="3B77B980" w14:textId="77777777" w:rsidR="00BE0006" w:rsidRPr="00204EA0" w:rsidRDefault="00BE0006" w:rsidP="00BE0006">
    <w:pPr>
      <w:pStyle w:val="En-tte"/>
      <w:pBdr>
        <w:bottom w:val="dotted" w:sz="4" w:space="5" w:color="auto"/>
      </w:pBdr>
      <w:tabs>
        <w:tab w:val="clear" w:pos="4536"/>
        <w:tab w:val="clear" w:pos="9072"/>
        <w:tab w:val="center" w:pos="4820"/>
        <w:tab w:val="right" w:pos="9781"/>
      </w:tabs>
      <w:ind w:right="-425"/>
      <w:rPr>
        <w:rFonts w:ascii="Times New Roman" w:hAnsi="Times New Roman" w:cs="Times New Roman"/>
        <w:b/>
        <w:noProof/>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9C8ACE5A"/>
    <w:lvl w:ilvl="0">
      <w:start w:val="1"/>
      <w:numFmt w:val="bullet"/>
      <w:pStyle w:val="Listepuce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B3A08D68"/>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0000002"/>
    <w:multiLevelType w:val="singleLevel"/>
    <w:tmpl w:val="00000002"/>
    <w:name w:val="WW8Num7"/>
    <w:lvl w:ilvl="0">
      <w:start w:val="1"/>
      <w:numFmt w:val="bullet"/>
      <w:lvlText w:val="o"/>
      <w:lvlJc w:val="left"/>
      <w:pPr>
        <w:tabs>
          <w:tab w:val="num" w:pos="1068"/>
        </w:tabs>
        <w:ind w:left="1068" w:hanging="360"/>
      </w:pPr>
      <w:rPr>
        <w:rFonts w:ascii="Courier New" w:hAnsi="Courier New" w:cs="Times New Roman"/>
      </w:rPr>
    </w:lvl>
  </w:abstractNum>
  <w:abstractNum w:abstractNumId="3" w15:restartNumberingAfterBreak="0">
    <w:nsid w:val="00000009"/>
    <w:multiLevelType w:val="singleLevel"/>
    <w:tmpl w:val="00000009"/>
    <w:name w:val="WW8Num39"/>
    <w:lvl w:ilvl="0">
      <w:start w:val="1"/>
      <w:numFmt w:val="bullet"/>
      <w:lvlText w:val=""/>
      <w:lvlJc w:val="left"/>
      <w:pPr>
        <w:tabs>
          <w:tab w:val="num" w:pos="360"/>
        </w:tabs>
        <w:ind w:left="340" w:hanging="340"/>
      </w:pPr>
      <w:rPr>
        <w:rFonts w:ascii="Wingdings" w:hAnsi="Wingdings"/>
      </w:rPr>
    </w:lvl>
  </w:abstractNum>
  <w:abstractNum w:abstractNumId="4" w15:restartNumberingAfterBreak="0">
    <w:nsid w:val="0000000A"/>
    <w:multiLevelType w:val="singleLevel"/>
    <w:tmpl w:val="0000000A"/>
    <w:name w:val="WW8Num40"/>
    <w:lvl w:ilvl="0">
      <w:start w:val="1"/>
      <w:numFmt w:val="bullet"/>
      <w:lvlText w:val=""/>
      <w:lvlJc w:val="left"/>
      <w:pPr>
        <w:tabs>
          <w:tab w:val="num" w:pos="720"/>
        </w:tabs>
        <w:ind w:left="720" w:hanging="360"/>
      </w:pPr>
      <w:rPr>
        <w:rFonts w:ascii="Symbol" w:hAnsi="Symbol"/>
      </w:rPr>
    </w:lvl>
  </w:abstractNum>
  <w:abstractNum w:abstractNumId="5" w15:restartNumberingAfterBreak="0">
    <w:nsid w:val="00F90503"/>
    <w:multiLevelType w:val="hybridMultilevel"/>
    <w:tmpl w:val="CCB6F93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01A011D1"/>
    <w:multiLevelType w:val="hybridMultilevel"/>
    <w:tmpl w:val="D0FE160A"/>
    <w:lvl w:ilvl="0" w:tplc="642E9940">
      <w:start w:val="1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606552F"/>
    <w:multiLevelType w:val="hybridMultilevel"/>
    <w:tmpl w:val="8256B1C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7113698"/>
    <w:multiLevelType w:val="hybridMultilevel"/>
    <w:tmpl w:val="811ED6B4"/>
    <w:lvl w:ilvl="0" w:tplc="040C000D">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9" w15:restartNumberingAfterBreak="0">
    <w:nsid w:val="0D27438B"/>
    <w:multiLevelType w:val="hybridMultilevel"/>
    <w:tmpl w:val="F67E01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0F893769"/>
    <w:multiLevelType w:val="hybridMultilevel"/>
    <w:tmpl w:val="F2287736"/>
    <w:lvl w:ilvl="0" w:tplc="FFFFFFFF">
      <w:start w:val="1"/>
      <w:numFmt w:val="bullet"/>
      <w:pStyle w:val="listepuce2"/>
      <w:lvlText w:val=""/>
      <w:lvlJc w:val="left"/>
      <w:pPr>
        <w:tabs>
          <w:tab w:val="num" w:pos="360"/>
        </w:tabs>
        <w:ind w:left="360"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20328F1"/>
    <w:multiLevelType w:val="hybridMultilevel"/>
    <w:tmpl w:val="B74EC278"/>
    <w:lvl w:ilvl="0" w:tplc="679649CE">
      <w:start w:val="1"/>
      <w:numFmt w:val="bullet"/>
      <w:lvlText w:val="­"/>
      <w:lvlJc w:val="left"/>
      <w:pPr>
        <w:ind w:left="1080" w:hanging="360"/>
      </w:pPr>
      <w:rPr>
        <w:rFonts w:ascii="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196B58B6"/>
    <w:multiLevelType w:val="hybridMultilevel"/>
    <w:tmpl w:val="FDC882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49C3997"/>
    <w:multiLevelType w:val="hybridMultilevel"/>
    <w:tmpl w:val="2FC872F0"/>
    <w:lvl w:ilvl="0" w:tplc="679649CE">
      <w:start w:val="1"/>
      <w:numFmt w:val="bullet"/>
      <w:lvlText w:val="­"/>
      <w:lvlJc w:val="left"/>
      <w:pPr>
        <w:ind w:left="1146" w:hanging="360"/>
      </w:pPr>
      <w:rPr>
        <w:rFonts w:ascii="Times New Roman" w:hAnsi="Times New Roman" w:cs="Times New Roman" w:hint="default"/>
      </w:rPr>
    </w:lvl>
    <w:lvl w:ilvl="1" w:tplc="040C0003">
      <w:start w:val="1"/>
      <w:numFmt w:val="bullet"/>
      <w:lvlText w:val="o"/>
      <w:lvlJc w:val="left"/>
      <w:pPr>
        <w:ind w:left="1866" w:hanging="360"/>
      </w:pPr>
      <w:rPr>
        <w:rFonts w:ascii="Courier New" w:hAnsi="Courier New" w:cs="Courier New" w:hint="default"/>
      </w:rPr>
    </w:lvl>
    <w:lvl w:ilvl="2" w:tplc="040C0005">
      <w:start w:val="1"/>
      <w:numFmt w:val="bullet"/>
      <w:lvlText w:val=""/>
      <w:lvlJc w:val="left"/>
      <w:pPr>
        <w:ind w:left="2586" w:hanging="360"/>
      </w:pPr>
      <w:rPr>
        <w:rFonts w:ascii="Wingdings" w:hAnsi="Wingdings" w:hint="default"/>
      </w:rPr>
    </w:lvl>
    <w:lvl w:ilvl="3" w:tplc="040C0001">
      <w:start w:val="1"/>
      <w:numFmt w:val="bullet"/>
      <w:lvlText w:val=""/>
      <w:lvlJc w:val="left"/>
      <w:pPr>
        <w:ind w:left="3306" w:hanging="360"/>
      </w:pPr>
      <w:rPr>
        <w:rFonts w:ascii="Symbol" w:hAnsi="Symbol" w:hint="default"/>
      </w:rPr>
    </w:lvl>
    <w:lvl w:ilvl="4" w:tplc="040C0003">
      <w:start w:val="1"/>
      <w:numFmt w:val="bullet"/>
      <w:lvlText w:val="o"/>
      <w:lvlJc w:val="left"/>
      <w:pPr>
        <w:ind w:left="4026" w:hanging="360"/>
      </w:pPr>
      <w:rPr>
        <w:rFonts w:ascii="Courier New" w:hAnsi="Courier New" w:cs="Courier New" w:hint="default"/>
      </w:rPr>
    </w:lvl>
    <w:lvl w:ilvl="5" w:tplc="040C0005">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4" w15:restartNumberingAfterBreak="0">
    <w:nsid w:val="2BFB77F7"/>
    <w:multiLevelType w:val="hybridMultilevel"/>
    <w:tmpl w:val="2C8A256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300E46EF"/>
    <w:multiLevelType w:val="hybridMultilevel"/>
    <w:tmpl w:val="8AE617DE"/>
    <w:lvl w:ilvl="0" w:tplc="7DFEEFEC">
      <w:start w:val="1"/>
      <w:numFmt w:val="bullet"/>
      <w:pStyle w:val="Liste"/>
      <w:lvlText w:val=""/>
      <w:lvlJc w:val="left"/>
      <w:pPr>
        <w:tabs>
          <w:tab w:val="num" w:pos="360"/>
        </w:tabs>
        <w:ind w:left="360" w:hanging="360"/>
      </w:pPr>
      <w:rPr>
        <w:rFonts w:ascii="Symbol" w:hAnsi="Symbol" w:hint="default"/>
        <w:sz w:val="18"/>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BC346BB"/>
    <w:multiLevelType w:val="singleLevel"/>
    <w:tmpl w:val="2CD8E99A"/>
    <w:lvl w:ilvl="0">
      <w:start w:val="1"/>
      <w:numFmt w:val="bullet"/>
      <w:pStyle w:val="N2"/>
      <w:lvlText w:val=""/>
      <w:lvlJc w:val="left"/>
      <w:pPr>
        <w:tabs>
          <w:tab w:val="num" w:pos="360"/>
        </w:tabs>
        <w:ind w:left="360" w:hanging="360"/>
      </w:pPr>
      <w:rPr>
        <w:rFonts w:ascii="Symbol" w:hAnsi="Symbol" w:hint="default"/>
      </w:rPr>
    </w:lvl>
  </w:abstractNum>
  <w:abstractNum w:abstractNumId="17" w15:restartNumberingAfterBreak="0">
    <w:nsid w:val="60D63A2D"/>
    <w:multiLevelType w:val="multilevel"/>
    <w:tmpl w:val="CFB01C7C"/>
    <w:lvl w:ilvl="0">
      <w:start w:val="1"/>
      <w:numFmt w:val="decimal"/>
      <w:pStyle w:val="Titre1"/>
      <w:lvlText w:val="%1"/>
      <w:lvlJc w:val="left"/>
      <w:pPr>
        <w:tabs>
          <w:tab w:val="num" w:pos="432"/>
        </w:tabs>
        <w:ind w:left="432" w:hanging="432"/>
      </w:pPr>
      <w:rPr>
        <w:rFonts w:hint="default"/>
      </w:rPr>
    </w:lvl>
    <w:lvl w:ilvl="1">
      <w:start w:val="1"/>
      <w:numFmt w:val="decimal"/>
      <w:pStyle w:val="Titre2"/>
      <w:lvlText w:val="%1.%2"/>
      <w:lvlJc w:val="left"/>
      <w:pPr>
        <w:tabs>
          <w:tab w:val="num" w:pos="576"/>
        </w:tabs>
        <w:ind w:left="576" w:hanging="576"/>
      </w:pPr>
      <w:rPr>
        <w:rFonts w:hint="default"/>
      </w:rPr>
    </w:lvl>
    <w:lvl w:ilvl="2">
      <w:start w:val="1"/>
      <w:numFmt w:val="decimal"/>
      <w:pStyle w:val="Titre3"/>
      <w:lvlText w:val="%1.%2.%3"/>
      <w:lvlJc w:val="left"/>
      <w:pPr>
        <w:tabs>
          <w:tab w:val="num" w:pos="720"/>
        </w:tabs>
        <w:ind w:left="720" w:hanging="720"/>
      </w:pPr>
      <w:rPr>
        <w:rFonts w:hint="default"/>
      </w:rPr>
    </w:lvl>
    <w:lvl w:ilvl="3">
      <w:start w:val="1"/>
      <w:numFmt w:val="decimal"/>
      <w:pStyle w:val="Titre4"/>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8" w15:restartNumberingAfterBreak="0">
    <w:nsid w:val="6F8B7437"/>
    <w:multiLevelType w:val="hybridMultilevel"/>
    <w:tmpl w:val="7DE8A5E0"/>
    <w:lvl w:ilvl="0" w:tplc="679649CE">
      <w:start w:val="1"/>
      <w:numFmt w:val="bullet"/>
      <w:lvlText w:val="­"/>
      <w:lvlJc w:val="left"/>
      <w:pPr>
        <w:ind w:left="360" w:hanging="360"/>
      </w:pPr>
      <w:rPr>
        <w:rFonts w:ascii="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457379936">
    <w:abstractNumId w:val="1"/>
  </w:num>
  <w:num w:numId="2" w16cid:durableId="1718507060">
    <w:abstractNumId w:val="17"/>
  </w:num>
  <w:num w:numId="3" w16cid:durableId="52237917">
    <w:abstractNumId w:val="15"/>
  </w:num>
  <w:num w:numId="4" w16cid:durableId="1912302998">
    <w:abstractNumId w:val="16"/>
  </w:num>
  <w:num w:numId="5" w16cid:durableId="1942029045">
    <w:abstractNumId w:val="10"/>
  </w:num>
  <w:num w:numId="6" w16cid:durableId="322708089">
    <w:abstractNumId w:val="0"/>
  </w:num>
  <w:num w:numId="7" w16cid:durableId="1896621723">
    <w:abstractNumId w:val="9"/>
  </w:num>
  <w:num w:numId="8" w16cid:durableId="882836165">
    <w:abstractNumId w:val="5"/>
  </w:num>
  <w:num w:numId="9" w16cid:durableId="82343760">
    <w:abstractNumId w:val="18"/>
  </w:num>
  <w:num w:numId="10" w16cid:durableId="475687862">
    <w:abstractNumId w:val="11"/>
  </w:num>
  <w:num w:numId="11" w16cid:durableId="616180600">
    <w:abstractNumId w:val="12"/>
  </w:num>
  <w:num w:numId="12" w16cid:durableId="1710647622">
    <w:abstractNumId w:val="6"/>
  </w:num>
  <w:num w:numId="13" w16cid:durableId="532571937">
    <w:abstractNumId w:val="1"/>
  </w:num>
  <w:num w:numId="14" w16cid:durableId="1063871462">
    <w:abstractNumId w:val="1"/>
  </w:num>
  <w:num w:numId="15" w16cid:durableId="1596132865">
    <w:abstractNumId w:val="1"/>
  </w:num>
  <w:num w:numId="16" w16cid:durableId="457719357">
    <w:abstractNumId w:val="1"/>
  </w:num>
  <w:num w:numId="17" w16cid:durableId="1740666790">
    <w:abstractNumId w:val="1"/>
  </w:num>
  <w:num w:numId="18" w16cid:durableId="1800371360">
    <w:abstractNumId w:val="1"/>
  </w:num>
  <w:num w:numId="19" w16cid:durableId="700086446">
    <w:abstractNumId w:val="1"/>
  </w:num>
  <w:num w:numId="20" w16cid:durableId="121467343">
    <w:abstractNumId w:val="1"/>
  </w:num>
  <w:num w:numId="21" w16cid:durableId="1997495245">
    <w:abstractNumId w:val="1"/>
  </w:num>
  <w:num w:numId="22" w16cid:durableId="1659770872">
    <w:abstractNumId w:val="1"/>
  </w:num>
  <w:num w:numId="23" w16cid:durableId="1035077001">
    <w:abstractNumId w:val="1"/>
  </w:num>
  <w:num w:numId="24" w16cid:durableId="1274938204">
    <w:abstractNumId w:val="1"/>
  </w:num>
  <w:num w:numId="25" w16cid:durableId="795875732">
    <w:abstractNumId w:val="1"/>
  </w:num>
  <w:num w:numId="26" w16cid:durableId="1384721005">
    <w:abstractNumId w:val="1"/>
  </w:num>
  <w:num w:numId="27" w16cid:durableId="1437094878">
    <w:abstractNumId w:val="1"/>
  </w:num>
  <w:num w:numId="28" w16cid:durableId="22247174">
    <w:abstractNumId w:val="1"/>
  </w:num>
  <w:num w:numId="29" w16cid:durableId="143206344">
    <w:abstractNumId w:val="1"/>
  </w:num>
  <w:num w:numId="30" w16cid:durableId="246692570">
    <w:abstractNumId w:val="14"/>
  </w:num>
  <w:num w:numId="31" w16cid:durableId="1128549072">
    <w:abstractNumId w:val="7"/>
  </w:num>
  <w:num w:numId="32" w16cid:durableId="1123309138">
    <w:abstractNumId w:val="13"/>
  </w:num>
  <w:num w:numId="33" w16cid:durableId="1122533180">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fr-FR" w:vendorID="64" w:dllVersion="6" w:nlCheck="1" w:checkStyle="0"/>
  <w:activeWritingStyle w:appName="MSWord" w:lang="de-DE" w:vendorID="64" w:dllVersion="6" w:nlCheck="1" w:checkStyle="1"/>
  <w:activeWritingStyle w:appName="MSWord" w:lang="en-US" w:vendorID="64" w:dllVersion="6" w:nlCheck="1" w:checkStyle="1"/>
  <w:activeWritingStyle w:appName="MSWord" w:lang="en-GB" w:vendorID="64" w:dllVersion="6" w:nlCheck="1" w:checkStyle="1"/>
  <w:activeWritingStyle w:appName="MSWord" w:lang="fr-FR" w:vendorID="64" w:dllVersion="4096" w:nlCheck="1" w:checkStyle="0"/>
  <w:activeWritingStyle w:appName="MSWord" w:lang="fr-FR" w:vendorID="64" w:dllVersion="0" w:nlCheck="1" w:checkStyle="0"/>
  <w:activeWritingStyle w:appName="MSWord" w:lang="en-US" w:vendorID="64" w:dllVersion="0" w:nlCheck="1" w:checkStyle="0"/>
  <w:activeWritingStyle w:appName="MSWord" w:lang="en-US" w:vendorID="64" w:dllVersion="4096" w:nlCheck="1" w:checkStyle="0"/>
  <w:activeWritingStyle w:appName="MSWord" w:lang="en-GB" w:vendorID="64" w:dllVersion="0" w:nlCheck="1" w:checkStyle="0"/>
  <w:proofState w:spelling="clean" w:grammar="clean"/>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198"/>
    <w:rsid w:val="00003837"/>
    <w:rsid w:val="00013FE7"/>
    <w:rsid w:val="0001514F"/>
    <w:rsid w:val="00017FBD"/>
    <w:rsid w:val="00023AF9"/>
    <w:rsid w:val="000374AE"/>
    <w:rsid w:val="000419AB"/>
    <w:rsid w:val="00072F7B"/>
    <w:rsid w:val="00074CC1"/>
    <w:rsid w:val="00075DCE"/>
    <w:rsid w:val="00076DAF"/>
    <w:rsid w:val="000A0721"/>
    <w:rsid w:val="000A1A8D"/>
    <w:rsid w:val="000A22E2"/>
    <w:rsid w:val="000A3A52"/>
    <w:rsid w:val="000B262A"/>
    <w:rsid w:val="000D30B4"/>
    <w:rsid w:val="000F0478"/>
    <w:rsid w:val="000F7E43"/>
    <w:rsid w:val="00101CA6"/>
    <w:rsid w:val="00102007"/>
    <w:rsid w:val="0011370F"/>
    <w:rsid w:val="00113A5F"/>
    <w:rsid w:val="00121190"/>
    <w:rsid w:val="00126456"/>
    <w:rsid w:val="00133067"/>
    <w:rsid w:val="001358C9"/>
    <w:rsid w:val="00137589"/>
    <w:rsid w:val="001408A9"/>
    <w:rsid w:val="00150B56"/>
    <w:rsid w:val="00150F1A"/>
    <w:rsid w:val="00165A52"/>
    <w:rsid w:val="00167182"/>
    <w:rsid w:val="00181C9C"/>
    <w:rsid w:val="00184A4F"/>
    <w:rsid w:val="00187A9F"/>
    <w:rsid w:val="0019724D"/>
    <w:rsid w:val="001A4521"/>
    <w:rsid w:val="001A5109"/>
    <w:rsid w:val="001A5699"/>
    <w:rsid w:val="001A7E5B"/>
    <w:rsid w:val="001B0639"/>
    <w:rsid w:val="001B243F"/>
    <w:rsid w:val="001B4658"/>
    <w:rsid w:val="001C5241"/>
    <w:rsid w:val="001D7E40"/>
    <w:rsid w:val="001E4B0E"/>
    <w:rsid w:val="001E58E1"/>
    <w:rsid w:val="001F5511"/>
    <w:rsid w:val="00204EA0"/>
    <w:rsid w:val="002065EE"/>
    <w:rsid w:val="002073F1"/>
    <w:rsid w:val="002114D4"/>
    <w:rsid w:val="00216013"/>
    <w:rsid w:val="00216746"/>
    <w:rsid w:val="00226A5A"/>
    <w:rsid w:val="0023076B"/>
    <w:rsid w:val="00242857"/>
    <w:rsid w:val="00260AA0"/>
    <w:rsid w:val="00263B74"/>
    <w:rsid w:val="002671FC"/>
    <w:rsid w:val="00270363"/>
    <w:rsid w:val="00274939"/>
    <w:rsid w:val="002805B2"/>
    <w:rsid w:val="00282F45"/>
    <w:rsid w:val="002850D2"/>
    <w:rsid w:val="00285629"/>
    <w:rsid w:val="00287370"/>
    <w:rsid w:val="002B5BC3"/>
    <w:rsid w:val="002C1FB3"/>
    <w:rsid w:val="002D28D7"/>
    <w:rsid w:val="002E07EB"/>
    <w:rsid w:val="002E7F1D"/>
    <w:rsid w:val="002F16EA"/>
    <w:rsid w:val="002F4626"/>
    <w:rsid w:val="00305091"/>
    <w:rsid w:val="00314022"/>
    <w:rsid w:val="0032178E"/>
    <w:rsid w:val="003301E2"/>
    <w:rsid w:val="00332B09"/>
    <w:rsid w:val="00344787"/>
    <w:rsid w:val="003546DC"/>
    <w:rsid w:val="00360F69"/>
    <w:rsid w:val="00375F2F"/>
    <w:rsid w:val="00380C47"/>
    <w:rsid w:val="00384A96"/>
    <w:rsid w:val="003862E3"/>
    <w:rsid w:val="003A263A"/>
    <w:rsid w:val="003A5291"/>
    <w:rsid w:val="003C51B2"/>
    <w:rsid w:val="003C74EA"/>
    <w:rsid w:val="003E0156"/>
    <w:rsid w:val="003E1F35"/>
    <w:rsid w:val="003E2AD3"/>
    <w:rsid w:val="003E2DF1"/>
    <w:rsid w:val="003F7F63"/>
    <w:rsid w:val="00410C3E"/>
    <w:rsid w:val="00415D1A"/>
    <w:rsid w:val="00417BDB"/>
    <w:rsid w:val="004234E5"/>
    <w:rsid w:val="00425FE6"/>
    <w:rsid w:val="00426EE2"/>
    <w:rsid w:val="00430F55"/>
    <w:rsid w:val="004428A7"/>
    <w:rsid w:val="0044405C"/>
    <w:rsid w:val="00447E9D"/>
    <w:rsid w:val="00450C21"/>
    <w:rsid w:val="0045307A"/>
    <w:rsid w:val="00455F5D"/>
    <w:rsid w:val="00460EFF"/>
    <w:rsid w:val="00462F3C"/>
    <w:rsid w:val="00463F59"/>
    <w:rsid w:val="00464901"/>
    <w:rsid w:val="00467F64"/>
    <w:rsid w:val="004719F7"/>
    <w:rsid w:val="00481959"/>
    <w:rsid w:val="00483008"/>
    <w:rsid w:val="004833A8"/>
    <w:rsid w:val="00486B97"/>
    <w:rsid w:val="00486CC5"/>
    <w:rsid w:val="00493AAB"/>
    <w:rsid w:val="0049684C"/>
    <w:rsid w:val="004A40CB"/>
    <w:rsid w:val="004B0EBF"/>
    <w:rsid w:val="004B4034"/>
    <w:rsid w:val="004C4692"/>
    <w:rsid w:val="004D4A50"/>
    <w:rsid w:val="004E3BF6"/>
    <w:rsid w:val="004E3D84"/>
    <w:rsid w:val="004E7740"/>
    <w:rsid w:val="004F0D2E"/>
    <w:rsid w:val="004F5E87"/>
    <w:rsid w:val="004F6E6E"/>
    <w:rsid w:val="00500344"/>
    <w:rsid w:val="005030B7"/>
    <w:rsid w:val="005177AA"/>
    <w:rsid w:val="00527B43"/>
    <w:rsid w:val="0054225A"/>
    <w:rsid w:val="005423FA"/>
    <w:rsid w:val="005427B9"/>
    <w:rsid w:val="00542DFE"/>
    <w:rsid w:val="005442EB"/>
    <w:rsid w:val="00544CD2"/>
    <w:rsid w:val="00547C96"/>
    <w:rsid w:val="0055578E"/>
    <w:rsid w:val="00563866"/>
    <w:rsid w:val="00572E0D"/>
    <w:rsid w:val="00574ACF"/>
    <w:rsid w:val="00576B45"/>
    <w:rsid w:val="00577426"/>
    <w:rsid w:val="005915A3"/>
    <w:rsid w:val="0059226D"/>
    <w:rsid w:val="00596FFA"/>
    <w:rsid w:val="00597BFD"/>
    <w:rsid w:val="005A0812"/>
    <w:rsid w:val="005A5156"/>
    <w:rsid w:val="005A7B11"/>
    <w:rsid w:val="005B65CC"/>
    <w:rsid w:val="005C2AB6"/>
    <w:rsid w:val="005C2D64"/>
    <w:rsid w:val="005C67D9"/>
    <w:rsid w:val="005C749A"/>
    <w:rsid w:val="005E2916"/>
    <w:rsid w:val="005E35E4"/>
    <w:rsid w:val="005E6BD4"/>
    <w:rsid w:val="006013C1"/>
    <w:rsid w:val="00605EC0"/>
    <w:rsid w:val="00614D26"/>
    <w:rsid w:val="00622873"/>
    <w:rsid w:val="00630063"/>
    <w:rsid w:val="00632163"/>
    <w:rsid w:val="00632979"/>
    <w:rsid w:val="00644FCA"/>
    <w:rsid w:val="00657204"/>
    <w:rsid w:val="00660C04"/>
    <w:rsid w:val="0066218E"/>
    <w:rsid w:val="0066581F"/>
    <w:rsid w:val="00667452"/>
    <w:rsid w:val="00674FDE"/>
    <w:rsid w:val="006922C6"/>
    <w:rsid w:val="006A2259"/>
    <w:rsid w:val="006C5940"/>
    <w:rsid w:val="006D1134"/>
    <w:rsid w:val="006E0C89"/>
    <w:rsid w:val="006E1A55"/>
    <w:rsid w:val="006E2966"/>
    <w:rsid w:val="00706D60"/>
    <w:rsid w:val="007147D9"/>
    <w:rsid w:val="00721E7A"/>
    <w:rsid w:val="007272D2"/>
    <w:rsid w:val="00737E8B"/>
    <w:rsid w:val="0075465E"/>
    <w:rsid w:val="00760C35"/>
    <w:rsid w:val="00764AC0"/>
    <w:rsid w:val="007662A9"/>
    <w:rsid w:val="007750D6"/>
    <w:rsid w:val="00775D81"/>
    <w:rsid w:val="0078641E"/>
    <w:rsid w:val="00787058"/>
    <w:rsid w:val="00793150"/>
    <w:rsid w:val="00793969"/>
    <w:rsid w:val="007A74AB"/>
    <w:rsid w:val="007B0B80"/>
    <w:rsid w:val="007B6E7A"/>
    <w:rsid w:val="007C5807"/>
    <w:rsid w:val="007C6228"/>
    <w:rsid w:val="007D2344"/>
    <w:rsid w:val="007D7C08"/>
    <w:rsid w:val="007E7248"/>
    <w:rsid w:val="007F3A1B"/>
    <w:rsid w:val="007F53AB"/>
    <w:rsid w:val="007F572A"/>
    <w:rsid w:val="007F5BF7"/>
    <w:rsid w:val="007F6E9C"/>
    <w:rsid w:val="008000AD"/>
    <w:rsid w:val="008019DC"/>
    <w:rsid w:val="0080545B"/>
    <w:rsid w:val="00807F4C"/>
    <w:rsid w:val="00815123"/>
    <w:rsid w:val="00823397"/>
    <w:rsid w:val="008341BD"/>
    <w:rsid w:val="00840276"/>
    <w:rsid w:val="008424AF"/>
    <w:rsid w:val="00842F1A"/>
    <w:rsid w:val="00846E4D"/>
    <w:rsid w:val="00847574"/>
    <w:rsid w:val="008546EA"/>
    <w:rsid w:val="00866FB2"/>
    <w:rsid w:val="00870F16"/>
    <w:rsid w:val="0088290C"/>
    <w:rsid w:val="00883D63"/>
    <w:rsid w:val="0089115E"/>
    <w:rsid w:val="0089176C"/>
    <w:rsid w:val="008920BE"/>
    <w:rsid w:val="008A1DF9"/>
    <w:rsid w:val="008C111C"/>
    <w:rsid w:val="008C21EA"/>
    <w:rsid w:val="008D2E78"/>
    <w:rsid w:val="008D376F"/>
    <w:rsid w:val="008E0E20"/>
    <w:rsid w:val="008E29C7"/>
    <w:rsid w:val="008E4DD9"/>
    <w:rsid w:val="008E615C"/>
    <w:rsid w:val="008F5263"/>
    <w:rsid w:val="00901A53"/>
    <w:rsid w:val="00913B79"/>
    <w:rsid w:val="00920CFF"/>
    <w:rsid w:val="00920EB7"/>
    <w:rsid w:val="00921315"/>
    <w:rsid w:val="00923AB5"/>
    <w:rsid w:val="00926BE7"/>
    <w:rsid w:val="00940876"/>
    <w:rsid w:val="00943DD0"/>
    <w:rsid w:val="0095368F"/>
    <w:rsid w:val="00953DF6"/>
    <w:rsid w:val="009564F7"/>
    <w:rsid w:val="00957DD0"/>
    <w:rsid w:val="00962DD8"/>
    <w:rsid w:val="009677D2"/>
    <w:rsid w:val="0098017D"/>
    <w:rsid w:val="00981F70"/>
    <w:rsid w:val="00990615"/>
    <w:rsid w:val="00990E05"/>
    <w:rsid w:val="0099311F"/>
    <w:rsid w:val="0099560C"/>
    <w:rsid w:val="009A7F51"/>
    <w:rsid w:val="009B2BEF"/>
    <w:rsid w:val="009B3F65"/>
    <w:rsid w:val="009B6D31"/>
    <w:rsid w:val="009C26FE"/>
    <w:rsid w:val="009C2729"/>
    <w:rsid w:val="009D13A8"/>
    <w:rsid w:val="009E28E7"/>
    <w:rsid w:val="009E46C5"/>
    <w:rsid w:val="009E601B"/>
    <w:rsid w:val="009E7649"/>
    <w:rsid w:val="009F7C59"/>
    <w:rsid w:val="00A003EF"/>
    <w:rsid w:val="00A02D20"/>
    <w:rsid w:val="00A24B8C"/>
    <w:rsid w:val="00A2683F"/>
    <w:rsid w:val="00A26846"/>
    <w:rsid w:val="00A31AEE"/>
    <w:rsid w:val="00A31DD4"/>
    <w:rsid w:val="00A3618A"/>
    <w:rsid w:val="00A54103"/>
    <w:rsid w:val="00A57FC5"/>
    <w:rsid w:val="00A632DF"/>
    <w:rsid w:val="00A6738F"/>
    <w:rsid w:val="00A70CE0"/>
    <w:rsid w:val="00A71776"/>
    <w:rsid w:val="00A718CE"/>
    <w:rsid w:val="00A820B4"/>
    <w:rsid w:val="00A91551"/>
    <w:rsid w:val="00AA0C50"/>
    <w:rsid w:val="00AA3542"/>
    <w:rsid w:val="00AA6334"/>
    <w:rsid w:val="00AA7019"/>
    <w:rsid w:val="00AA70CC"/>
    <w:rsid w:val="00AA7323"/>
    <w:rsid w:val="00AB6E8E"/>
    <w:rsid w:val="00AB76DE"/>
    <w:rsid w:val="00AC0393"/>
    <w:rsid w:val="00AD2DBF"/>
    <w:rsid w:val="00AD4E4D"/>
    <w:rsid w:val="00AD64C8"/>
    <w:rsid w:val="00AD7B93"/>
    <w:rsid w:val="00AE5C0A"/>
    <w:rsid w:val="00AE7928"/>
    <w:rsid w:val="00B10CC1"/>
    <w:rsid w:val="00B23739"/>
    <w:rsid w:val="00B27087"/>
    <w:rsid w:val="00B433D1"/>
    <w:rsid w:val="00B4404D"/>
    <w:rsid w:val="00B47140"/>
    <w:rsid w:val="00B53239"/>
    <w:rsid w:val="00B550FD"/>
    <w:rsid w:val="00B61D11"/>
    <w:rsid w:val="00B7606C"/>
    <w:rsid w:val="00B7735D"/>
    <w:rsid w:val="00B805DB"/>
    <w:rsid w:val="00B828EF"/>
    <w:rsid w:val="00B859B9"/>
    <w:rsid w:val="00B85B72"/>
    <w:rsid w:val="00B86602"/>
    <w:rsid w:val="00B87958"/>
    <w:rsid w:val="00B87B9C"/>
    <w:rsid w:val="00B90E92"/>
    <w:rsid w:val="00BA2CEA"/>
    <w:rsid w:val="00BA501A"/>
    <w:rsid w:val="00BB4198"/>
    <w:rsid w:val="00BD39E5"/>
    <w:rsid w:val="00BD44C8"/>
    <w:rsid w:val="00BD661A"/>
    <w:rsid w:val="00BE0006"/>
    <w:rsid w:val="00BF7C3E"/>
    <w:rsid w:val="00C107F8"/>
    <w:rsid w:val="00C16981"/>
    <w:rsid w:val="00C2079C"/>
    <w:rsid w:val="00C20B49"/>
    <w:rsid w:val="00C23321"/>
    <w:rsid w:val="00C2539A"/>
    <w:rsid w:val="00C36E84"/>
    <w:rsid w:val="00C422DE"/>
    <w:rsid w:val="00C472C9"/>
    <w:rsid w:val="00C50B87"/>
    <w:rsid w:val="00C54F91"/>
    <w:rsid w:val="00C729DD"/>
    <w:rsid w:val="00C73FA2"/>
    <w:rsid w:val="00C93BF4"/>
    <w:rsid w:val="00CA2A52"/>
    <w:rsid w:val="00CA51AC"/>
    <w:rsid w:val="00CB28DC"/>
    <w:rsid w:val="00CB5ED3"/>
    <w:rsid w:val="00CC2D56"/>
    <w:rsid w:val="00CC7186"/>
    <w:rsid w:val="00CD040D"/>
    <w:rsid w:val="00CD0BCE"/>
    <w:rsid w:val="00CD617E"/>
    <w:rsid w:val="00CE405F"/>
    <w:rsid w:val="00CE6D85"/>
    <w:rsid w:val="00CE7A7C"/>
    <w:rsid w:val="00CF44B0"/>
    <w:rsid w:val="00D01359"/>
    <w:rsid w:val="00D02655"/>
    <w:rsid w:val="00D0532C"/>
    <w:rsid w:val="00D100BB"/>
    <w:rsid w:val="00D10836"/>
    <w:rsid w:val="00D12CA0"/>
    <w:rsid w:val="00D162B6"/>
    <w:rsid w:val="00D210CC"/>
    <w:rsid w:val="00D266D1"/>
    <w:rsid w:val="00D33AD1"/>
    <w:rsid w:val="00D35372"/>
    <w:rsid w:val="00D35541"/>
    <w:rsid w:val="00D41E1E"/>
    <w:rsid w:val="00D4270F"/>
    <w:rsid w:val="00D4390E"/>
    <w:rsid w:val="00D46C62"/>
    <w:rsid w:val="00D62171"/>
    <w:rsid w:val="00D64F81"/>
    <w:rsid w:val="00D71A79"/>
    <w:rsid w:val="00D850B7"/>
    <w:rsid w:val="00D975FA"/>
    <w:rsid w:val="00DA18E9"/>
    <w:rsid w:val="00DA7F9B"/>
    <w:rsid w:val="00DB2613"/>
    <w:rsid w:val="00DB2D00"/>
    <w:rsid w:val="00DC62D0"/>
    <w:rsid w:val="00DC7B76"/>
    <w:rsid w:val="00DD2FA0"/>
    <w:rsid w:val="00DD4504"/>
    <w:rsid w:val="00DD4A16"/>
    <w:rsid w:val="00DE6079"/>
    <w:rsid w:val="00DE6573"/>
    <w:rsid w:val="00DF2318"/>
    <w:rsid w:val="00DF2A2B"/>
    <w:rsid w:val="00E04027"/>
    <w:rsid w:val="00E22502"/>
    <w:rsid w:val="00E24A25"/>
    <w:rsid w:val="00E26C35"/>
    <w:rsid w:val="00E40936"/>
    <w:rsid w:val="00E4201D"/>
    <w:rsid w:val="00E514AF"/>
    <w:rsid w:val="00E57BD8"/>
    <w:rsid w:val="00E60259"/>
    <w:rsid w:val="00E6429D"/>
    <w:rsid w:val="00E65A44"/>
    <w:rsid w:val="00E721AE"/>
    <w:rsid w:val="00E81435"/>
    <w:rsid w:val="00EA50C8"/>
    <w:rsid w:val="00EA6A12"/>
    <w:rsid w:val="00EB0222"/>
    <w:rsid w:val="00EB10EA"/>
    <w:rsid w:val="00EB1914"/>
    <w:rsid w:val="00EB237E"/>
    <w:rsid w:val="00EB4245"/>
    <w:rsid w:val="00ED2161"/>
    <w:rsid w:val="00ED38DC"/>
    <w:rsid w:val="00EE53A2"/>
    <w:rsid w:val="00F03BBE"/>
    <w:rsid w:val="00F1274D"/>
    <w:rsid w:val="00F13764"/>
    <w:rsid w:val="00F166CE"/>
    <w:rsid w:val="00F21391"/>
    <w:rsid w:val="00F221A9"/>
    <w:rsid w:val="00F243D1"/>
    <w:rsid w:val="00F3072F"/>
    <w:rsid w:val="00F33CF8"/>
    <w:rsid w:val="00F50B6E"/>
    <w:rsid w:val="00F7571C"/>
    <w:rsid w:val="00F76FAF"/>
    <w:rsid w:val="00F7708F"/>
    <w:rsid w:val="00F913E1"/>
    <w:rsid w:val="00F923CE"/>
    <w:rsid w:val="00F93621"/>
    <w:rsid w:val="00FA14E4"/>
    <w:rsid w:val="00FA4F33"/>
    <w:rsid w:val="00FB00C4"/>
    <w:rsid w:val="00FB11E8"/>
    <w:rsid w:val="00FC142C"/>
    <w:rsid w:val="00FC56AE"/>
    <w:rsid w:val="00FC762E"/>
    <w:rsid w:val="00FD02AB"/>
    <w:rsid w:val="00FE161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9B465A"/>
  <w15:docId w15:val="{F0C0A736-859A-439D-A390-76173999F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6EE2"/>
    <w:pPr>
      <w:jc w:val="both"/>
    </w:pPr>
  </w:style>
  <w:style w:type="paragraph" w:styleId="Titre1">
    <w:name w:val="heading 1"/>
    <w:basedOn w:val="Normal"/>
    <w:next w:val="Normal"/>
    <w:qFormat/>
    <w:rsid w:val="003A263A"/>
    <w:pPr>
      <w:numPr>
        <w:numId w:val="2"/>
      </w:numPr>
      <w:pBdr>
        <w:bottom w:val="single" w:sz="4" w:space="1" w:color="auto"/>
      </w:pBdr>
      <w:spacing w:before="240"/>
      <w:outlineLvl w:val="0"/>
    </w:pPr>
    <w:rPr>
      <w:rFonts w:ascii="Arial Gras" w:hAnsi="Arial Gras"/>
      <w:b/>
      <w:caps/>
    </w:rPr>
  </w:style>
  <w:style w:type="paragraph" w:styleId="Titre2">
    <w:name w:val="heading 2"/>
    <w:basedOn w:val="Normal"/>
    <w:next w:val="Normal"/>
    <w:qFormat/>
    <w:rsid w:val="003A263A"/>
    <w:pPr>
      <w:keepNext/>
      <w:keepLines/>
      <w:numPr>
        <w:ilvl w:val="1"/>
        <w:numId w:val="2"/>
      </w:numPr>
      <w:tabs>
        <w:tab w:val="clear" w:pos="576"/>
        <w:tab w:val="left" w:pos="851"/>
      </w:tabs>
      <w:suppressAutoHyphens/>
      <w:spacing w:before="120" w:after="60"/>
      <w:ind w:left="862" w:hanging="578"/>
      <w:outlineLvl w:val="1"/>
    </w:pPr>
    <w:rPr>
      <w:b/>
      <w:smallCaps/>
      <w:szCs w:val="24"/>
    </w:rPr>
  </w:style>
  <w:style w:type="paragraph" w:styleId="Titre3">
    <w:name w:val="heading 3"/>
    <w:basedOn w:val="Normal"/>
    <w:next w:val="Normal"/>
    <w:qFormat/>
    <w:rsid w:val="003A263A"/>
    <w:pPr>
      <w:keepNext/>
      <w:keepLines/>
      <w:numPr>
        <w:ilvl w:val="2"/>
        <w:numId w:val="2"/>
      </w:numPr>
      <w:suppressAutoHyphens/>
      <w:spacing w:before="60" w:after="60"/>
      <w:ind w:left="1287"/>
      <w:outlineLvl w:val="2"/>
    </w:pPr>
    <w:rPr>
      <w:rFonts w:ascii="Arial Gras" w:hAnsi="Arial Gras"/>
      <w:b/>
    </w:rPr>
  </w:style>
  <w:style w:type="paragraph" w:styleId="Titre4">
    <w:name w:val="heading 4"/>
    <w:basedOn w:val="Normal"/>
    <w:next w:val="Normal"/>
    <w:qFormat/>
    <w:rsid w:val="003A263A"/>
    <w:pPr>
      <w:keepNext/>
      <w:numPr>
        <w:ilvl w:val="3"/>
        <w:numId w:val="2"/>
      </w:numPr>
      <w:tabs>
        <w:tab w:val="left" w:pos="5103"/>
      </w:tabs>
      <w:outlineLvl w:val="3"/>
    </w:pPr>
    <w:rPr>
      <w:b/>
      <w:i/>
      <w:sz w:val="24"/>
      <w:u w:val="single"/>
    </w:rPr>
  </w:style>
  <w:style w:type="paragraph" w:styleId="Titre5">
    <w:name w:val="heading 5"/>
    <w:basedOn w:val="Normal"/>
    <w:next w:val="Normal"/>
    <w:qFormat/>
    <w:rsid w:val="003A263A"/>
    <w:pPr>
      <w:numPr>
        <w:ilvl w:val="4"/>
        <w:numId w:val="2"/>
      </w:numPr>
      <w:spacing w:before="240" w:after="60"/>
      <w:outlineLvl w:val="4"/>
    </w:pPr>
    <w:rPr>
      <w:b/>
      <w:bCs/>
      <w:i/>
      <w:iCs/>
      <w:sz w:val="26"/>
      <w:szCs w:val="26"/>
    </w:rPr>
  </w:style>
  <w:style w:type="paragraph" w:styleId="Titre6">
    <w:name w:val="heading 6"/>
    <w:basedOn w:val="Normal"/>
    <w:next w:val="Normal"/>
    <w:qFormat/>
    <w:rsid w:val="003A263A"/>
    <w:pPr>
      <w:numPr>
        <w:ilvl w:val="5"/>
        <w:numId w:val="2"/>
      </w:numPr>
      <w:spacing w:before="240" w:after="60"/>
      <w:outlineLvl w:val="5"/>
    </w:pPr>
    <w:rPr>
      <w:rFonts w:ascii="Times New Roman" w:hAnsi="Times New Roman"/>
      <w:b/>
      <w:bCs/>
      <w:sz w:val="22"/>
      <w:szCs w:val="22"/>
    </w:rPr>
  </w:style>
  <w:style w:type="paragraph" w:styleId="Titre7">
    <w:name w:val="heading 7"/>
    <w:basedOn w:val="Normal"/>
    <w:next w:val="Normal"/>
    <w:qFormat/>
    <w:rsid w:val="003A263A"/>
    <w:pPr>
      <w:keepNext/>
      <w:numPr>
        <w:ilvl w:val="6"/>
        <w:numId w:val="2"/>
      </w:numPr>
      <w:tabs>
        <w:tab w:val="left" w:pos="3686"/>
      </w:tabs>
      <w:outlineLvl w:val="6"/>
    </w:pPr>
    <w:rPr>
      <w:b/>
      <w:sz w:val="24"/>
    </w:rPr>
  </w:style>
  <w:style w:type="paragraph" w:styleId="Titre8">
    <w:name w:val="heading 8"/>
    <w:basedOn w:val="Normal"/>
    <w:next w:val="Normal"/>
    <w:qFormat/>
    <w:rsid w:val="003A263A"/>
    <w:pPr>
      <w:numPr>
        <w:ilvl w:val="7"/>
        <w:numId w:val="2"/>
      </w:numPr>
      <w:spacing w:before="240" w:after="60"/>
      <w:outlineLvl w:val="7"/>
    </w:pPr>
    <w:rPr>
      <w:rFonts w:ascii="Times New Roman" w:hAnsi="Times New Roman"/>
      <w:i/>
      <w:iCs/>
      <w:szCs w:val="24"/>
    </w:rPr>
  </w:style>
  <w:style w:type="paragraph" w:styleId="Titre9">
    <w:name w:val="heading 9"/>
    <w:basedOn w:val="Normal"/>
    <w:next w:val="Normal"/>
    <w:qFormat/>
    <w:rsid w:val="003A263A"/>
    <w:pPr>
      <w:numPr>
        <w:ilvl w:val="8"/>
        <w:numId w:val="2"/>
      </w:numPr>
      <w:spacing w:before="240" w:after="60"/>
      <w:outlineLvl w:val="8"/>
    </w:pPr>
    <w:rPr>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rsid w:val="003A263A"/>
    <w:rPr>
      <w:sz w:val="24"/>
    </w:rPr>
  </w:style>
  <w:style w:type="paragraph" w:styleId="Textedebulles">
    <w:name w:val="Balloon Text"/>
    <w:basedOn w:val="Normal"/>
    <w:semiHidden/>
    <w:rsid w:val="003A263A"/>
    <w:rPr>
      <w:rFonts w:ascii="Tahoma" w:hAnsi="Tahoma" w:cs="Tahoma"/>
      <w:sz w:val="16"/>
      <w:szCs w:val="16"/>
    </w:rPr>
  </w:style>
  <w:style w:type="paragraph" w:styleId="En-tte">
    <w:name w:val="header"/>
    <w:basedOn w:val="Normal"/>
    <w:rsid w:val="003A263A"/>
    <w:pPr>
      <w:tabs>
        <w:tab w:val="center" w:pos="4536"/>
        <w:tab w:val="right" w:pos="9072"/>
      </w:tabs>
    </w:pPr>
  </w:style>
  <w:style w:type="paragraph" w:styleId="Pieddepage">
    <w:name w:val="footer"/>
    <w:basedOn w:val="Normal"/>
    <w:rsid w:val="003A263A"/>
    <w:pPr>
      <w:tabs>
        <w:tab w:val="center" w:pos="4536"/>
        <w:tab w:val="right" w:pos="9072"/>
      </w:tabs>
    </w:pPr>
  </w:style>
  <w:style w:type="character" w:styleId="Lienhypertexte">
    <w:name w:val="Hyperlink"/>
    <w:basedOn w:val="Policepardfaut"/>
    <w:rsid w:val="003A263A"/>
    <w:rPr>
      <w:color w:val="0000FF"/>
      <w:u w:val="single"/>
    </w:rPr>
  </w:style>
  <w:style w:type="paragraph" w:styleId="TM1">
    <w:name w:val="toc 1"/>
    <w:basedOn w:val="Normal"/>
    <w:next w:val="Normal"/>
    <w:autoRedefine/>
    <w:semiHidden/>
    <w:rsid w:val="003A263A"/>
    <w:pPr>
      <w:spacing w:before="360" w:after="120"/>
    </w:pPr>
    <w:rPr>
      <w:b/>
      <w:bCs/>
      <w:caps/>
      <w:sz w:val="22"/>
      <w:szCs w:val="22"/>
      <w:u w:val="single"/>
    </w:rPr>
  </w:style>
  <w:style w:type="paragraph" w:styleId="TM2">
    <w:name w:val="toc 2"/>
    <w:basedOn w:val="Normal"/>
    <w:next w:val="Normal"/>
    <w:autoRedefine/>
    <w:semiHidden/>
    <w:rsid w:val="003A263A"/>
    <w:rPr>
      <w:b/>
      <w:bCs/>
      <w:smallCaps/>
      <w:sz w:val="22"/>
      <w:szCs w:val="22"/>
    </w:rPr>
  </w:style>
  <w:style w:type="paragraph" w:styleId="TM3">
    <w:name w:val="toc 3"/>
    <w:basedOn w:val="Normal"/>
    <w:next w:val="Normal"/>
    <w:autoRedefine/>
    <w:semiHidden/>
    <w:rsid w:val="003A263A"/>
    <w:rPr>
      <w:smallCaps/>
      <w:sz w:val="22"/>
      <w:szCs w:val="22"/>
    </w:rPr>
  </w:style>
  <w:style w:type="character" w:styleId="Numrodepage">
    <w:name w:val="page number"/>
    <w:basedOn w:val="Policepardfaut"/>
    <w:rsid w:val="003A263A"/>
  </w:style>
  <w:style w:type="paragraph" w:styleId="TM4">
    <w:name w:val="toc 4"/>
    <w:basedOn w:val="Normal"/>
    <w:next w:val="Normal"/>
    <w:autoRedefine/>
    <w:semiHidden/>
    <w:rsid w:val="003A263A"/>
    <w:pPr>
      <w:ind w:left="720"/>
    </w:pPr>
    <w:rPr>
      <w:rFonts w:ascii="Times New Roman" w:hAnsi="Times New Roman"/>
      <w:sz w:val="22"/>
      <w:szCs w:val="21"/>
    </w:rPr>
  </w:style>
  <w:style w:type="paragraph" w:styleId="TM5">
    <w:name w:val="toc 5"/>
    <w:basedOn w:val="Normal"/>
    <w:next w:val="Normal"/>
    <w:autoRedefine/>
    <w:semiHidden/>
    <w:rsid w:val="003A263A"/>
    <w:pPr>
      <w:ind w:left="960"/>
    </w:pPr>
    <w:rPr>
      <w:rFonts w:ascii="Times New Roman" w:hAnsi="Times New Roman"/>
      <w:sz w:val="22"/>
      <w:szCs w:val="21"/>
    </w:rPr>
  </w:style>
  <w:style w:type="paragraph" w:styleId="TM6">
    <w:name w:val="toc 6"/>
    <w:basedOn w:val="Normal"/>
    <w:next w:val="Normal"/>
    <w:autoRedefine/>
    <w:semiHidden/>
    <w:rsid w:val="003A263A"/>
    <w:pPr>
      <w:ind w:left="1200"/>
    </w:pPr>
    <w:rPr>
      <w:rFonts w:ascii="Times New Roman" w:hAnsi="Times New Roman"/>
      <w:sz w:val="22"/>
      <w:szCs w:val="21"/>
    </w:rPr>
  </w:style>
  <w:style w:type="paragraph" w:styleId="TM7">
    <w:name w:val="toc 7"/>
    <w:basedOn w:val="Normal"/>
    <w:next w:val="Normal"/>
    <w:autoRedefine/>
    <w:semiHidden/>
    <w:rsid w:val="003A263A"/>
    <w:pPr>
      <w:ind w:left="1440"/>
    </w:pPr>
    <w:rPr>
      <w:rFonts w:ascii="Times New Roman" w:hAnsi="Times New Roman"/>
      <w:sz w:val="22"/>
      <w:szCs w:val="21"/>
    </w:rPr>
  </w:style>
  <w:style w:type="paragraph" w:styleId="TM8">
    <w:name w:val="toc 8"/>
    <w:basedOn w:val="Normal"/>
    <w:next w:val="Normal"/>
    <w:autoRedefine/>
    <w:semiHidden/>
    <w:rsid w:val="003A263A"/>
    <w:pPr>
      <w:ind w:left="1680"/>
    </w:pPr>
    <w:rPr>
      <w:rFonts w:ascii="Times New Roman" w:hAnsi="Times New Roman"/>
      <w:sz w:val="22"/>
      <w:szCs w:val="21"/>
    </w:rPr>
  </w:style>
  <w:style w:type="paragraph" w:styleId="TM9">
    <w:name w:val="toc 9"/>
    <w:basedOn w:val="Normal"/>
    <w:next w:val="Normal"/>
    <w:autoRedefine/>
    <w:semiHidden/>
    <w:rsid w:val="003A263A"/>
    <w:pPr>
      <w:ind w:left="1920"/>
    </w:pPr>
    <w:rPr>
      <w:rFonts w:ascii="Times New Roman" w:hAnsi="Times New Roman"/>
      <w:sz w:val="22"/>
      <w:szCs w:val="21"/>
    </w:rPr>
  </w:style>
  <w:style w:type="character" w:styleId="Lienhypertextesuivivisit">
    <w:name w:val="FollowedHyperlink"/>
    <w:basedOn w:val="Policepardfaut"/>
    <w:rsid w:val="003A263A"/>
    <w:rPr>
      <w:color w:val="800080"/>
      <w:u w:val="single"/>
    </w:rPr>
  </w:style>
  <w:style w:type="paragraph" w:styleId="Liste">
    <w:name w:val="List"/>
    <w:basedOn w:val="Normal"/>
    <w:rsid w:val="003A263A"/>
    <w:pPr>
      <w:numPr>
        <w:numId w:val="3"/>
      </w:numPr>
    </w:pPr>
    <w:rPr>
      <w:rFonts w:ascii="Times New Roman" w:hAnsi="Times New Roman"/>
      <w:sz w:val="24"/>
      <w:szCs w:val="24"/>
    </w:rPr>
  </w:style>
  <w:style w:type="paragraph" w:styleId="Explorateurdedocuments">
    <w:name w:val="Document Map"/>
    <w:basedOn w:val="Normal"/>
    <w:semiHidden/>
    <w:rsid w:val="003A263A"/>
    <w:pPr>
      <w:shd w:val="clear" w:color="auto" w:fill="000080"/>
      <w:spacing w:after="60"/>
    </w:pPr>
    <w:rPr>
      <w:rFonts w:ascii="Tahoma" w:hAnsi="Tahoma" w:cs="Tahoma"/>
      <w:sz w:val="22"/>
      <w:szCs w:val="24"/>
    </w:rPr>
  </w:style>
  <w:style w:type="paragraph" w:styleId="Listepuces">
    <w:name w:val="List Bullet"/>
    <w:basedOn w:val="Normal"/>
    <w:rsid w:val="003A263A"/>
    <w:pPr>
      <w:numPr>
        <w:numId w:val="1"/>
      </w:numPr>
    </w:pPr>
  </w:style>
  <w:style w:type="paragraph" w:customStyle="1" w:styleId="N2">
    <w:name w:val="N2"/>
    <w:basedOn w:val="Normal"/>
    <w:rsid w:val="003A263A"/>
    <w:pPr>
      <w:numPr>
        <w:numId w:val="4"/>
      </w:numPr>
      <w:jc w:val="left"/>
    </w:pPr>
    <w:rPr>
      <w:rFonts w:ascii="Arial Narrow" w:hAnsi="Arial Narrow"/>
    </w:rPr>
  </w:style>
  <w:style w:type="paragraph" w:customStyle="1" w:styleId="CVTITRE">
    <w:name w:val="CV TITRE"/>
    <w:basedOn w:val="Normal"/>
    <w:rsid w:val="003A263A"/>
    <w:pPr>
      <w:pBdr>
        <w:top w:val="single" w:sz="4" w:space="1" w:color="C0C0C0"/>
        <w:left w:val="single" w:sz="4" w:space="4" w:color="C0C0C0"/>
        <w:bottom w:val="single" w:sz="4" w:space="1" w:color="C0C0C0"/>
        <w:right w:val="single" w:sz="4" w:space="4" w:color="C0C0C0"/>
      </w:pBdr>
      <w:shd w:val="clear" w:color="auto" w:fill="B3B3B3"/>
    </w:pPr>
    <w:rPr>
      <w:rFonts w:ascii="Arial Gras" w:hAnsi="Arial Gras"/>
      <w:b/>
      <w:bCs/>
      <w:iCs/>
      <w:caps/>
    </w:rPr>
  </w:style>
  <w:style w:type="paragraph" w:customStyle="1" w:styleId="CVTitreexp">
    <w:name w:val="CV Titre exp"/>
    <w:basedOn w:val="Normal"/>
    <w:next w:val="Normal"/>
    <w:rsid w:val="00544CD2"/>
    <w:pPr>
      <w:pBdr>
        <w:bottom w:val="single" w:sz="4" w:space="1" w:color="auto"/>
      </w:pBdr>
      <w:spacing w:before="360" w:after="120"/>
    </w:pPr>
    <w:rPr>
      <w:rFonts w:ascii="Arial Gras" w:hAnsi="Arial Gras"/>
      <w:b/>
      <w:bCs/>
    </w:rPr>
  </w:style>
  <w:style w:type="paragraph" w:customStyle="1" w:styleId="listepuce2">
    <w:name w:val="liste à puce 2"/>
    <w:basedOn w:val="Normal"/>
    <w:rsid w:val="003A263A"/>
    <w:pPr>
      <w:numPr>
        <w:numId w:val="5"/>
      </w:numPr>
      <w:spacing w:before="60" w:after="60"/>
    </w:pPr>
  </w:style>
  <w:style w:type="paragraph" w:styleId="Retraitcorpsdetexte">
    <w:name w:val="Body Text Indent"/>
    <w:basedOn w:val="Normal"/>
    <w:rsid w:val="003A263A"/>
    <w:pPr>
      <w:spacing w:after="120"/>
      <w:ind w:left="283"/>
    </w:pPr>
  </w:style>
  <w:style w:type="paragraph" w:styleId="Listepuces2">
    <w:name w:val="List Bullet 2"/>
    <w:basedOn w:val="Normal"/>
    <w:rsid w:val="00574ACF"/>
    <w:pPr>
      <w:numPr>
        <w:numId w:val="6"/>
      </w:numPr>
    </w:pPr>
  </w:style>
  <w:style w:type="paragraph" w:styleId="Listecontinue2">
    <w:name w:val="List Continue 2"/>
    <w:basedOn w:val="Normal"/>
    <w:rsid w:val="00574ACF"/>
    <w:pPr>
      <w:widowControl w:val="0"/>
      <w:spacing w:after="120"/>
      <w:ind w:left="566"/>
    </w:pPr>
    <w:rPr>
      <w:rFonts w:ascii="Times New Roman" w:eastAsia="MS Gothic" w:hAnsi="Times New Roman" w:cs="Times New Roman"/>
      <w:kern w:val="2"/>
      <w:sz w:val="21"/>
      <w:szCs w:val="21"/>
    </w:rPr>
  </w:style>
  <w:style w:type="paragraph" w:customStyle="1" w:styleId="CVTitre0">
    <w:name w:val="CV Titre"/>
    <w:basedOn w:val="Normal"/>
    <w:rsid w:val="002114D4"/>
    <w:pPr>
      <w:jc w:val="center"/>
    </w:pPr>
    <w:rPr>
      <w:rFonts w:cs="Times New Roman"/>
      <w:b/>
      <w:bCs/>
      <w:sz w:val="28"/>
    </w:rPr>
  </w:style>
  <w:style w:type="character" w:customStyle="1" w:styleId="CorpsdetexteCar">
    <w:name w:val="Corps de texte Car"/>
    <w:basedOn w:val="Policepardfaut"/>
    <w:link w:val="Corpsdetexte"/>
    <w:rsid w:val="00943DD0"/>
    <w:rPr>
      <w:rFonts w:ascii="Arial" w:hAnsi="Arial" w:cs="Arial"/>
      <w:sz w:val="24"/>
    </w:rPr>
  </w:style>
  <w:style w:type="table" w:styleId="Grilledutableau">
    <w:name w:val="Table Grid"/>
    <w:basedOn w:val="TableauNormal"/>
    <w:uiPriority w:val="59"/>
    <w:rsid w:val="00BB4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137589"/>
    <w:pPr>
      <w:ind w:left="720"/>
      <w:contextualSpacing/>
    </w:pPr>
  </w:style>
  <w:style w:type="paragraph" w:customStyle="1" w:styleId="Default">
    <w:name w:val="Default"/>
    <w:rsid w:val="00630063"/>
    <w:pPr>
      <w:autoSpaceDE w:val="0"/>
      <w:autoSpaceDN w:val="0"/>
      <w:adjustRightInd w:val="0"/>
    </w:pPr>
    <w:rPr>
      <w:rFonts w:ascii="Garamond" w:hAnsi="Garamond" w:cs="Garamond"/>
      <w:color w:val="000000"/>
      <w:sz w:val="24"/>
      <w:szCs w:val="24"/>
    </w:rPr>
  </w:style>
  <w:style w:type="paragraph" w:customStyle="1" w:styleId="Russite">
    <w:name w:val="Réussite"/>
    <w:basedOn w:val="Corpsdetexte"/>
    <w:rsid w:val="00563866"/>
    <w:pPr>
      <w:spacing w:after="60" w:line="220" w:lineRule="atLeast"/>
      <w:ind w:right="245"/>
    </w:pPr>
    <w:rPr>
      <w:rFonts w:eastAsia="Batang" w:cs="Times New Roman"/>
      <w:spacing w:val="-5"/>
      <w:sz w:val="20"/>
      <w:lang w:eastAsia="en-US"/>
    </w:rPr>
  </w:style>
  <w:style w:type="paragraph" w:customStyle="1" w:styleId="Adresse1">
    <w:name w:val="Adresse 1"/>
    <w:basedOn w:val="Normal"/>
    <w:rsid w:val="00563866"/>
    <w:pPr>
      <w:spacing w:line="160" w:lineRule="atLeast"/>
    </w:pPr>
    <w:rPr>
      <w:rFonts w:eastAsia="Batang" w:cs="Times New Roman"/>
      <w:sz w:val="14"/>
      <w:lang w:eastAsia="en-US"/>
    </w:rPr>
  </w:style>
  <w:style w:type="paragraph" w:customStyle="1" w:styleId="Titredesection">
    <w:name w:val="Titre de section"/>
    <w:basedOn w:val="Normal"/>
    <w:rsid w:val="00563866"/>
    <w:pPr>
      <w:spacing w:before="120" w:after="60" w:line="220" w:lineRule="atLeast"/>
    </w:pPr>
    <w:rPr>
      <w:rFonts w:ascii="Arial Black" w:eastAsia="Batang" w:hAnsi="Arial Black" w:cs="Times New Roman"/>
      <w:spacing w:val="-10"/>
      <w:u w:val="single"/>
      <w:lang w:eastAsia="en-US"/>
    </w:rPr>
  </w:style>
  <w:style w:type="paragraph" w:customStyle="1" w:styleId="NormalAvant5pt">
    <w:name w:val="Normal + Avant : 5 pt"/>
    <w:basedOn w:val="Titredesection"/>
    <w:rsid w:val="00563866"/>
  </w:style>
  <w:style w:type="paragraph" w:customStyle="1" w:styleId="NormalAvant3pt">
    <w:name w:val="Normal + Avant : 3 pt"/>
    <w:basedOn w:val="Normal"/>
    <w:rsid w:val="00563866"/>
    <w:pPr>
      <w:spacing w:before="60" w:after="60"/>
      <w:jc w:val="left"/>
    </w:pPr>
    <w:rPr>
      <w:lang w:eastAsia="en-US"/>
    </w:rPr>
  </w:style>
  <w:style w:type="paragraph" w:customStyle="1" w:styleId="Normal1">
    <w:name w:val="Normal1"/>
    <w:qFormat/>
    <w:rsid w:val="00305091"/>
    <w:pPr>
      <w:suppressAutoHyphens/>
      <w:spacing w:line="100" w:lineRule="atLeast"/>
    </w:pPr>
    <w:rPr>
      <w:rFonts w:ascii="Times New Roman" w:hAnsi="Times New Roman" w:cs="Times New Roman"/>
      <w:sz w:val="24"/>
    </w:rPr>
  </w:style>
  <w:style w:type="paragraph" w:customStyle="1" w:styleId="CV-Mission">
    <w:name w:val="CV-Mission"/>
    <w:basedOn w:val="Normal"/>
    <w:rsid w:val="00DE6079"/>
    <w:pPr>
      <w:suppressAutoHyphens/>
      <w:spacing w:before="80" w:line="100" w:lineRule="atLeast"/>
      <w:ind w:left="-170" w:right="170"/>
    </w:pPr>
    <w:rPr>
      <w:rFonts w:ascii="Calibri" w:eastAsia="Calibri" w:hAnsi="Calibri" w:cs="Times New Roman"/>
      <w:sz w:val="22"/>
      <w:szCs w:val="2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03082">
      <w:bodyDiv w:val="1"/>
      <w:marLeft w:val="0"/>
      <w:marRight w:val="0"/>
      <w:marTop w:val="0"/>
      <w:marBottom w:val="0"/>
      <w:divBdr>
        <w:top w:val="none" w:sz="0" w:space="0" w:color="auto"/>
        <w:left w:val="none" w:sz="0" w:space="0" w:color="auto"/>
        <w:bottom w:val="none" w:sz="0" w:space="0" w:color="auto"/>
        <w:right w:val="none" w:sz="0" w:space="0" w:color="auto"/>
      </w:divBdr>
      <w:divsChild>
        <w:div w:id="527715985">
          <w:marLeft w:val="0"/>
          <w:marRight w:val="0"/>
          <w:marTop w:val="0"/>
          <w:marBottom w:val="0"/>
          <w:divBdr>
            <w:top w:val="none" w:sz="0" w:space="0" w:color="auto"/>
            <w:left w:val="none" w:sz="0" w:space="0" w:color="auto"/>
            <w:bottom w:val="none" w:sz="0" w:space="0" w:color="auto"/>
            <w:right w:val="none" w:sz="0" w:space="0" w:color="auto"/>
          </w:divBdr>
        </w:div>
        <w:div w:id="938025803">
          <w:marLeft w:val="0"/>
          <w:marRight w:val="0"/>
          <w:marTop w:val="0"/>
          <w:marBottom w:val="0"/>
          <w:divBdr>
            <w:top w:val="none" w:sz="0" w:space="0" w:color="auto"/>
            <w:left w:val="none" w:sz="0" w:space="0" w:color="auto"/>
            <w:bottom w:val="none" w:sz="0" w:space="0" w:color="auto"/>
            <w:right w:val="none" w:sz="0" w:space="0" w:color="auto"/>
          </w:divBdr>
        </w:div>
      </w:divsChild>
    </w:div>
    <w:div w:id="789279735">
      <w:bodyDiv w:val="1"/>
      <w:marLeft w:val="0"/>
      <w:marRight w:val="0"/>
      <w:marTop w:val="0"/>
      <w:marBottom w:val="0"/>
      <w:divBdr>
        <w:top w:val="none" w:sz="0" w:space="0" w:color="auto"/>
        <w:left w:val="none" w:sz="0" w:space="0" w:color="auto"/>
        <w:bottom w:val="none" w:sz="0" w:space="0" w:color="auto"/>
        <w:right w:val="none" w:sz="0" w:space="0" w:color="auto"/>
      </w:divBdr>
    </w:div>
    <w:div w:id="1464494998">
      <w:bodyDiv w:val="1"/>
      <w:marLeft w:val="0"/>
      <w:marRight w:val="0"/>
      <w:marTop w:val="0"/>
      <w:marBottom w:val="0"/>
      <w:divBdr>
        <w:top w:val="none" w:sz="0" w:space="0" w:color="auto"/>
        <w:left w:val="none" w:sz="0" w:space="0" w:color="auto"/>
        <w:bottom w:val="none" w:sz="0" w:space="0" w:color="auto"/>
        <w:right w:val="none" w:sz="0" w:space="0" w:color="auto"/>
      </w:divBdr>
    </w:div>
    <w:div w:id="1723093358">
      <w:bodyDiv w:val="1"/>
      <w:marLeft w:val="0"/>
      <w:marRight w:val="0"/>
      <w:marTop w:val="0"/>
      <w:marBottom w:val="0"/>
      <w:divBdr>
        <w:top w:val="none" w:sz="0" w:space="0" w:color="auto"/>
        <w:left w:val="none" w:sz="0" w:space="0" w:color="auto"/>
        <w:bottom w:val="none" w:sz="0" w:space="0" w:color="auto"/>
        <w:right w:val="none" w:sz="0" w:space="0" w:color="auto"/>
      </w:divBdr>
    </w:div>
    <w:div w:id="1808475337">
      <w:bodyDiv w:val="1"/>
      <w:marLeft w:val="0"/>
      <w:marRight w:val="0"/>
      <w:marTop w:val="0"/>
      <w:marBottom w:val="0"/>
      <w:divBdr>
        <w:top w:val="none" w:sz="0" w:space="0" w:color="auto"/>
        <w:left w:val="none" w:sz="0" w:space="0" w:color="auto"/>
        <w:bottom w:val="none" w:sz="0" w:space="0" w:color="auto"/>
        <w:right w:val="none" w:sz="0" w:space="0" w:color="auto"/>
      </w:divBdr>
    </w:div>
    <w:div w:id="1838838125">
      <w:bodyDiv w:val="1"/>
      <w:marLeft w:val="0"/>
      <w:marRight w:val="0"/>
      <w:marTop w:val="0"/>
      <w:marBottom w:val="0"/>
      <w:divBdr>
        <w:top w:val="none" w:sz="0" w:space="0" w:color="auto"/>
        <w:left w:val="none" w:sz="0" w:space="0" w:color="auto"/>
        <w:bottom w:val="none" w:sz="0" w:space="0" w:color="auto"/>
        <w:right w:val="none" w:sz="0" w:space="0" w:color="auto"/>
      </w:divBdr>
    </w:div>
    <w:div w:id="1957177969">
      <w:bodyDiv w:val="1"/>
      <w:marLeft w:val="0"/>
      <w:marRight w:val="0"/>
      <w:marTop w:val="0"/>
      <w:marBottom w:val="0"/>
      <w:divBdr>
        <w:top w:val="none" w:sz="0" w:space="0" w:color="auto"/>
        <w:left w:val="none" w:sz="0" w:space="0" w:color="auto"/>
        <w:bottom w:val="none" w:sz="0" w:space="0" w:color="auto"/>
        <w:right w:val="none" w:sz="0" w:space="0" w:color="auto"/>
      </w:divBdr>
      <w:divsChild>
        <w:div w:id="10306909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uti-group.com" TargetMode="External"/><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E599AC-6EE1-4680-BB5F-DE4133D80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1525</Words>
  <Characters>8393</Characters>
  <Application>Microsoft Office Word</Application>
  <DocSecurity>0</DocSecurity>
  <Lines>69</Lines>
  <Paragraphs>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Logo Sté</vt:lpstr>
      <vt:lpstr>Logo Sté</vt:lpstr>
    </vt:vector>
  </TitlesOfParts>
  <Company>PARTNERS</Company>
  <LinksUpToDate>false</LinksUpToDate>
  <CharactersWithSpaces>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 Sté</dc:title>
  <dc:creator>PIEDELEU François</dc:creator>
  <cp:keywords>NOT-APPL -</cp:keywords>
  <dc:description>NOT-APPL -</dc:description>
  <cp:lastModifiedBy>steeve rodriguez</cp:lastModifiedBy>
  <cp:revision>3</cp:revision>
  <cp:lastPrinted>2018-08-21T14:15:00Z</cp:lastPrinted>
  <dcterms:created xsi:type="dcterms:W3CDTF">2025-09-03T16:24:00Z</dcterms:created>
  <dcterms:modified xsi:type="dcterms:W3CDTF">2025-09-04T08:28:00Z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NOT-APPL</vt:lpwstr>
  </property>
  <property fmtid="{D5CDD505-2E9C-101B-9397-08002B2CF9AE}" pid="3" name="Source">
    <vt:lpwstr>External</vt:lpwstr>
  </property>
  <property fmtid="{D5CDD505-2E9C-101B-9397-08002B2CF9AE}" pid="4" name="Footers">
    <vt:lpwstr>External No Footers</vt:lpwstr>
  </property>
  <property fmtid="{D5CDD505-2E9C-101B-9397-08002B2CF9AE}" pid="5" name="DocClassification">
    <vt:lpwstr>CLANOTAPP</vt:lpwstr>
  </property>
</Properties>
</file>